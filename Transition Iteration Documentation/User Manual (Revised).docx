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1F906" w14:textId="77777777" w:rsidR="00BF49EA" w:rsidRDefault="00BF49EA">
      <w:pPr>
        <w:spacing w:line="200" w:lineRule="exact"/>
      </w:pPr>
    </w:p>
    <w:p w14:paraId="534B32EB" w14:textId="77777777" w:rsidR="00BF49EA" w:rsidRDefault="00BF49EA">
      <w:pPr>
        <w:spacing w:line="200" w:lineRule="exact"/>
      </w:pPr>
    </w:p>
    <w:p w14:paraId="06ED561D" w14:textId="77777777" w:rsidR="00BF49EA" w:rsidRDefault="00BF49EA">
      <w:pPr>
        <w:spacing w:line="200" w:lineRule="exact"/>
      </w:pPr>
    </w:p>
    <w:p w14:paraId="5A0D49DC" w14:textId="77777777" w:rsidR="00BF49EA" w:rsidRDefault="00BF49EA">
      <w:pPr>
        <w:spacing w:line="200" w:lineRule="exact"/>
      </w:pPr>
    </w:p>
    <w:p w14:paraId="4AD76705" w14:textId="77777777" w:rsidR="00BF49EA" w:rsidRDefault="00BF49EA">
      <w:pPr>
        <w:spacing w:line="200" w:lineRule="exact"/>
      </w:pPr>
    </w:p>
    <w:p w14:paraId="44980C73" w14:textId="77777777" w:rsidR="00BF49EA" w:rsidRDefault="00BF49EA">
      <w:pPr>
        <w:spacing w:before="16" w:line="240" w:lineRule="exact"/>
        <w:rPr>
          <w:sz w:val="24"/>
          <w:szCs w:val="24"/>
        </w:rPr>
      </w:pPr>
    </w:p>
    <w:p w14:paraId="18226542" w14:textId="77777777" w:rsidR="00BF49EA" w:rsidRDefault="00E34DB6">
      <w:pPr>
        <w:spacing w:line="840" w:lineRule="exact"/>
        <w:ind w:left="152"/>
        <w:rPr>
          <w:rFonts w:ascii="Calibri" w:eastAsia="Calibri" w:hAnsi="Calibri" w:cs="Calibri"/>
          <w:sz w:val="80"/>
          <w:szCs w:val="80"/>
        </w:rPr>
      </w:pPr>
      <w:r>
        <w:rPr>
          <w:rFonts w:ascii="Calibri" w:eastAsia="Calibri" w:hAnsi="Calibri" w:cs="Calibri"/>
          <w:b/>
          <w:color w:val="424242"/>
          <w:w w:val="99"/>
          <w:position w:val="3"/>
          <w:sz w:val="80"/>
          <w:szCs w:val="80"/>
        </w:rPr>
        <w:t>USER</w:t>
      </w:r>
    </w:p>
    <w:p w14:paraId="7A934168" w14:textId="77777777" w:rsidR="00BF49EA" w:rsidRDefault="00E34DB6">
      <w:pPr>
        <w:spacing w:before="26"/>
        <w:ind w:left="181"/>
        <w:rPr>
          <w:rFonts w:ascii="Calibri" w:eastAsia="Calibri" w:hAnsi="Calibri" w:cs="Calibri"/>
          <w:sz w:val="80"/>
          <w:szCs w:val="80"/>
        </w:rPr>
      </w:pPr>
      <w:r>
        <w:rPr>
          <w:rFonts w:ascii="Calibri" w:eastAsia="Calibri" w:hAnsi="Calibri" w:cs="Calibri"/>
          <w:b/>
          <w:color w:val="424242"/>
          <w:w w:val="99"/>
          <w:sz w:val="80"/>
          <w:szCs w:val="80"/>
        </w:rPr>
        <w:t>MANUAL</w:t>
      </w:r>
    </w:p>
    <w:p w14:paraId="7E4127F7" w14:textId="77777777" w:rsidR="00BF49EA" w:rsidRDefault="00BF49EA">
      <w:pPr>
        <w:spacing w:line="100" w:lineRule="exact"/>
        <w:rPr>
          <w:sz w:val="10"/>
          <w:szCs w:val="10"/>
        </w:rPr>
      </w:pPr>
    </w:p>
    <w:p w14:paraId="24A7323B" w14:textId="77777777" w:rsidR="00BF49EA" w:rsidRDefault="00BF49EA">
      <w:pPr>
        <w:spacing w:line="200" w:lineRule="exact"/>
      </w:pPr>
    </w:p>
    <w:p w14:paraId="3D3ED2E2" w14:textId="77777777" w:rsidR="00BF49EA" w:rsidRDefault="00BF49EA">
      <w:pPr>
        <w:spacing w:line="200" w:lineRule="exact"/>
      </w:pPr>
    </w:p>
    <w:p w14:paraId="2E2CEC96" w14:textId="77777777" w:rsidR="00BF49EA" w:rsidRDefault="00BF49EA">
      <w:pPr>
        <w:spacing w:line="200" w:lineRule="exact"/>
      </w:pPr>
    </w:p>
    <w:p w14:paraId="0C7D1115" w14:textId="77777777" w:rsidR="00BF49EA" w:rsidRDefault="00BF49EA">
      <w:pPr>
        <w:spacing w:line="200" w:lineRule="exact"/>
      </w:pPr>
    </w:p>
    <w:p w14:paraId="35051D42" w14:textId="77777777" w:rsidR="00BF49EA" w:rsidRDefault="00BF49EA">
      <w:pPr>
        <w:spacing w:line="200" w:lineRule="exact"/>
      </w:pPr>
    </w:p>
    <w:p w14:paraId="20404385" w14:textId="77777777" w:rsidR="00BF49EA" w:rsidRDefault="00BF49EA">
      <w:pPr>
        <w:spacing w:line="200" w:lineRule="exact"/>
      </w:pPr>
    </w:p>
    <w:p w14:paraId="5C6B1749" w14:textId="77777777" w:rsidR="00BF49EA" w:rsidRDefault="00BF49EA">
      <w:pPr>
        <w:spacing w:line="200" w:lineRule="exact"/>
      </w:pPr>
    </w:p>
    <w:p w14:paraId="136940C9" w14:textId="77777777" w:rsidR="00BF49EA" w:rsidRDefault="00BF49EA">
      <w:pPr>
        <w:spacing w:line="200" w:lineRule="exact"/>
      </w:pPr>
    </w:p>
    <w:p w14:paraId="47E71CC3" w14:textId="77777777" w:rsidR="00BF49EA" w:rsidRDefault="00E34DB6">
      <w:pPr>
        <w:ind w:left="2630"/>
        <w:rPr>
          <w:rFonts w:ascii="Calibri" w:eastAsia="Calibri" w:hAnsi="Calibri" w:cs="Calibri"/>
          <w:sz w:val="80"/>
          <w:szCs w:val="80"/>
        </w:rPr>
        <w:sectPr w:rsidR="00BF49EA">
          <w:headerReference w:type="default" r:id="rId7"/>
          <w:pgSz w:w="12240" w:h="15840"/>
          <w:pgMar w:top="520" w:right="1720" w:bottom="280" w:left="1720" w:header="319" w:footer="0" w:gutter="0"/>
          <w:cols w:space="720"/>
        </w:sectPr>
      </w:pPr>
      <w:r>
        <w:rPr>
          <w:rFonts w:ascii="Calibri" w:eastAsia="Calibri" w:hAnsi="Calibri" w:cs="Calibri"/>
          <w:color w:val="424242"/>
          <w:w w:val="99"/>
          <w:sz w:val="80"/>
          <w:szCs w:val="80"/>
        </w:rPr>
        <w:t>INSPECT</w:t>
      </w:r>
    </w:p>
    <w:p w14:paraId="08473218" w14:textId="77777777" w:rsidR="00BF49EA" w:rsidRDefault="00BF49EA">
      <w:pPr>
        <w:spacing w:line="200" w:lineRule="exact"/>
      </w:pPr>
    </w:p>
    <w:p w14:paraId="2E59809C" w14:textId="77777777" w:rsidR="00BF49EA" w:rsidRDefault="00BF49EA">
      <w:pPr>
        <w:spacing w:line="200" w:lineRule="exact"/>
      </w:pPr>
    </w:p>
    <w:p w14:paraId="3AA7BBDC" w14:textId="77777777" w:rsidR="00BF49EA" w:rsidRDefault="00BF49EA">
      <w:pPr>
        <w:spacing w:line="200" w:lineRule="exact"/>
      </w:pPr>
    </w:p>
    <w:p w14:paraId="4FDEC2EF" w14:textId="77777777" w:rsidR="00BF49EA" w:rsidRDefault="00BF49EA">
      <w:pPr>
        <w:spacing w:line="200" w:lineRule="exact"/>
      </w:pPr>
    </w:p>
    <w:p w14:paraId="2FE926C3" w14:textId="77777777" w:rsidR="00BF49EA" w:rsidRDefault="00BF49EA">
      <w:pPr>
        <w:spacing w:before="9" w:line="200" w:lineRule="exact"/>
      </w:pPr>
    </w:p>
    <w:p w14:paraId="1E80DBD0" w14:textId="77777777" w:rsidR="00BF49EA" w:rsidRDefault="00E34DB6">
      <w:pPr>
        <w:spacing w:line="840" w:lineRule="exact"/>
        <w:ind w:left="89" w:right="2984"/>
        <w:jc w:val="center"/>
        <w:rPr>
          <w:rFonts w:ascii="Calibri" w:eastAsia="Calibri" w:hAnsi="Calibri" w:cs="Calibri"/>
          <w:sz w:val="80"/>
          <w:szCs w:val="80"/>
        </w:rPr>
      </w:pPr>
      <w:r>
        <w:rPr>
          <w:rFonts w:ascii="Calibri" w:eastAsia="Calibri" w:hAnsi="Calibri" w:cs="Calibri"/>
          <w:b/>
          <w:color w:val="424242"/>
          <w:w w:val="99"/>
          <w:position w:val="3"/>
          <w:sz w:val="80"/>
          <w:szCs w:val="80"/>
        </w:rPr>
        <w:t>CONTENTS</w:t>
      </w:r>
      <w:r>
        <w:rPr>
          <w:rFonts w:ascii="Calibri" w:eastAsia="Calibri" w:hAnsi="Calibri" w:cs="Calibri"/>
          <w:b/>
          <w:color w:val="424242"/>
          <w:position w:val="3"/>
          <w:sz w:val="80"/>
          <w:szCs w:val="80"/>
        </w:rPr>
        <w:t xml:space="preserve"> </w:t>
      </w:r>
      <w:r>
        <w:rPr>
          <w:rFonts w:ascii="Calibri" w:eastAsia="Calibri" w:hAnsi="Calibri" w:cs="Calibri"/>
          <w:b/>
          <w:color w:val="424242"/>
          <w:w w:val="99"/>
          <w:position w:val="3"/>
          <w:sz w:val="80"/>
          <w:szCs w:val="80"/>
        </w:rPr>
        <w:t>PAGE</w:t>
      </w:r>
    </w:p>
    <w:p w14:paraId="507D6D4A" w14:textId="77777777" w:rsidR="00BF49EA" w:rsidRDefault="00BF49EA">
      <w:pPr>
        <w:spacing w:line="200" w:lineRule="exact"/>
      </w:pPr>
    </w:p>
    <w:p w14:paraId="76D68898" w14:textId="77777777" w:rsidR="00BF49EA" w:rsidRDefault="00BF49EA">
      <w:pPr>
        <w:spacing w:before="18" w:line="220" w:lineRule="exact"/>
        <w:rPr>
          <w:sz w:val="22"/>
          <w:szCs w:val="22"/>
        </w:rPr>
      </w:pPr>
    </w:p>
    <w:p w14:paraId="1F4331D2" w14:textId="77777777" w:rsidR="00BF49EA" w:rsidRDefault="00E34DB6">
      <w:pPr>
        <w:ind w:left="512"/>
        <w:rPr>
          <w:rFonts w:ascii="Calibri" w:eastAsia="Calibri" w:hAnsi="Calibri" w:cs="Calibri"/>
          <w:sz w:val="28"/>
          <w:szCs w:val="28"/>
        </w:rPr>
      </w:pPr>
      <w:r>
        <w:rPr>
          <w:sz w:val="28"/>
          <w:szCs w:val="28"/>
        </w:rPr>
        <w:t xml:space="preserve">1.  </w:t>
      </w:r>
      <w:r>
        <w:rPr>
          <w:rFonts w:ascii="Calibri" w:eastAsia="Calibri" w:hAnsi="Calibri" w:cs="Calibri"/>
          <w:sz w:val="28"/>
          <w:szCs w:val="28"/>
        </w:rPr>
        <w:t>OVERVIEW</w:t>
      </w:r>
    </w:p>
    <w:p w14:paraId="6FDB0FD7" w14:textId="77777777" w:rsidR="00BF49EA" w:rsidRDefault="00BF49EA">
      <w:pPr>
        <w:spacing w:before="2" w:line="140" w:lineRule="exact"/>
        <w:rPr>
          <w:sz w:val="14"/>
          <w:szCs w:val="14"/>
        </w:rPr>
      </w:pPr>
    </w:p>
    <w:p w14:paraId="41FBA10B" w14:textId="77777777" w:rsidR="00BF49EA" w:rsidRDefault="00BF49EA">
      <w:pPr>
        <w:spacing w:line="200" w:lineRule="exact"/>
      </w:pPr>
    </w:p>
    <w:p w14:paraId="6D5DF93C" w14:textId="77777777" w:rsidR="00BF49EA" w:rsidRDefault="00E34DB6">
      <w:pPr>
        <w:ind w:left="512"/>
        <w:rPr>
          <w:rFonts w:ascii="Calibri" w:eastAsia="Calibri" w:hAnsi="Calibri" w:cs="Calibri"/>
          <w:sz w:val="28"/>
          <w:szCs w:val="28"/>
        </w:rPr>
      </w:pPr>
      <w:r>
        <w:rPr>
          <w:sz w:val="28"/>
          <w:szCs w:val="28"/>
        </w:rPr>
        <w:t xml:space="preserve">2.  </w:t>
      </w:r>
      <w:r>
        <w:rPr>
          <w:rFonts w:ascii="Calibri" w:eastAsia="Calibri" w:hAnsi="Calibri" w:cs="Calibri"/>
          <w:sz w:val="28"/>
          <w:szCs w:val="28"/>
        </w:rPr>
        <w:t>SECTION ONE: GETTING STARTED</w:t>
      </w:r>
    </w:p>
    <w:p w14:paraId="492F759F" w14:textId="77777777" w:rsidR="00BF49EA" w:rsidRDefault="00E34DB6">
      <w:pPr>
        <w:spacing w:line="340" w:lineRule="exact"/>
        <w:ind w:left="872"/>
        <w:rPr>
          <w:rFonts w:ascii="Calibri" w:eastAsia="Calibri" w:hAnsi="Calibri" w:cs="Calibri"/>
          <w:sz w:val="28"/>
          <w:szCs w:val="28"/>
        </w:rPr>
      </w:pPr>
      <w:r>
        <w:rPr>
          <w:rFonts w:ascii="Calibri" w:eastAsia="Calibri" w:hAnsi="Calibri" w:cs="Calibri"/>
          <w:sz w:val="28"/>
          <w:szCs w:val="28"/>
        </w:rPr>
        <w:t>2.1 Downloading App.</w:t>
      </w:r>
    </w:p>
    <w:p w14:paraId="3CC0344C" w14:textId="77777777" w:rsidR="00BF49EA" w:rsidRDefault="00E34DB6">
      <w:pPr>
        <w:spacing w:line="340" w:lineRule="exact"/>
        <w:ind w:left="872"/>
        <w:rPr>
          <w:rFonts w:ascii="Calibri" w:eastAsia="Calibri" w:hAnsi="Calibri" w:cs="Calibri"/>
          <w:sz w:val="28"/>
          <w:szCs w:val="28"/>
        </w:rPr>
      </w:pPr>
      <w:r>
        <w:rPr>
          <w:rFonts w:ascii="Calibri" w:eastAsia="Calibri" w:hAnsi="Calibri" w:cs="Calibri"/>
          <w:sz w:val="28"/>
          <w:szCs w:val="28"/>
        </w:rPr>
        <w:t>2.2 App Permissions.</w:t>
      </w:r>
    </w:p>
    <w:p w14:paraId="34A311CA" w14:textId="77777777" w:rsidR="00BF49EA" w:rsidRDefault="00BF49EA">
      <w:pPr>
        <w:spacing w:before="3" w:line="140" w:lineRule="exact"/>
        <w:rPr>
          <w:sz w:val="14"/>
          <w:szCs w:val="14"/>
        </w:rPr>
      </w:pPr>
    </w:p>
    <w:p w14:paraId="6EEE457A" w14:textId="77777777" w:rsidR="00BF49EA" w:rsidRDefault="00BF49EA">
      <w:pPr>
        <w:spacing w:line="200" w:lineRule="exact"/>
      </w:pPr>
    </w:p>
    <w:p w14:paraId="45EC4405" w14:textId="77777777" w:rsidR="00BF49EA" w:rsidRDefault="00E34DB6">
      <w:pPr>
        <w:ind w:left="512"/>
        <w:rPr>
          <w:rFonts w:ascii="Calibri" w:eastAsia="Calibri" w:hAnsi="Calibri" w:cs="Calibri"/>
          <w:sz w:val="28"/>
          <w:szCs w:val="28"/>
        </w:rPr>
      </w:pPr>
      <w:r>
        <w:rPr>
          <w:sz w:val="28"/>
          <w:szCs w:val="28"/>
        </w:rPr>
        <w:t xml:space="preserve">3.  </w:t>
      </w:r>
      <w:r>
        <w:rPr>
          <w:rFonts w:ascii="Calibri" w:eastAsia="Calibri" w:hAnsi="Calibri" w:cs="Calibri"/>
          <w:sz w:val="28"/>
          <w:szCs w:val="28"/>
        </w:rPr>
        <w:t xml:space="preserve">SECTION TWO: MAIN MENU (OVERVIEW OF </w:t>
      </w:r>
      <w:r w:rsidR="00E403F0">
        <w:rPr>
          <w:rFonts w:ascii="Calibri" w:eastAsia="Calibri" w:hAnsi="Calibri" w:cs="Calibri"/>
          <w:sz w:val="28"/>
          <w:szCs w:val="28"/>
        </w:rPr>
        <w:t xml:space="preserve">MAIN MENU </w:t>
      </w:r>
      <w:r>
        <w:rPr>
          <w:rFonts w:ascii="Calibri" w:eastAsia="Calibri" w:hAnsi="Calibri" w:cs="Calibri"/>
          <w:sz w:val="28"/>
          <w:szCs w:val="28"/>
        </w:rPr>
        <w:t>FEATURES)</w:t>
      </w:r>
    </w:p>
    <w:p w14:paraId="13FA4079" w14:textId="77777777" w:rsidR="00BF49EA" w:rsidRDefault="00E34DB6">
      <w:pPr>
        <w:spacing w:before="1"/>
        <w:ind w:left="872"/>
        <w:rPr>
          <w:rFonts w:ascii="Calibri" w:eastAsia="Calibri" w:hAnsi="Calibri" w:cs="Calibri"/>
          <w:sz w:val="28"/>
          <w:szCs w:val="28"/>
        </w:rPr>
      </w:pPr>
      <w:r>
        <w:rPr>
          <w:rFonts w:ascii="Calibri" w:eastAsia="Calibri" w:hAnsi="Calibri" w:cs="Calibri"/>
          <w:sz w:val="28"/>
          <w:szCs w:val="28"/>
        </w:rPr>
        <w:t>3.1 Start Inspection</w:t>
      </w:r>
    </w:p>
    <w:p w14:paraId="02880E78" w14:textId="77777777" w:rsidR="00BF49EA" w:rsidRDefault="00E34DB6">
      <w:pPr>
        <w:spacing w:line="340" w:lineRule="exact"/>
        <w:ind w:left="872"/>
        <w:rPr>
          <w:rFonts w:ascii="Calibri" w:eastAsia="Calibri" w:hAnsi="Calibri" w:cs="Calibri"/>
          <w:sz w:val="28"/>
          <w:szCs w:val="28"/>
        </w:rPr>
      </w:pPr>
      <w:r>
        <w:rPr>
          <w:rFonts w:ascii="Calibri" w:eastAsia="Calibri" w:hAnsi="Calibri" w:cs="Calibri"/>
          <w:sz w:val="28"/>
          <w:szCs w:val="28"/>
        </w:rPr>
        <w:t>3.2 Edit Template</w:t>
      </w:r>
    </w:p>
    <w:p w14:paraId="389FC106" w14:textId="77777777" w:rsidR="00BF49EA" w:rsidRDefault="00E34DB6">
      <w:pPr>
        <w:spacing w:line="340" w:lineRule="exact"/>
        <w:ind w:left="872"/>
        <w:rPr>
          <w:rFonts w:ascii="Calibri" w:eastAsia="Calibri" w:hAnsi="Calibri" w:cs="Calibri"/>
          <w:sz w:val="28"/>
          <w:szCs w:val="28"/>
        </w:rPr>
      </w:pPr>
      <w:r>
        <w:rPr>
          <w:rFonts w:ascii="Calibri" w:eastAsia="Calibri" w:hAnsi="Calibri" w:cs="Calibri"/>
          <w:sz w:val="28"/>
          <w:szCs w:val="28"/>
        </w:rPr>
        <w:t>3.3 Share File</w:t>
      </w:r>
    </w:p>
    <w:p w14:paraId="63BCDC32" w14:textId="77777777" w:rsidR="00BF49EA" w:rsidRDefault="00E34DB6">
      <w:pPr>
        <w:spacing w:before="1"/>
        <w:ind w:left="872"/>
        <w:rPr>
          <w:rFonts w:ascii="Calibri" w:eastAsia="Calibri" w:hAnsi="Calibri" w:cs="Calibri"/>
          <w:sz w:val="28"/>
          <w:szCs w:val="28"/>
        </w:rPr>
      </w:pPr>
      <w:r>
        <w:rPr>
          <w:rFonts w:ascii="Calibri" w:eastAsia="Calibri" w:hAnsi="Calibri" w:cs="Calibri"/>
          <w:sz w:val="28"/>
          <w:szCs w:val="28"/>
        </w:rPr>
        <w:t>3.4 Create New Template</w:t>
      </w:r>
    </w:p>
    <w:p w14:paraId="5F5852EA" w14:textId="77777777" w:rsidR="00BF49EA" w:rsidRDefault="00E34DB6">
      <w:pPr>
        <w:spacing w:line="340" w:lineRule="exact"/>
        <w:ind w:left="872"/>
        <w:rPr>
          <w:rFonts w:ascii="Calibri" w:eastAsia="Calibri" w:hAnsi="Calibri" w:cs="Calibri"/>
          <w:sz w:val="28"/>
          <w:szCs w:val="28"/>
        </w:rPr>
      </w:pPr>
      <w:r>
        <w:rPr>
          <w:rFonts w:ascii="Calibri" w:eastAsia="Calibri" w:hAnsi="Calibri" w:cs="Calibri"/>
          <w:sz w:val="28"/>
          <w:szCs w:val="28"/>
        </w:rPr>
        <w:t>3.5 Back</w:t>
      </w:r>
    </w:p>
    <w:p w14:paraId="5A71B24C" w14:textId="77777777" w:rsidR="00BF49EA" w:rsidRDefault="00BF49EA">
      <w:pPr>
        <w:spacing w:before="2" w:line="140" w:lineRule="exact"/>
        <w:rPr>
          <w:sz w:val="14"/>
          <w:szCs w:val="14"/>
        </w:rPr>
      </w:pPr>
    </w:p>
    <w:p w14:paraId="56D1FEE6" w14:textId="77777777" w:rsidR="00BF49EA" w:rsidRDefault="00BF49EA">
      <w:pPr>
        <w:spacing w:line="200" w:lineRule="exact"/>
      </w:pPr>
    </w:p>
    <w:p w14:paraId="512CAFF8" w14:textId="77777777" w:rsidR="00BF49EA" w:rsidRDefault="00E34DB6">
      <w:pPr>
        <w:ind w:left="512"/>
        <w:rPr>
          <w:rFonts w:ascii="Calibri" w:eastAsia="Calibri" w:hAnsi="Calibri" w:cs="Calibri"/>
          <w:sz w:val="28"/>
          <w:szCs w:val="28"/>
        </w:rPr>
      </w:pPr>
      <w:r>
        <w:rPr>
          <w:sz w:val="28"/>
          <w:szCs w:val="28"/>
        </w:rPr>
        <w:t xml:space="preserve">4.  </w:t>
      </w:r>
      <w:r>
        <w:rPr>
          <w:rFonts w:ascii="Calibri" w:eastAsia="Calibri" w:hAnsi="Calibri" w:cs="Calibri"/>
          <w:sz w:val="28"/>
          <w:szCs w:val="28"/>
        </w:rPr>
        <w:t>SECTION THREE: CREATING</w:t>
      </w:r>
      <w:r w:rsidR="004D759A">
        <w:rPr>
          <w:rFonts w:ascii="Calibri" w:eastAsia="Calibri" w:hAnsi="Calibri" w:cs="Calibri"/>
          <w:sz w:val="28"/>
          <w:szCs w:val="28"/>
        </w:rPr>
        <w:t xml:space="preserve"> A</w:t>
      </w:r>
      <w:r>
        <w:rPr>
          <w:rFonts w:ascii="Calibri" w:eastAsia="Calibri" w:hAnsi="Calibri" w:cs="Calibri"/>
          <w:sz w:val="28"/>
          <w:szCs w:val="28"/>
        </w:rPr>
        <w:t xml:space="preserve"> TEMPLATE</w:t>
      </w:r>
    </w:p>
    <w:p w14:paraId="3A67A4F2" w14:textId="77777777" w:rsidR="00BF49EA" w:rsidRDefault="00BF49EA">
      <w:pPr>
        <w:spacing w:before="2" w:line="140" w:lineRule="exact"/>
        <w:rPr>
          <w:sz w:val="14"/>
          <w:szCs w:val="14"/>
        </w:rPr>
      </w:pPr>
    </w:p>
    <w:p w14:paraId="352FA850" w14:textId="77777777" w:rsidR="00BF49EA" w:rsidRDefault="00BF49EA">
      <w:pPr>
        <w:spacing w:line="200" w:lineRule="exact"/>
      </w:pPr>
    </w:p>
    <w:p w14:paraId="0058DB16" w14:textId="77777777" w:rsidR="00BF49EA" w:rsidRDefault="00E34DB6">
      <w:pPr>
        <w:ind w:left="512"/>
        <w:rPr>
          <w:rFonts w:ascii="Calibri" w:eastAsia="Calibri" w:hAnsi="Calibri" w:cs="Calibri"/>
          <w:sz w:val="28"/>
          <w:szCs w:val="28"/>
        </w:rPr>
      </w:pPr>
      <w:r>
        <w:rPr>
          <w:sz w:val="28"/>
          <w:szCs w:val="28"/>
        </w:rPr>
        <w:t xml:space="preserve">5.  </w:t>
      </w:r>
      <w:r>
        <w:rPr>
          <w:rFonts w:ascii="Calibri" w:eastAsia="Calibri" w:hAnsi="Calibri" w:cs="Calibri"/>
          <w:sz w:val="28"/>
          <w:szCs w:val="28"/>
        </w:rPr>
        <w:t>SECTION FOUR: EDIT</w:t>
      </w:r>
      <w:r w:rsidR="004D759A">
        <w:rPr>
          <w:rFonts w:ascii="Calibri" w:eastAsia="Calibri" w:hAnsi="Calibri" w:cs="Calibri"/>
          <w:sz w:val="28"/>
          <w:szCs w:val="28"/>
        </w:rPr>
        <w:t>ING A</w:t>
      </w:r>
      <w:r>
        <w:rPr>
          <w:rFonts w:ascii="Calibri" w:eastAsia="Calibri" w:hAnsi="Calibri" w:cs="Calibri"/>
          <w:sz w:val="28"/>
          <w:szCs w:val="28"/>
        </w:rPr>
        <w:t xml:space="preserve"> TEMPLATE</w:t>
      </w:r>
    </w:p>
    <w:p w14:paraId="6BD97C2F" w14:textId="77777777" w:rsidR="00BF49EA" w:rsidRDefault="00BF49EA">
      <w:pPr>
        <w:spacing w:line="200" w:lineRule="exact"/>
      </w:pPr>
    </w:p>
    <w:p w14:paraId="117E02D3" w14:textId="77777777" w:rsidR="00BF49EA" w:rsidRDefault="00BF49EA">
      <w:pPr>
        <w:spacing w:before="16" w:line="220" w:lineRule="exact"/>
        <w:rPr>
          <w:sz w:val="22"/>
          <w:szCs w:val="22"/>
        </w:rPr>
      </w:pPr>
    </w:p>
    <w:p w14:paraId="2A3F2229" w14:textId="77777777" w:rsidR="00BF49EA" w:rsidRDefault="00E34DB6">
      <w:pPr>
        <w:ind w:left="512"/>
        <w:rPr>
          <w:rFonts w:ascii="Calibri" w:eastAsia="Calibri" w:hAnsi="Calibri" w:cs="Calibri"/>
          <w:sz w:val="28"/>
          <w:szCs w:val="28"/>
        </w:rPr>
      </w:pPr>
      <w:r>
        <w:rPr>
          <w:sz w:val="28"/>
          <w:szCs w:val="28"/>
        </w:rPr>
        <w:t xml:space="preserve">6.  </w:t>
      </w:r>
      <w:r>
        <w:rPr>
          <w:rFonts w:ascii="Calibri" w:eastAsia="Calibri" w:hAnsi="Calibri" w:cs="Calibri"/>
          <w:sz w:val="28"/>
          <w:szCs w:val="28"/>
        </w:rPr>
        <w:t>SECTION FIVE: START</w:t>
      </w:r>
      <w:r w:rsidR="004D759A">
        <w:rPr>
          <w:rFonts w:ascii="Calibri" w:eastAsia="Calibri" w:hAnsi="Calibri" w:cs="Calibri"/>
          <w:sz w:val="28"/>
          <w:szCs w:val="28"/>
        </w:rPr>
        <w:t>ING AN</w:t>
      </w:r>
      <w:r>
        <w:rPr>
          <w:rFonts w:ascii="Calibri" w:eastAsia="Calibri" w:hAnsi="Calibri" w:cs="Calibri"/>
          <w:sz w:val="28"/>
          <w:szCs w:val="28"/>
        </w:rPr>
        <w:t xml:space="preserve"> INSPECTION</w:t>
      </w:r>
    </w:p>
    <w:p w14:paraId="530E39A3" w14:textId="77777777" w:rsidR="00BF49EA" w:rsidRDefault="00BF49EA">
      <w:pPr>
        <w:spacing w:line="200" w:lineRule="exact"/>
      </w:pPr>
    </w:p>
    <w:p w14:paraId="63C60BA3" w14:textId="77777777" w:rsidR="00BF49EA" w:rsidRDefault="00BF49EA">
      <w:pPr>
        <w:spacing w:before="13" w:line="220" w:lineRule="exact"/>
        <w:rPr>
          <w:sz w:val="22"/>
          <w:szCs w:val="22"/>
        </w:rPr>
      </w:pPr>
    </w:p>
    <w:p w14:paraId="3FB95BDC" w14:textId="77777777" w:rsidR="00BF49EA" w:rsidRDefault="00E34DB6">
      <w:pPr>
        <w:ind w:left="512"/>
        <w:rPr>
          <w:rFonts w:ascii="Calibri" w:eastAsia="Calibri" w:hAnsi="Calibri" w:cs="Calibri"/>
          <w:sz w:val="28"/>
          <w:szCs w:val="28"/>
        </w:rPr>
      </w:pPr>
      <w:r>
        <w:rPr>
          <w:sz w:val="28"/>
          <w:szCs w:val="28"/>
        </w:rPr>
        <w:t xml:space="preserve">7.  </w:t>
      </w:r>
      <w:r>
        <w:rPr>
          <w:rFonts w:ascii="Calibri" w:eastAsia="Calibri" w:hAnsi="Calibri" w:cs="Calibri"/>
          <w:sz w:val="28"/>
          <w:szCs w:val="28"/>
        </w:rPr>
        <w:t>SECTION SIX: SHAR</w:t>
      </w:r>
      <w:r w:rsidR="004D759A">
        <w:rPr>
          <w:rFonts w:ascii="Calibri" w:eastAsia="Calibri" w:hAnsi="Calibri" w:cs="Calibri"/>
          <w:sz w:val="28"/>
          <w:szCs w:val="28"/>
        </w:rPr>
        <w:t>ING</w:t>
      </w:r>
      <w:r>
        <w:rPr>
          <w:rFonts w:ascii="Calibri" w:eastAsia="Calibri" w:hAnsi="Calibri" w:cs="Calibri"/>
          <w:sz w:val="28"/>
          <w:szCs w:val="28"/>
        </w:rPr>
        <w:t xml:space="preserve"> </w:t>
      </w:r>
      <w:r w:rsidR="004D759A">
        <w:rPr>
          <w:rFonts w:ascii="Calibri" w:eastAsia="Calibri" w:hAnsi="Calibri" w:cs="Calibri"/>
          <w:sz w:val="28"/>
          <w:szCs w:val="28"/>
        </w:rPr>
        <w:t>THE INSPECTION FORM</w:t>
      </w:r>
    </w:p>
    <w:p w14:paraId="4505D320" w14:textId="77777777" w:rsidR="00BF49EA" w:rsidRDefault="00BF49EA">
      <w:pPr>
        <w:spacing w:line="200" w:lineRule="exact"/>
      </w:pPr>
    </w:p>
    <w:p w14:paraId="0B81420D" w14:textId="77777777" w:rsidR="00BF49EA" w:rsidRDefault="00BF49EA">
      <w:pPr>
        <w:spacing w:before="13" w:line="220" w:lineRule="exact"/>
        <w:rPr>
          <w:sz w:val="22"/>
          <w:szCs w:val="22"/>
        </w:rPr>
      </w:pPr>
    </w:p>
    <w:p w14:paraId="78CFB4E0" w14:textId="77777777" w:rsidR="00BF49EA" w:rsidRDefault="00E34DB6">
      <w:pPr>
        <w:ind w:left="512"/>
        <w:rPr>
          <w:rFonts w:ascii="Calibri" w:eastAsia="Calibri" w:hAnsi="Calibri" w:cs="Calibri"/>
          <w:sz w:val="28"/>
          <w:szCs w:val="28"/>
        </w:rPr>
      </w:pPr>
      <w:r>
        <w:rPr>
          <w:sz w:val="28"/>
          <w:szCs w:val="28"/>
        </w:rPr>
        <w:t xml:space="preserve">8.  </w:t>
      </w:r>
      <w:r>
        <w:rPr>
          <w:rFonts w:ascii="Calibri" w:eastAsia="Calibri" w:hAnsi="Calibri" w:cs="Calibri"/>
          <w:sz w:val="28"/>
          <w:szCs w:val="28"/>
        </w:rPr>
        <w:t>SECTION SEVEN: TROUBLESHOOTING</w:t>
      </w:r>
    </w:p>
    <w:p w14:paraId="535AF281" w14:textId="77777777" w:rsidR="00BF49EA" w:rsidRDefault="00BF49EA">
      <w:pPr>
        <w:spacing w:line="200" w:lineRule="exact"/>
      </w:pPr>
    </w:p>
    <w:p w14:paraId="631625E3" w14:textId="77777777" w:rsidR="00BF49EA" w:rsidRDefault="00BF49EA">
      <w:pPr>
        <w:spacing w:before="13" w:line="220" w:lineRule="exact"/>
        <w:rPr>
          <w:sz w:val="22"/>
          <w:szCs w:val="22"/>
        </w:rPr>
      </w:pPr>
    </w:p>
    <w:p w14:paraId="63B86C4D" w14:textId="4D4E0F61" w:rsidR="00BF49EA" w:rsidRDefault="00E34DB6">
      <w:pPr>
        <w:ind w:left="512"/>
        <w:rPr>
          <w:rFonts w:ascii="Calibri" w:eastAsia="Calibri" w:hAnsi="Calibri" w:cs="Calibri"/>
          <w:sz w:val="28"/>
          <w:szCs w:val="28"/>
        </w:rPr>
        <w:sectPr w:rsidR="00BF49EA">
          <w:pgSz w:w="12240" w:h="15840"/>
          <w:pgMar w:top="520" w:right="1720" w:bottom="280" w:left="1720" w:header="319" w:footer="0" w:gutter="0"/>
          <w:cols w:space="720"/>
        </w:sectPr>
      </w:pPr>
      <w:r>
        <w:rPr>
          <w:sz w:val="28"/>
          <w:szCs w:val="28"/>
        </w:rPr>
        <w:t xml:space="preserve">9.  </w:t>
      </w:r>
      <w:r>
        <w:rPr>
          <w:rFonts w:ascii="Calibri" w:eastAsia="Calibri" w:hAnsi="Calibri" w:cs="Calibri"/>
          <w:sz w:val="28"/>
          <w:szCs w:val="28"/>
        </w:rPr>
        <w:t xml:space="preserve">SECTION EIGHT: </w:t>
      </w:r>
      <w:r w:rsidR="00B90B30">
        <w:rPr>
          <w:rFonts w:ascii="Calibri" w:eastAsia="Calibri" w:hAnsi="Calibri" w:cs="Calibri"/>
          <w:sz w:val="28"/>
          <w:szCs w:val="28"/>
        </w:rPr>
        <w:t xml:space="preserve">USER </w:t>
      </w:r>
      <w:r>
        <w:rPr>
          <w:rFonts w:ascii="Calibri" w:eastAsia="Calibri" w:hAnsi="Calibri" w:cs="Calibri"/>
          <w:sz w:val="28"/>
          <w:szCs w:val="28"/>
        </w:rPr>
        <w:t>FEEDBACK</w:t>
      </w:r>
      <w:bookmarkStart w:id="0" w:name="_GoBack"/>
      <w:bookmarkEnd w:id="0"/>
    </w:p>
    <w:p w14:paraId="351FA2F6" w14:textId="77777777" w:rsidR="00BF49EA" w:rsidRDefault="00BF49EA">
      <w:pPr>
        <w:spacing w:line="200" w:lineRule="exact"/>
      </w:pPr>
    </w:p>
    <w:p w14:paraId="19BB7ACE" w14:textId="77777777" w:rsidR="00BF49EA" w:rsidRDefault="00BF49EA">
      <w:pPr>
        <w:spacing w:line="200" w:lineRule="exact"/>
      </w:pPr>
    </w:p>
    <w:p w14:paraId="4862F698" w14:textId="77777777" w:rsidR="00BF49EA" w:rsidRDefault="00BF49EA">
      <w:pPr>
        <w:spacing w:line="200" w:lineRule="exact"/>
      </w:pPr>
    </w:p>
    <w:p w14:paraId="179B032E" w14:textId="77777777" w:rsidR="00BF49EA" w:rsidRDefault="00BF49EA">
      <w:pPr>
        <w:spacing w:before="19" w:line="260" w:lineRule="exact"/>
        <w:rPr>
          <w:sz w:val="26"/>
          <w:szCs w:val="26"/>
        </w:rPr>
      </w:pPr>
    </w:p>
    <w:p w14:paraId="30D5CD02" w14:textId="77777777" w:rsidR="00BF49EA" w:rsidRPr="004D759A" w:rsidRDefault="00E34DB6">
      <w:pPr>
        <w:spacing w:line="600" w:lineRule="exact"/>
        <w:ind w:left="101"/>
        <w:rPr>
          <w:rFonts w:ascii="Calibri" w:eastAsia="Calibri" w:hAnsi="Calibri" w:cs="Calibri"/>
          <w:sz w:val="52"/>
          <w:szCs w:val="52"/>
        </w:rPr>
      </w:pPr>
      <w:r w:rsidRPr="004D759A">
        <w:rPr>
          <w:rFonts w:ascii="Calibri" w:eastAsia="Calibri" w:hAnsi="Calibri" w:cs="Calibri"/>
          <w:b/>
          <w:color w:val="424242"/>
          <w:w w:val="99"/>
          <w:position w:val="2"/>
          <w:sz w:val="52"/>
          <w:szCs w:val="52"/>
          <w:u w:val="thick" w:color="424242"/>
        </w:rPr>
        <w:t>OVERVIEW</w:t>
      </w:r>
    </w:p>
    <w:p w14:paraId="1526A2A4" w14:textId="77777777" w:rsidR="00BF49EA" w:rsidRDefault="00BF49EA">
      <w:pPr>
        <w:spacing w:before="11" w:line="200" w:lineRule="exact"/>
      </w:pPr>
    </w:p>
    <w:p w14:paraId="063A2A0D" w14:textId="228C59AF" w:rsidR="00BF49EA" w:rsidRPr="0023635E" w:rsidRDefault="00E34DB6" w:rsidP="0023635E">
      <w:pPr>
        <w:spacing w:before="7" w:line="283" w:lineRule="auto"/>
        <w:ind w:left="269" w:right="66"/>
        <w:jc w:val="both"/>
        <w:rPr>
          <w:rFonts w:asciiTheme="minorHAnsi" w:hAnsiTheme="minorHAnsi" w:cs="Arial"/>
          <w:color w:val="000000"/>
          <w:sz w:val="28"/>
          <w:szCs w:val="28"/>
        </w:rPr>
        <w:sectPr w:rsidR="00BF49EA" w:rsidRPr="0023635E">
          <w:pgSz w:w="12240" w:h="15840"/>
          <w:pgMar w:top="520" w:right="1420" w:bottom="280" w:left="1620" w:header="319" w:footer="0" w:gutter="0"/>
          <w:cols w:space="720"/>
        </w:sectPr>
      </w:pPr>
      <w:r w:rsidRPr="00BD44BB">
        <w:rPr>
          <w:rFonts w:ascii="Calibri" w:eastAsia="Calibri" w:hAnsi="Calibri" w:cs="Calibri"/>
          <w:b/>
          <w:color w:val="000000" w:themeColor="text1"/>
          <w:sz w:val="28"/>
          <w:szCs w:val="28"/>
        </w:rPr>
        <w:t xml:space="preserve">Inspect </w:t>
      </w:r>
      <w:r w:rsidRPr="00BD44BB">
        <w:rPr>
          <w:rFonts w:ascii="Calibri" w:eastAsia="Calibri" w:hAnsi="Calibri" w:cs="Calibri"/>
          <w:color w:val="000000" w:themeColor="text1"/>
          <w:sz w:val="28"/>
          <w:szCs w:val="28"/>
        </w:rPr>
        <w:t xml:space="preserve">is an application used to streamline the inspection process for businesses, </w:t>
      </w:r>
      <w:r w:rsidR="00BD44BB" w:rsidRPr="00BD44BB">
        <w:rPr>
          <w:rFonts w:asciiTheme="minorHAnsi" w:eastAsia="Calibri" w:hAnsiTheme="minorHAnsi" w:cs="Calibri"/>
          <w:color w:val="000000" w:themeColor="text1"/>
          <w:sz w:val="28"/>
          <w:szCs w:val="28"/>
        </w:rPr>
        <w:t>provid</w:t>
      </w:r>
      <w:r w:rsidR="0023635E">
        <w:rPr>
          <w:rFonts w:asciiTheme="minorHAnsi" w:eastAsia="Calibri" w:hAnsiTheme="minorHAnsi" w:cs="Calibri"/>
          <w:color w:val="000000" w:themeColor="text1"/>
          <w:sz w:val="28"/>
          <w:szCs w:val="28"/>
        </w:rPr>
        <w:t>ing</w:t>
      </w:r>
      <w:r w:rsidR="00BD44BB" w:rsidRPr="00BD44BB">
        <w:rPr>
          <w:rFonts w:asciiTheme="minorHAnsi" w:eastAsia="Calibri" w:hAnsiTheme="minorHAnsi" w:cs="Calibri"/>
          <w:color w:val="000000" w:themeColor="text1"/>
          <w:sz w:val="28"/>
          <w:szCs w:val="28"/>
        </w:rPr>
        <w:t xml:space="preserve"> a</w:t>
      </w:r>
      <w:r w:rsidR="00AF379A" w:rsidRPr="00BD44BB">
        <w:rPr>
          <w:rFonts w:asciiTheme="minorHAnsi" w:eastAsia="Calibri" w:hAnsiTheme="minorHAnsi" w:cs="Calibri"/>
          <w:color w:val="000000" w:themeColor="text1"/>
          <w:sz w:val="28"/>
          <w:szCs w:val="28"/>
        </w:rPr>
        <w:t xml:space="preserve"> </w:t>
      </w:r>
      <w:r w:rsidR="00AF379A" w:rsidRPr="00F4616B">
        <w:rPr>
          <w:rFonts w:asciiTheme="minorHAnsi" w:hAnsiTheme="minorHAnsi" w:cs="Arial"/>
          <w:color w:val="000000"/>
          <w:sz w:val="28"/>
          <w:szCs w:val="28"/>
        </w:rPr>
        <w:t>software solution will solve is the duplication of paperwork created by on-site inspections. Often traditional paper forms are taken on-site and filled out, then at a later date and time, digitised and photos added.  solution hopes to bridge the gap between initial on-site inspection and the digitisation process that occurs later and in the process saving resources, time, and money.</w:t>
      </w:r>
    </w:p>
    <w:p w14:paraId="006BD83E" w14:textId="77777777" w:rsidR="00BF49EA" w:rsidRDefault="00BF49EA">
      <w:pPr>
        <w:spacing w:line="200" w:lineRule="exact"/>
      </w:pPr>
    </w:p>
    <w:p w14:paraId="445379BF" w14:textId="77777777" w:rsidR="00BF49EA" w:rsidRDefault="00BF49EA">
      <w:pPr>
        <w:spacing w:line="200" w:lineRule="exact"/>
      </w:pPr>
    </w:p>
    <w:p w14:paraId="51726935" w14:textId="77777777" w:rsidR="00BF49EA" w:rsidRDefault="00BF49EA">
      <w:pPr>
        <w:spacing w:line="200" w:lineRule="exact"/>
      </w:pPr>
    </w:p>
    <w:p w14:paraId="2D3AECDF" w14:textId="77777777" w:rsidR="00BF49EA" w:rsidRDefault="00BF49EA">
      <w:pPr>
        <w:spacing w:line="200" w:lineRule="exact"/>
      </w:pPr>
    </w:p>
    <w:p w14:paraId="489DFFF4" w14:textId="77777777" w:rsidR="00BF49EA" w:rsidRDefault="00BF49EA">
      <w:pPr>
        <w:spacing w:before="17" w:line="240" w:lineRule="exact"/>
        <w:rPr>
          <w:sz w:val="24"/>
          <w:szCs w:val="24"/>
        </w:rPr>
      </w:pPr>
    </w:p>
    <w:p w14:paraId="7070FE6B" w14:textId="77777777" w:rsidR="00BF49EA" w:rsidRPr="004D759A" w:rsidRDefault="00E34DB6" w:rsidP="00296D0D">
      <w:pPr>
        <w:spacing w:line="600" w:lineRule="exact"/>
        <w:ind w:left="101"/>
        <w:jc w:val="center"/>
        <w:rPr>
          <w:rFonts w:ascii="Calibri" w:eastAsia="Calibri" w:hAnsi="Calibri" w:cs="Calibri"/>
          <w:sz w:val="52"/>
          <w:szCs w:val="52"/>
        </w:rPr>
      </w:pPr>
      <w:r w:rsidRPr="004D759A">
        <w:rPr>
          <w:rFonts w:ascii="Calibri" w:eastAsia="Calibri" w:hAnsi="Calibri" w:cs="Calibri"/>
          <w:b/>
          <w:color w:val="424242"/>
          <w:w w:val="99"/>
          <w:position w:val="2"/>
          <w:sz w:val="52"/>
          <w:szCs w:val="52"/>
          <w:u w:val="thick" w:color="424242"/>
        </w:rPr>
        <w:t>SECTION ONE: GETTING STARTED</w:t>
      </w:r>
    </w:p>
    <w:p w14:paraId="39DD335A" w14:textId="77777777" w:rsidR="00BF49EA" w:rsidRDefault="00BF49EA">
      <w:pPr>
        <w:spacing w:before="7" w:line="100" w:lineRule="exact"/>
        <w:rPr>
          <w:sz w:val="10"/>
          <w:szCs w:val="10"/>
        </w:rPr>
      </w:pPr>
    </w:p>
    <w:p w14:paraId="7607CD7F" w14:textId="77777777" w:rsidR="00BF49EA" w:rsidRDefault="00BF49EA">
      <w:pPr>
        <w:spacing w:line="200" w:lineRule="exact"/>
      </w:pPr>
    </w:p>
    <w:p w14:paraId="24637E1E" w14:textId="77777777" w:rsidR="00BF49EA" w:rsidRDefault="00E34DB6">
      <w:pPr>
        <w:spacing w:before="7"/>
        <w:ind w:left="101"/>
        <w:rPr>
          <w:rFonts w:ascii="Calibri" w:eastAsia="Calibri" w:hAnsi="Calibri" w:cs="Calibri"/>
          <w:sz w:val="24"/>
          <w:szCs w:val="24"/>
        </w:rPr>
      </w:pPr>
      <w:r>
        <w:rPr>
          <w:rFonts w:ascii="Calibri" w:eastAsia="Calibri" w:hAnsi="Calibri" w:cs="Calibri"/>
          <w:b/>
          <w:color w:val="424242"/>
          <w:sz w:val="24"/>
          <w:szCs w:val="24"/>
        </w:rPr>
        <w:t>2.1 DOWNLOADING THE APP:</w:t>
      </w:r>
    </w:p>
    <w:p w14:paraId="17EA1DD7" w14:textId="77777777" w:rsidR="00BF49EA" w:rsidRDefault="00BF49EA">
      <w:pPr>
        <w:spacing w:before="7" w:line="100" w:lineRule="exact"/>
        <w:rPr>
          <w:sz w:val="10"/>
          <w:szCs w:val="10"/>
        </w:rPr>
      </w:pPr>
    </w:p>
    <w:p w14:paraId="0B878BE3" w14:textId="77777777" w:rsidR="00BF49EA" w:rsidRDefault="00BF49EA">
      <w:pPr>
        <w:spacing w:line="200" w:lineRule="exact"/>
      </w:pPr>
    </w:p>
    <w:p w14:paraId="6A0E4194" w14:textId="77777777" w:rsidR="00BF49EA" w:rsidRDefault="00E34DB6">
      <w:pPr>
        <w:ind w:left="461"/>
        <w:rPr>
          <w:rFonts w:ascii="Calibri" w:eastAsia="Calibri" w:hAnsi="Calibri" w:cs="Calibri"/>
          <w:sz w:val="24"/>
          <w:szCs w:val="24"/>
        </w:rPr>
      </w:pPr>
      <w:r>
        <w:rPr>
          <w:rFonts w:ascii="Calibri" w:eastAsia="Calibri" w:hAnsi="Calibri" w:cs="Calibri"/>
          <w:b/>
          <w:color w:val="424242"/>
          <w:sz w:val="24"/>
          <w:szCs w:val="24"/>
        </w:rPr>
        <w:t xml:space="preserve">1.   </w:t>
      </w:r>
      <w:r>
        <w:rPr>
          <w:rFonts w:ascii="Calibri" w:eastAsia="Calibri" w:hAnsi="Calibri" w:cs="Calibri"/>
          <w:color w:val="000000"/>
          <w:sz w:val="24"/>
          <w:szCs w:val="24"/>
        </w:rPr>
        <w:t>Download the Inspect App from Android’s Google Play Store</w:t>
      </w:r>
    </w:p>
    <w:p w14:paraId="6C581319" w14:textId="263A50C5" w:rsidR="00BF49EA" w:rsidRDefault="00E34DB6" w:rsidP="00EC0FF3">
      <w:pPr>
        <w:ind w:left="809"/>
        <w:rPr>
          <w:rFonts w:ascii="Calibri" w:eastAsia="Calibri" w:hAnsi="Calibri" w:cs="Calibri"/>
          <w:sz w:val="24"/>
          <w:szCs w:val="24"/>
        </w:rPr>
      </w:pPr>
      <w:r>
        <w:rPr>
          <w:rFonts w:ascii="Calibri" w:eastAsia="Calibri" w:hAnsi="Calibri" w:cs="Calibri"/>
          <w:sz w:val="24"/>
          <w:szCs w:val="24"/>
        </w:rPr>
        <w:t>(</w:t>
      </w:r>
      <w:r w:rsidR="003B0E70">
        <w:rPr>
          <w:rFonts w:ascii="Calibri" w:eastAsia="Calibri" w:hAnsi="Calibri" w:cs="Calibri"/>
          <w:sz w:val="24"/>
          <w:szCs w:val="24"/>
        </w:rPr>
        <w:t>Download link</w:t>
      </w:r>
      <w:r>
        <w:rPr>
          <w:rFonts w:ascii="Calibri" w:eastAsia="Calibri" w:hAnsi="Calibri" w:cs="Calibri"/>
          <w:sz w:val="24"/>
          <w:szCs w:val="24"/>
        </w:rPr>
        <w:t xml:space="preserve">: </w:t>
      </w:r>
      <w:hyperlink r:id="rId8">
        <w:r>
          <w:rPr>
            <w:rFonts w:ascii="Calibri" w:eastAsia="Calibri" w:hAnsi="Calibri" w:cs="Calibri"/>
            <w:color w:val="0000FF"/>
            <w:sz w:val="24"/>
            <w:szCs w:val="24"/>
            <w:u w:val="single" w:color="0000FF"/>
          </w:rPr>
          <w:t>https://play.google.com/apps/testing/com.binarygiant.inspect</w:t>
        </w:r>
        <w:r>
          <w:rPr>
            <w:rFonts w:ascii="Calibri" w:eastAsia="Calibri" w:hAnsi="Calibri" w:cs="Calibri"/>
            <w:color w:val="000000"/>
            <w:sz w:val="24"/>
            <w:szCs w:val="24"/>
          </w:rPr>
          <w:t>)</w:t>
        </w:r>
      </w:hyperlink>
    </w:p>
    <w:p w14:paraId="09E19701" w14:textId="77777777" w:rsidR="00BF49EA" w:rsidRDefault="00BF49EA">
      <w:pPr>
        <w:spacing w:before="4" w:line="200" w:lineRule="exact"/>
      </w:pPr>
    </w:p>
    <w:p w14:paraId="2E6AAAA6" w14:textId="77777777" w:rsidR="00BF49EA" w:rsidRDefault="00E34DB6">
      <w:pPr>
        <w:ind w:left="461"/>
        <w:rPr>
          <w:rFonts w:ascii="Calibri" w:eastAsia="Calibri" w:hAnsi="Calibri" w:cs="Calibri"/>
          <w:sz w:val="24"/>
          <w:szCs w:val="24"/>
        </w:rPr>
      </w:pPr>
      <w:r>
        <w:rPr>
          <w:rFonts w:ascii="Calibri" w:eastAsia="Calibri" w:hAnsi="Calibri" w:cs="Calibri"/>
          <w:b/>
          <w:color w:val="424242"/>
          <w:sz w:val="24"/>
          <w:szCs w:val="24"/>
        </w:rPr>
        <w:t xml:space="preserve">2.   </w:t>
      </w:r>
      <w:r>
        <w:rPr>
          <w:rFonts w:ascii="Calibri" w:eastAsia="Calibri" w:hAnsi="Calibri" w:cs="Calibri"/>
          <w:color w:val="000000"/>
          <w:sz w:val="24"/>
          <w:szCs w:val="24"/>
        </w:rPr>
        <w:t xml:space="preserve">Tap the Inspect App Icon   </w:t>
      </w:r>
      <w:r w:rsidR="00BE65D9">
        <w:rPr>
          <w:noProof/>
        </w:rPr>
        <w:pict w14:anchorId="5E54F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alt="" style="width:27pt;height:27pt;mso-width-percent:0;mso-height-percent:0;mso-width-percent:0;mso-height-percent:0">
            <v:imagedata r:id="rId9" o:title=""/>
          </v:shape>
        </w:pict>
      </w:r>
      <w:r>
        <w:rPr>
          <w:color w:val="000000"/>
          <w:sz w:val="24"/>
          <w:szCs w:val="24"/>
        </w:rPr>
        <w:t xml:space="preserve">   </w:t>
      </w:r>
      <w:r>
        <w:rPr>
          <w:rFonts w:ascii="Calibri" w:eastAsia="Calibri" w:hAnsi="Calibri" w:cs="Calibri"/>
          <w:color w:val="000000"/>
          <w:sz w:val="24"/>
          <w:szCs w:val="24"/>
        </w:rPr>
        <w:t>to access the App.</w:t>
      </w:r>
    </w:p>
    <w:p w14:paraId="4D217F5D" w14:textId="77777777" w:rsidR="00BF49EA" w:rsidRDefault="00BF49EA">
      <w:pPr>
        <w:spacing w:line="200" w:lineRule="exact"/>
      </w:pPr>
    </w:p>
    <w:p w14:paraId="1920038E" w14:textId="77777777" w:rsidR="00BF49EA" w:rsidRDefault="00BF49EA">
      <w:pPr>
        <w:spacing w:before="16" w:line="200" w:lineRule="exact"/>
      </w:pPr>
    </w:p>
    <w:p w14:paraId="7C352038" w14:textId="77777777" w:rsidR="00BF49EA" w:rsidRDefault="00E34DB6">
      <w:pPr>
        <w:ind w:left="101"/>
        <w:rPr>
          <w:rFonts w:ascii="Calibri" w:eastAsia="Calibri" w:hAnsi="Calibri" w:cs="Calibri"/>
          <w:sz w:val="24"/>
          <w:szCs w:val="24"/>
        </w:rPr>
      </w:pPr>
      <w:r>
        <w:rPr>
          <w:rFonts w:ascii="Calibri" w:eastAsia="Calibri" w:hAnsi="Calibri" w:cs="Calibri"/>
          <w:b/>
          <w:sz w:val="24"/>
          <w:szCs w:val="24"/>
        </w:rPr>
        <w:t>2.2 APP PERMISSIONS:</w:t>
      </w:r>
    </w:p>
    <w:p w14:paraId="1D22090B" w14:textId="77777777" w:rsidR="00BF49EA" w:rsidRDefault="00BF49EA">
      <w:pPr>
        <w:spacing w:before="13" w:line="280" w:lineRule="exact"/>
        <w:rPr>
          <w:sz w:val="28"/>
          <w:szCs w:val="28"/>
        </w:rPr>
      </w:pPr>
    </w:p>
    <w:p w14:paraId="24E2198B" w14:textId="059B6AB1" w:rsidR="00A615D7" w:rsidRPr="00A615D7" w:rsidRDefault="00E34DB6" w:rsidP="00A615D7">
      <w:pPr>
        <w:pStyle w:val="ListParagraph"/>
        <w:numPr>
          <w:ilvl w:val="0"/>
          <w:numId w:val="2"/>
        </w:numPr>
        <w:ind w:right="73"/>
        <w:jc w:val="both"/>
        <w:rPr>
          <w:rFonts w:ascii="Calibri" w:eastAsia="Calibri" w:hAnsi="Calibri" w:cs="Calibri"/>
          <w:sz w:val="24"/>
          <w:szCs w:val="24"/>
        </w:rPr>
      </w:pPr>
      <w:r w:rsidRPr="00A615D7">
        <w:rPr>
          <w:rFonts w:ascii="Calibri" w:eastAsia="Calibri" w:hAnsi="Calibri" w:cs="Calibri"/>
          <w:sz w:val="24"/>
          <w:szCs w:val="24"/>
        </w:rPr>
        <w:t xml:space="preserve">Before using the App, ensure that permissions are allowed to access photos, media and files on the device as well as take pictures and record video. </w:t>
      </w:r>
    </w:p>
    <w:p w14:paraId="3C46894E" w14:textId="77777777" w:rsidR="00A615D7" w:rsidRDefault="00A615D7" w:rsidP="00A615D7">
      <w:pPr>
        <w:pStyle w:val="ListParagraph"/>
        <w:ind w:left="821" w:right="73"/>
        <w:jc w:val="both"/>
        <w:rPr>
          <w:rFonts w:ascii="Calibri" w:eastAsia="Calibri" w:hAnsi="Calibri" w:cs="Calibri"/>
          <w:sz w:val="24"/>
          <w:szCs w:val="24"/>
        </w:rPr>
      </w:pPr>
    </w:p>
    <w:p w14:paraId="34034E67" w14:textId="77777777" w:rsidR="00BF49EA" w:rsidRDefault="00E34DB6" w:rsidP="00A615D7">
      <w:pPr>
        <w:pStyle w:val="ListParagraph"/>
        <w:ind w:left="821" w:right="73"/>
        <w:jc w:val="both"/>
        <w:rPr>
          <w:rFonts w:ascii="Calibri" w:eastAsia="Calibri" w:hAnsi="Calibri" w:cs="Calibri"/>
          <w:sz w:val="24"/>
          <w:szCs w:val="24"/>
        </w:rPr>
      </w:pPr>
      <w:r w:rsidRPr="00A615D7">
        <w:rPr>
          <w:rFonts w:ascii="Calibri" w:eastAsia="Calibri" w:hAnsi="Calibri" w:cs="Calibri"/>
          <w:sz w:val="24"/>
          <w:szCs w:val="24"/>
        </w:rPr>
        <w:t xml:space="preserve">This will prove to be useful in the event of adding photos to the inspection form/template that are taken directly by the </w:t>
      </w:r>
      <w:r w:rsidR="004906F4" w:rsidRPr="00A615D7">
        <w:rPr>
          <w:rFonts w:ascii="Calibri" w:eastAsia="Calibri" w:hAnsi="Calibri" w:cs="Calibri"/>
          <w:sz w:val="24"/>
          <w:szCs w:val="24"/>
        </w:rPr>
        <w:t>camera</w:t>
      </w:r>
      <w:r w:rsidR="00F070AB" w:rsidRPr="00A615D7">
        <w:rPr>
          <w:rFonts w:ascii="Calibri" w:eastAsia="Calibri" w:hAnsi="Calibri" w:cs="Calibri"/>
          <w:sz w:val="24"/>
          <w:szCs w:val="24"/>
        </w:rPr>
        <w:t>.</w:t>
      </w:r>
      <w:r w:rsidRPr="00A615D7">
        <w:rPr>
          <w:rFonts w:ascii="Calibri" w:eastAsia="Calibri" w:hAnsi="Calibri" w:cs="Calibri"/>
          <w:sz w:val="24"/>
          <w:szCs w:val="24"/>
        </w:rPr>
        <w:t xml:space="preserve"> </w:t>
      </w:r>
      <w:r w:rsidR="00F070AB" w:rsidRPr="00A615D7">
        <w:rPr>
          <w:rFonts w:ascii="Calibri" w:eastAsia="Calibri" w:hAnsi="Calibri" w:cs="Calibri"/>
          <w:sz w:val="24"/>
          <w:szCs w:val="24"/>
        </w:rPr>
        <w:t>S</w:t>
      </w:r>
      <w:r w:rsidRPr="00A615D7">
        <w:rPr>
          <w:rFonts w:ascii="Calibri" w:eastAsia="Calibri" w:hAnsi="Calibri" w:cs="Calibri"/>
          <w:sz w:val="24"/>
          <w:szCs w:val="24"/>
        </w:rPr>
        <w:t>aved files/templates</w:t>
      </w:r>
      <w:r w:rsidR="00F070AB" w:rsidRPr="00A615D7">
        <w:rPr>
          <w:rFonts w:ascii="Calibri" w:eastAsia="Calibri" w:hAnsi="Calibri" w:cs="Calibri"/>
          <w:sz w:val="24"/>
          <w:szCs w:val="24"/>
        </w:rPr>
        <w:t xml:space="preserve"> can also be located</w:t>
      </w:r>
      <w:r w:rsidRPr="00A615D7">
        <w:rPr>
          <w:rFonts w:ascii="Calibri" w:eastAsia="Calibri" w:hAnsi="Calibri" w:cs="Calibri"/>
          <w:sz w:val="24"/>
          <w:szCs w:val="24"/>
        </w:rPr>
        <w:t xml:space="preserve"> in the event of editing an existing template or sharing it with a client.</w:t>
      </w:r>
    </w:p>
    <w:p w14:paraId="1D311D61" w14:textId="77777777" w:rsidR="00A615D7" w:rsidRDefault="00A615D7" w:rsidP="00A615D7">
      <w:pPr>
        <w:pStyle w:val="ListParagraph"/>
        <w:ind w:left="821" w:right="73"/>
        <w:jc w:val="both"/>
        <w:rPr>
          <w:rFonts w:ascii="Calibri" w:eastAsia="Calibri" w:hAnsi="Calibri" w:cs="Calibri"/>
          <w:sz w:val="24"/>
          <w:szCs w:val="24"/>
        </w:rPr>
      </w:pPr>
    </w:p>
    <w:p w14:paraId="52CDAE0B" w14:textId="3658AC1E" w:rsidR="00A615D7" w:rsidRDefault="00BE65D9" w:rsidP="00A615D7">
      <w:pPr>
        <w:pStyle w:val="ListParagraph"/>
        <w:ind w:left="821" w:right="73"/>
        <w:jc w:val="both"/>
        <w:rPr>
          <w:rFonts w:ascii="Calibri" w:eastAsia="Calibri" w:hAnsi="Calibri" w:cs="Calibri"/>
          <w:sz w:val="24"/>
          <w:szCs w:val="24"/>
        </w:rPr>
      </w:pPr>
      <w:r>
        <w:pict w14:anchorId="040EDDFF">
          <v:group id="_x0000_s1153" alt="" style="position:absolute;left:0;text-align:left;margin-left:321.05pt;margin-top:17.5pt;width:159.95pt;height:337.75pt;z-index:-251680256;mso-position-horizontal-relative:page" coordorigin="6421,2141" coordsize="3199,6755">
            <v:shape id="_x0000_s1154" type="#_x0000_t75" alt="" style="position:absolute;left:6421;top:2141;width:3199;height:6755">
              <v:imagedata r:id="rId10" o:title=""/>
            </v:shape>
            <v:shape id="_x0000_s1155" alt="" style="position:absolute;left:8620;top:5674;width:634;height:420" coordorigin="8620,5674" coordsize="634,420" path="m8620,6094r634,l9254,5674r-634,l8620,6094xe" filled="f" strokecolor="red" strokeweight="2.25pt">
              <v:path arrowok="t"/>
            </v:shape>
            <w10:wrap anchorx="page"/>
          </v:group>
        </w:pict>
      </w:r>
      <w:r>
        <w:pict w14:anchorId="1879A1B1">
          <v:group id="_x0000_s1150" alt="" style="position:absolute;left:0;text-align:left;margin-left:124.05pt;margin-top:17.35pt;width:159.95pt;height:337.8pt;z-index:-251679232;mso-position-horizontal-relative:page" coordorigin="2481,2138" coordsize="3199,6756">
            <v:shape id="_x0000_s1151" type="#_x0000_t75" alt="" style="position:absolute;left:2481;top:2138;width:3199;height:6756">
              <v:imagedata r:id="rId11" o:title=""/>
            </v:shape>
            <v:shape id="_x0000_s1152" alt="" style="position:absolute;left:4710;top:5678;width:634;height:420" coordorigin="4710,5678" coordsize="634,420" path="m4710,6098r634,l5344,5678r-634,l4710,6098xe" filled="f" strokecolor="red" strokeweight="2.25pt">
              <v:path arrowok="t"/>
            </v:shape>
            <w10:wrap anchorx="page"/>
          </v:group>
        </w:pict>
      </w:r>
    </w:p>
    <w:p w14:paraId="3DC1B8D9" w14:textId="0040D8E6" w:rsidR="00A615D7" w:rsidRPr="00A615D7" w:rsidRDefault="00A615D7" w:rsidP="00A615D7">
      <w:pPr>
        <w:pStyle w:val="ListParagraph"/>
        <w:ind w:left="821" w:right="73"/>
        <w:jc w:val="both"/>
        <w:rPr>
          <w:rFonts w:ascii="Calibri" w:eastAsia="Calibri" w:hAnsi="Calibri" w:cs="Calibri"/>
          <w:sz w:val="24"/>
          <w:szCs w:val="24"/>
        </w:rPr>
        <w:sectPr w:rsidR="00A615D7" w:rsidRPr="00A615D7">
          <w:pgSz w:w="12240" w:h="15840"/>
          <w:pgMar w:top="520" w:right="1260" w:bottom="280" w:left="1620" w:header="319" w:footer="0" w:gutter="0"/>
          <w:cols w:space="720"/>
        </w:sectPr>
      </w:pPr>
    </w:p>
    <w:p w14:paraId="4BDD2C1B" w14:textId="77777777" w:rsidR="00BF49EA" w:rsidRDefault="00BF49EA">
      <w:pPr>
        <w:spacing w:line="200" w:lineRule="exact"/>
      </w:pPr>
    </w:p>
    <w:p w14:paraId="7EF1E863" w14:textId="77777777" w:rsidR="00BF49EA" w:rsidRDefault="00BF49EA">
      <w:pPr>
        <w:spacing w:line="200" w:lineRule="exact"/>
      </w:pPr>
    </w:p>
    <w:p w14:paraId="216D2357" w14:textId="77777777" w:rsidR="00BF49EA" w:rsidRDefault="00BF49EA">
      <w:pPr>
        <w:spacing w:line="200" w:lineRule="exact"/>
      </w:pPr>
    </w:p>
    <w:p w14:paraId="72F1805E" w14:textId="77777777" w:rsidR="00BF49EA" w:rsidRDefault="009B24F2">
      <w:pPr>
        <w:spacing w:before="8" w:line="280" w:lineRule="exact"/>
        <w:rPr>
          <w:sz w:val="28"/>
          <w:szCs w:val="28"/>
        </w:rPr>
      </w:pPr>
      <w:r>
        <w:rPr>
          <w:rFonts w:ascii="Calibri" w:eastAsia="Calibri" w:hAnsi="Calibri" w:cs="Calibri"/>
          <w:noProof/>
          <w:sz w:val="24"/>
          <w:szCs w:val="24"/>
        </w:rPr>
        <w:drawing>
          <wp:anchor distT="0" distB="0" distL="114300" distR="114300" simplePos="0" relativeHeight="251680256" behindDoc="0" locked="0" layoutInCell="1" allowOverlap="1" wp14:anchorId="6DCC7B7F" wp14:editId="58AAA8A7">
            <wp:simplePos x="0" y="0"/>
            <wp:positionH relativeFrom="column">
              <wp:posOffset>4747260</wp:posOffset>
            </wp:positionH>
            <wp:positionV relativeFrom="paragraph">
              <wp:posOffset>139065</wp:posOffset>
            </wp:positionV>
            <wp:extent cx="1581150" cy="270510"/>
            <wp:effectExtent l="0" t="0" r="6350" b="0"/>
            <wp:wrapSquare wrapText="bothSides"/>
            <wp:docPr id="159" name="Picture 159" descr="A picture containing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Screen Shot 2019-09-26 at 1.53.13 pm.png"/>
                    <pic:cNvPicPr/>
                  </pic:nvPicPr>
                  <pic:blipFill>
                    <a:blip r:embed="rId12">
                      <a:extLst>
                        <a:ext uri="{28A0092B-C50C-407E-A947-70E740481C1C}">
                          <a14:useLocalDpi xmlns:a14="http://schemas.microsoft.com/office/drawing/2010/main" val="0"/>
                        </a:ext>
                      </a:extLst>
                    </a:blip>
                    <a:stretch>
                      <a:fillRect/>
                    </a:stretch>
                  </pic:blipFill>
                  <pic:spPr>
                    <a:xfrm>
                      <a:off x="0" y="0"/>
                      <a:ext cx="1581150" cy="270510"/>
                    </a:xfrm>
                    <a:prstGeom prst="rect">
                      <a:avLst/>
                    </a:prstGeom>
                  </pic:spPr>
                </pic:pic>
              </a:graphicData>
            </a:graphic>
            <wp14:sizeRelH relativeFrom="page">
              <wp14:pctWidth>0</wp14:pctWidth>
            </wp14:sizeRelH>
            <wp14:sizeRelV relativeFrom="page">
              <wp14:pctHeight>0</wp14:pctHeight>
            </wp14:sizeRelV>
          </wp:anchor>
        </w:drawing>
      </w:r>
    </w:p>
    <w:p w14:paraId="35D68618" w14:textId="77777777" w:rsidR="00BF49EA" w:rsidRDefault="00E34DB6">
      <w:pPr>
        <w:spacing w:before="7"/>
        <w:ind w:left="361"/>
        <w:rPr>
          <w:rFonts w:ascii="Calibri" w:eastAsia="Calibri" w:hAnsi="Calibri" w:cs="Calibri"/>
          <w:sz w:val="24"/>
          <w:szCs w:val="24"/>
        </w:rPr>
      </w:pPr>
      <w:r>
        <w:rPr>
          <w:rFonts w:ascii="Calibri" w:eastAsia="Calibri" w:hAnsi="Calibri" w:cs="Calibri"/>
          <w:b/>
          <w:sz w:val="24"/>
          <w:szCs w:val="24"/>
        </w:rPr>
        <w:t xml:space="preserve">2.   </w:t>
      </w:r>
      <w:r>
        <w:rPr>
          <w:rFonts w:ascii="Calibri" w:eastAsia="Calibri" w:hAnsi="Calibri" w:cs="Calibri"/>
          <w:sz w:val="24"/>
          <w:szCs w:val="24"/>
        </w:rPr>
        <w:t xml:space="preserve">Once  the  Inspect  App  has  been  granted  these  permissions,  tap </w:t>
      </w:r>
      <w:r w:rsidR="00D22E35">
        <w:rPr>
          <w:rFonts w:ascii="Calibri" w:eastAsia="Calibri" w:hAnsi="Calibri" w:cs="Calibri"/>
          <w:sz w:val="24"/>
          <w:szCs w:val="24"/>
        </w:rPr>
        <w:t>to begin using the App.</w:t>
      </w:r>
    </w:p>
    <w:p w14:paraId="01E30896" w14:textId="51DDE240" w:rsidR="00D22E35" w:rsidRDefault="00BE65D9">
      <w:pPr>
        <w:spacing w:before="7"/>
        <w:ind w:left="361"/>
        <w:rPr>
          <w:rFonts w:ascii="Calibri" w:eastAsia="Calibri" w:hAnsi="Calibri" w:cs="Calibri"/>
          <w:sz w:val="24"/>
          <w:szCs w:val="24"/>
        </w:rPr>
      </w:pPr>
      <w:r>
        <w:pict w14:anchorId="2614EFB4">
          <v:group id="_x0000_s1147" alt="" style="position:absolute;left:0;text-align:left;margin-left:220pt;margin-top:22.3pt;width:172pt;height:305.7pt;z-index:-251678208;mso-position-horizontal-relative:page" coordorigin="4921,1018" coordsize="2994,5322">
            <v:shape id="_x0000_s1148" type="#_x0000_t75" alt="" style="position:absolute;left:4921;top:1018;width:2994;height:5322">
              <v:imagedata r:id="rId13" o:title=""/>
            </v:shape>
            <v:shape id="_x0000_s1149" alt="" style="position:absolute;left:6051;top:3145;width:1708;height:509" coordorigin="6051,3145" coordsize="1708,509" path="m6051,3654r1708,l7759,3145r-1708,l6051,3654xe" filled="f" strokecolor="red" strokeweight="2.25pt">
              <v:path arrowok="t"/>
            </v:shape>
            <w10:wrap anchorx="page"/>
          </v:group>
        </w:pict>
      </w:r>
    </w:p>
    <w:p w14:paraId="7DCD0900" w14:textId="4E1D3743" w:rsidR="00BF49EA" w:rsidRDefault="00BF49EA">
      <w:pPr>
        <w:ind w:left="721"/>
        <w:rPr>
          <w:rFonts w:ascii="Calibri" w:eastAsia="Calibri" w:hAnsi="Calibri" w:cs="Calibri"/>
          <w:sz w:val="24"/>
          <w:szCs w:val="24"/>
        </w:rPr>
        <w:sectPr w:rsidR="00BF49EA">
          <w:pgSz w:w="12240" w:h="15840"/>
          <w:pgMar w:top="520" w:right="1280" w:bottom="280" w:left="1720" w:header="319" w:footer="0" w:gutter="0"/>
          <w:cols w:space="720"/>
        </w:sectPr>
      </w:pPr>
    </w:p>
    <w:p w14:paraId="3DDF5324" w14:textId="77777777" w:rsidR="00BF49EA" w:rsidRDefault="00BF49EA">
      <w:pPr>
        <w:spacing w:before="4" w:line="160" w:lineRule="exact"/>
        <w:rPr>
          <w:sz w:val="16"/>
          <w:szCs w:val="16"/>
        </w:rPr>
      </w:pPr>
    </w:p>
    <w:p w14:paraId="3B856C83" w14:textId="77777777" w:rsidR="00BF49EA" w:rsidRDefault="00BF49EA">
      <w:pPr>
        <w:spacing w:line="200" w:lineRule="exact"/>
      </w:pPr>
    </w:p>
    <w:p w14:paraId="08A0AEAA" w14:textId="77777777" w:rsidR="00BF49EA" w:rsidRDefault="00BF49EA">
      <w:pPr>
        <w:spacing w:line="200" w:lineRule="exact"/>
      </w:pPr>
    </w:p>
    <w:p w14:paraId="175977C4" w14:textId="77777777" w:rsidR="00BF49EA" w:rsidRDefault="00BF49EA">
      <w:pPr>
        <w:spacing w:line="200" w:lineRule="exact"/>
      </w:pPr>
    </w:p>
    <w:p w14:paraId="5E546308" w14:textId="77777777" w:rsidR="00BF49EA" w:rsidRPr="004D759A" w:rsidRDefault="00E34DB6" w:rsidP="00296D0D">
      <w:pPr>
        <w:spacing w:line="600" w:lineRule="exact"/>
        <w:ind w:left="101"/>
        <w:jc w:val="center"/>
        <w:rPr>
          <w:rFonts w:ascii="Calibri" w:eastAsia="Calibri" w:hAnsi="Calibri" w:cs="Calibri"/>
          <w:sz w:val="52"/>
          <w:szCs w:val="52"/>
        </w:rPr>
      </w:pPr>
      <w:r w:rsidRPr="004D759A">
        <w:rPr>
          <w:rFonts w:ascii="Calibri" w:eastAsia="Calibri" w:hAnsi="Calibri" w:cs="Calibri"/>
          <w:b/>
          <w:color w:val="424242"/>
          <w:w w:val="99"/>
          <w:position w:val="2"/>
          <w:sz w:val="52"/>
          <w:szCs w:val="52"/>
          <w:u w:val="thick" w:color="424242"/>
        </w:rPr>
        <w:t>SECTION TWO: MAIN MENU</w:t>
      </w:r>
    </w:p>
    <w:p w14:paraId="66681906" w14:textId="77777777" w:rsidR="00BF49EA" w:rsidRDefault="00BF49EA" w:rsidP="00296D0D">
      <w:pPr>
        <w:spacing w:line="200" w:lineRule="exact"/>
        <w:jc w:val="center"/>
      </w:pPr>
    </w:p>
    <w:p w14:paraId="4294E355" w14:textId="77777777" w:rsidR="00BF49EA" w:rsidRPr="00296D0D" w:rsidRDefault="00296D0D" w:rsidP="00296D0D">
      <w:pPr>
        <w:spacing w:line="220" w:lineRule="exact"/>
        <w:jc w:val="center"/>
        <w:rPr>
          <w:b/>
          <w:bCs/>
          <w:sz w:val="32"/>
          <w:szCs w:val="32"/>
        </w:rPr>
      </w:pPr>
      <w:r w:rsidRPr="00296D0D">
        <w:rPr>
          <w:rFonts w:ascii="Calibri" w:eastAsia="Calibri" w:hAnsi="Calibri" w:cs="Calibri"/>
          <w:b/>
          <w:bCs/>
          <w:color w:val="424242"/>
          <w:sz w:val="32"/>
          <w:szCs w:val="32"/>
        </w:rPr>
        <w:t>OVERVIEW OF MAIN MENU FEATURES</w:t>
      </w:r>
    </w:p>
    <w:p w14:paraId="64E1F9C9" w14:textId="77777777" w:rsidR="00BF49EA" w:rsidRDefault="00BF49EA">
      <w:pPr>
        <w:spacing w:before="9" w:line="100" w:lineRule="exact"/>
        <w:rPr>
          <w:rFonts w:ascii="Calibri" w:eastAsia="Calibri" w:hAnsi="Calibri" w:cs="Calibri"/>
          <w:b/>
          <w:color w:val="424242"/>
          <w:w w:val="99"/>
          <w:sz w:val="32"/>
          <w:szCs w:val="32"/>
        </w:rPr>
      </w:pPr>
    </w:p>
    <w:p w14:paraId="4C387FEA" w14:textId="77777777" w:rsidR="00296D0D" w:rsidRDefault="00296D0D">
      <w:pPr>
        <w:spacing w:before="9" w:line="100" w:lineRule="exact"/>
        <w:rPr>
          <w:rFonts w:ascii="Calibri" w:eastAsia="Calibri" w:hAnsi="Calibri" w:cs="Calibri"/>
          <w:b/>
          <w:color w:val="424242"/>
          <w:w w:val="99"/>
          <w:sz w:val="32"/>
          <w:szCs w:val="32"/>
        </w:rPr>
      </w:pPr>
    </w:p>
    <w:p w14:paraId="2E90236D" w14:textId="78A74F7B" w:rsidR="00BF49EA" w:rsidRPr="007426A9" w:rsidRDefault="007426A9">
      <w:pPr>
        <w:spacing w:line="200" w:lineRule="exact"/>
        <w:rPr>
          <w:rFonts w:asciiTheme="minorHAnsi" w:hAnsiTheme="minorHAnsi"/>
          <w:sz w:val="24"/>
          <w:szCs w:val="24"/>
        </w:rPr>
      </w:pPr>
      <w:r w:rsidRPr="007426A9">
        <w:rPr>
          <w:rFonts w:asciiTheme="minorHAnsi" w:hAnsiTheme="minorHAnsi"/>
          <w:sz w:val="24"/>
          <w:szCs w:val="24"/>
        </w:rPr>
        <w:t>Located on the main menu are the following features:</w:t>
      </w:r>
    </w:p>
    <w:p w14:paraId="6046C1C3" w14:textId="77777777" w:rsidR="00BF49EA" w:rsidRDefault="00BF49EA">
      <w:pPr>
        <w:spacing w:before="3" w:line="140" w:lineRule="exact"/>
        <w:rPr>
          <w:sz w:val="15"/>
          <w:szCs w:val="15"/>
        </w:rPr>
      </w:pPr>
    </w:p>
    <w:p w14:paraId="1584433D" w14:textId="77777777" w:rsidR="004D759A" w:rsidRDefault="004D759A">
      <w:pPr>
        <w:spacing w:before="3" w:line="140" w:lineRule="exact"/>
        <w:rPr>
          <w:sz w:val="15"/>
          <w:szCs w:val="15"/>
        </w:rPr>
      </w:pPr>
    </w:p>
    <w:p w14:paraId="0E143622" w14:textId="77777777" w:rsidR="00BF49EA" w:rsidRDefault="00BF49EA">
      <w:pPr>
        <w:spacing w:line="200" w:lineRule="exact"/>
      </w:pPr>
    </w:p>
    <w:p w14:paraId="386D67F4" w14:textId="77777777" w:rsidR="00BF49EA" w:rsidRDefault="00BE65D9">
      <w:pPr>
        <w:ind w:left="3000"/>
      </w:pPr>
      <w:r>
        <w:rPr>
          <w:noProof/>
        </w:rPr>
        <w:pict w14:anchorId="094CCA74">
          <v:shape id="_x0000_i1045" type="#_x0000_t75" alt="" style="width:172pt;height:305pt;mso-width-percent:0;mso-height-percent:0;mso-width-percent:0;mso-height-percent:0">
            <v:imagedata r:id="rId14" o:title=""/>
          </v:shape>
        </w:pict>
      </w:r>
    </w:p>
    <w:p w14:paraId="5839DEEB" w14:textId="77777777" w:rsidR="00BF49EA" w:rsidRDefault="00BF49EA">
      <w:pPr>
        <w:spacing w:line="200" w:lineRule="exact"/>
      </w:pPr>
    </w:p>
    <w:p w14:paraId="3F29D110" w14:textId="77777777" w:rsidR="00BF49EA" w:rsidRDefault="00BF49EA">
      <w:pPr>
        <w:spacing w:line="200" w:lineRule="exact"/>
      </w:pPr>
    </w:p>
    <w:p w14:paraId="424617AC" w14:textId="77777777" w:rsidR="00BF49EA" w:rsidRDefault="00BF49EA">
      <w:pPr>
        <w:spacing w:before="2" w:line="240" w:lineRule="exact"/>
        <w:rPr>
          <w:sz w:val="24"/>
          <w:szCs w:val="24"/>
        </w:rPr>
      </w:pPr>
    </w:p>
    <w:p w14:paraId="1606F88E" w14:textId="77777777" w:rsidR="00BF49EA" w:rsidRDefault="00E34DB6">
      <w:pPr>
        <w:ind w:left="101" w:right="6718"/>
        <w:jc w:val="both"/>
        <w:rPr>
          <w:rFonts w:ascii="Calibri" w:eastAsia="Calibri" w:hAnsi="Calibri" w:cs="Calibri"/>
          <w:sz w:val="24"/>
          <w:szCs w:val="24"/>
        </w:rPr>
      </w:pPr>
      <w:r>
        <w:rPr>
          <w:rFonts w:ascii="Calibri" w:eastAsia="Calibri" w:hAnsi="Calibri" w:cs="Calibri"/>
          <w:b/>
          <w:color w:val="424242"/>
          <w:sz w:val="24"/>
          <w:szCs w:val="24"/>
        </w:rPr>
        <w:t>2.1  - START INSPECTION:</w:t>
      </w:r>
    </w:p>
    <w:p w14:paraId="247A159C" w14:textId="77777777" w:rsidR="00BF49EA" w:rsidRDefault="00BF49EA">
      <w:pPr>
        <w:spacing w:before="5" w:line="180" w:lineRule="exact"/>
        <w:rPr>
          <w:sz w:val="18"/>
          <w:szCs w:val="18"/>
        </w:rPr>
      </w:pPr>
    </w:p>
    <w:p w14:paraId="7A9BDA16" w14:textId="77777777" w:rsidR="00BF49EA" w:rsidRDefault="00E34DB6">
      <w:pPr>
        <w:ind w:left="101" w:right="58"/>
        <w:jc w:val="both"/>
        <w:rPr>
          <w:rFonts w:ascii="Calibri" w:eastAsia="Calibri" w:hAnsi="Calibri" w:cs="Calibri"/>
          <w:sz w:val="24"/>
          <w:szCs w:val="24"/>
        </w:rPr>
      </w:pPr>
      <w:r>
        <w:rPr>
          <w:rFonts w:ascii="Calibri" w:eastAsia="Calibri" w:hAnsi="Calibri" w:cs="Calibri"/>
          <w:color w:val="424242"/>
          <w:sz w:val="24"/>
          <w:szCs w:val="24"/>
        </w:rPr>
        <w:t xml:space="preserve">Tapping the   </w:t>
      </w:r>
      <w:r w:rsidR="00BE65D9">
        <w:rPr>
          <w:noProof/>
        </w:rPr>
        <w:pict w14:anchorId="1E833242">
          <v:shape id="_x0000_i1044" type="#_x0000_t75" alt="" style="width:94pt;height:17pt;mso-width-percent:0;mso-height-percent:0;mso-width-percent:0;mso-height-percent:0">
            <v:imagedata r:id="rId15" o:title=""/>
          </v:shape>
        </w:pict>
      </w:r>
      <w:r>
        <w:rPr>
          <w:color w:val="424242"/>
          <w:sz w:val="24"/>
          <w:szCs w:val="24"/>
        </w:rPr>
        <w:t xml:space="preserve">   </w:t>
      </w:r>
      <w:r>
        <w:rPr>
          <w:rFonts w:ascii="Calibri" w:eastAsia="Calibri" w:hAnsi="Calibri" w:cs="Calibri"/>
          <w:color w:val="424242"/>
          <w:sz w:val="24"/>
          <w:szCs w:val="24"/>
        </w:rPr>
        <w:t xml:space="preserve">button  will  allow  the  user  to  select  an  existing  template that has been created and saved and fill it out during </w:t>
      </w:r>
      <w:r w:rsidR="004D759A">
        <w:rPr>
          <w:rFonts w:ascii="Calibri" w:eastAsia="Calibri" w:hAnsi="Calibri" w:cs="Calibri"/>
          <w:color w:val="424242"/>
          <w:sz w:val="24"/>
          <w:szCs w:val="24"/>
        </w:rPr>
        <w:t>an</w:t>
      </w:r>
      <w:r>
        <w:rPr>
          <w:rFonts w:ascii="Calibri" w:eastAsia="Calibri" w:hAnsi="Calibri" w:cs="Calibri"/>
          <w:color w:val="424242"/>
          <w:sz w:val="24"/>
          <w:szCs w:val="24"/>
        </w:rPr>
        <w:t xml:space="preserve"> on-site inspection. These additions to the inspection form can be saved and returned to later, previewed, or shared/sent to the client.</w:t>
      </w:r>
    </w:p>
    <w:p w14:paraId="480A64B8" w14:textId="77777777" w:rsidR="00BF49EA" w:rsidRDefault="00BF49EA">
      <w:pPr>
        <w:spacing w:before="7" w:line="100" w:lineRule="exact"/>
        <w:rPr>
          <w:sz w:val="10"/>
          <w:szCs w:val="10"/>
        </w:rPr>
      </w:pPr>
    </w:p>
    <w:p w14:paraId="51C6C1E2" w14:textId="77777777" w:rsidR="00BF49EA" w:rsidRDefault="00BF49EA">
      <w:pPr>
        <w:spacing w:line="200" w:lineRule="exact"/>
      </w:pPr>
    </w:p>
    <w:p w14:paraId="5108C92D" w14:textId="77777777" w:rsidR="00BF49EA" w:rsidRDefault="00E34DB6">
      <w:pPr>
        <w:ind w:left="101" w:right="7053"/>
        <w:jc w:val="both"/>
        <w:rPr>
          <w:rFonts w:ascii="Calibri" w:eastAsia="Calibri" w:hAnsi="Calibri" w:cs="Calibri"/>
          <w:sz w:val="24"/>
          <w:szCs w:val="24"/>
        </w:rPr>
      </w:pPr>
      <w:r>
        <w:rPr>
          <w:rFonts w:ascii="Calibri" w:eastAsia="Calibri" w:hAnsi="Calibri" w:cs="Calibri"/>
          <w:b/>
          <w:color w:val="424242"/>
          <w:sz w:val="24"/>
          <w:szCs w:val="24"/>
        </w:rPr>
        <w:t>2.2  - EDIT TEMPLATE:</w:t>
      </w:r>
    </w:p>
    <w:p w14:paraId="591AA787" w14:textId="77777777" w:rsidR="00BF49EA" w:rsidRDefault="00BF49EA">
      <w:pPr>
        <w:spacing w:before="16" w:line="220" w:lineRule="exact"/>
        <w:rPr>
          <w:sz w:val="22"/>
          <w:szCs w:val="22"/>
        </w:rPr>
      </w:pPr>
    </w:p>
    <w:p w14:paraId="6E99BA43" w14:textId="77777777" w:rsidR="00BF49EA" w:rsidRDefault="00E34DB6">
      <w:pPr>
        <w:ind w:left="101" w:right="64"/>
        <w:jc w:val="both"/>
        <w:rPr>
          <w:rFonts w:ascii="Calibri" w:eastAsia="Calibri" w:hAnsi="Calibri" w:cs="Calibri"/>
          <w:sz w:val="24"/>
          <w:szCs w:val="24"/>
        </w:rPr>
        <w:sectPr w:rsidR="00BF49EA">
          <w:pgSz w:w="12240" w:h="15840"/>
          <w:pgMar w:top="520" w:right="1260" w:bottom="280" w:left="1620" w:header="319" w:footer="0" w:gutter="0"/>
          <w:cols w:space="720"/>
        </w:sectPr>
      </w:pPr>
      <w:r>
        <w:rPr>
          <w:rFonts w:ascii="Calibri" w:eastAsia="Calibri" w:hAnsi="Calibri" w:cs="Calibri"/>
          <w:color w:val="424242"/>
          <w:sz w:val="24"/>
          <w:szCs w:val="24"/>
        </w:rPr>
        <w:t xml:space="preserve">Tapping  the   </w:t>
      </w:r>
      <w:r w:rsidR="00BE65D9">
        <w:rPr>
          <w:noProof/>
        </w:rPr>
        <w:pict w14:anchorId="6C196BC4">
          <v:shape id="_x0000_i1043" type="#_x0000_t75" alt="" style="width:93pt;height:17pt;mso-width-percent:0;mso-height-percent:0;mso-width-percent:0;mso-height-percent:0">
            <v:imagedata r:id="rId16" o:title=""/>
          </v:shape>
        </w:pict>
      </w:r>
      <w:r>
        <w:rPr>
          <w:color w:val="424242"/>
          <w:sz w:val="24"/>
          <w:szCs w:val="24"/>
        </w:rPr>
        <w:t xml:space="preserve">   </w:t>
      </w:r>
      <w:r>
        <w:rPr>
          <w:rFonts w:ascii="Calibri" w:eastAsia="Calibri" w:hAnsi="Calibri" w:cs="Calibri"/>
          <w:color w:val="424242"/>
          <w:sz w:val="24"/>
          <w:szCs w:val="24"/>
        </w:rPr>
        <w:t>button  will  allow  the  user  to  select  an  existing  template that has been created and saved and make changes to it as per the needs of the inspection. These changes can be saved and returned to later.</w:t>
      </w:r>
    </w:p>
    <w:p w14:paraId="1A8B7C7A" w14:textId="77777777" w:rsidR="00BF49EA" w:rsidRDefault="00BF49EA">
      <w:pPr>
        <w:spacing w:line="200" w:lineRule="exact"/>
      </w:pPr>
    </w:p>
    <w:p w14:paraId="74330997" w14:textId="77777777" w:rsidR="00BF49EA" w:rsidRDefault="00BF49EA">
      <w:pPr>
        <w:spacing w:line="200" w:lineRule="exact"/>
      </w:pPr>
    </w:p>
    <w:p w14:paraId="6503EBAD" w14:textId="77777777" w:rsidR="00BF49EA" w:rsidRDefault="00BF49EA">
      <w:pPr>
        <w:spacing w:line="200" w:lineRule="exact"/>
      </w:pPr>
    </w:p>
    <w:p w14:paraId="62753592" w14:textId="77777777" w:rsidR="00BF49EA" w:rsidRDefault="00BF49EA">
      <w:pPr>
        <w:spacing w:before="13" w:line="280" w:lineRule="exact"/>
        <w:rPr>
          <w:sz w:val="28"/>
          <w:szCs w:val="28"/>
        </w:rPr>
      </w:pPr>
    </w:p>
    <w:p w14:paraId="45950731" w14:textId="77777777" w:rsidR="00BF49EA" w:rsidRDefault="00E34DB6">
      <w:pPr>
        <w:spacing w:before="7"/>
        <w:ind w:left="101" w:right="7559"/>
        <w:jc w:val="both"/>
        <w:rPr>
          <w:rFonts w:ascii="Calibri" w:eastAsia="Calibri" w:hAnsi="Calibri" w:cs="Calibri"/>
          <w:sz w:val="24"/>
          <w:szCs w:val="24"/>
        </w:rPr>
      </w:pPr>
      <w:r>
        <w:rPr>
          <w:rFonts w:ascii="Calibri" w:eastAsia="Calibri" w:hAnsi="Calibri" w:cs="Calibri"/>
          <w:b/>
          <w:color w:val="424242"/>
          <w:sz w:val="24"/>
          <w:szCs w:val="24"/>
        </w:rPr>
        <w:t>2.3 - SHARE FILE:</w:t>
      </w:r>
    </w:p>
    <w:p w14:paraId="0141C4E3" w14:textId="77777777" w:rsidR="00BF49EA" w:rsidRDefault="00BF49EA">
      <w:pPr>
        <w:spacing w:before="7" w:line="180" w:lineRule="exact"/>
        <w:rPr>
          <w:sz w:val="19"/>
          <w:szCs w:val="19"/>
        </w:rPr>
      </w:pPr>
    </w:p>
    <w:p w14:paraId="532AE306" w14:textId="77777777" w:rsidR="00BF49EA" w:rsidRDefault="00E34DB6">
      <w:pPr>
        <w:ind w:left="101" w:right="58"/>
        <w:jc w:val="both"/>
        <w:rPr>
          <w:rFonts w:ascii="Calibri" w:eastAsia="Calibri" w:hAnsi="Calibri" w:cs="Calibri"/>
          <w:sz w:val="24"/>
          <w:szCs w:val="24"/>
        </w:rPr>
      </w:pPr>
      <w:r>
        <w:rPr>
          <w:rFonts w:ascii="Calibri" w:eastAsia="Calibri" w:hAnsi="Calibri" w:cs="Calibri"/>
          <w:color w:val="424242"/>
          <w:sz w:val="24"/>
          <w:szCs w:val="24"/>
        </w:rPr>
        <w:t xml:space="preserve">Tapping the   </w:t>
      </w:r>
      <w:r w:rsidR="00BE65D9">
        <w:rPr>
          <w:noProof/>
        </w:rPr>
        <w:pict w14:anchorId="3B66DAC6">
          <v:shape id="_x0000_i1042" type="#_x0000_t75" alt="" style="width:105pt;height:20pt;mso-width-percent:0;mso-height-percent:0;mso-width-percent:0;mso-height-percent:0">
            <v:imagedata r:id="rId17" o:title=""/>
          </v:shape>
        </w:pict>
      </w:r>
      <w:r>
        <w:rPr>
          <w:color w:val="424242"/>
          <w:sz w:val="24"/>
          <w:szCs w:val="24"/>
        </w:rPr>
        <w:t xml:space="preserve">   </w:t>
      </w:r>
      <w:r>
        <w:rPr>
          <w:rFonts w:ascii="Calibri" w:eastAsia="Calibri" w:hAnsi="Calibri" w:cs="Calibri"/>
          <w:color w:val="424242"/>
          <w:sz w:val="24"/>
          <w:szCs w:val="24"/>
        </w:rPr>
        <w:t>button will allow the user to select an existing template that has been created and saved, preview it in the form of a PDF file and share and/or send it to the client accordingly.</w:t>
      </w:r>
    </w:p>
    <w:p w14:paraId="2F543D9D" w14:textId="77777777" w:rsidR="00BF49EA" w:rsidRDefault="00BF49EA">
      <w:pPr>
        <w:spacing w:before="20" w:line="280" w:lineRule="exact"/>
        <w:rPr>
          <w:sz w:val="28"/>
          <w:szCs w:val="28"/>
        </w:rPr>
      </w:pPr>
    </w:p>
    <w:p w14:paraId="4DCC8C92" w14:textId="77777777" w:rsidR="00BF49EA" w:rsidRDefault="00E34DB6">
      <w:pPr>
        <w:ind w:left="101" w:right="6252"/>
        <w:jc w:val="both"/>
        <w:rPr>
          <w:rFonts w:ascii="Calibri" w:eastAsia="Calibri" w:hAnsi="Calibri" w:cs="Calibri"/>
          <w:sz w:val="24"/>
          <w:szCs w:val="24"/>
        </w:rPr>
      </w:pPr>
      <w:r>
        <w:rPr>
          <w:rFonts w:ascii="Calibri" w:eastAsia="Calibri" w:hAnsi="Calibri" w:cs="Calibri"/>
          <w:b/>
          <w:color w:val="424242"/>
          <w:sz w:val="24"/>
          <w:szCs w:val="24"/>
        </w:rPr>
        <w:t>2.4 - CREATE NEW TEMPLATE:</w:t>
      </w:r>
    </w:p>
    <w:p w14:paraId="3B39A364" w14:textId="77777777" w:rsidR="00BF49EA" w:rsidRDefault="00BF49EA">
      <w:pPr>
        <w:spacing w:before="3" w:line="140" w:lineRule="exact"/>
        <w:rPr>
          <w:sz w:val="14"/>
          <w:szCs w:val="14"/>
        </w:rPr>
      </w:pPr>
    </w:p>
    <w:p w14:paraId="48142D49" w14:textId="77777777" w:rsidR="000842B9" w:rsidRDefault="00E34DB6">
      <w:pPr>
        <w:ind w:left="101" w:right="49"/>
        <w:jc w:val="both"/>
        <w:rPr>
          <w:rFonts w:ascii="Calibri" w:eastAsia="Calibri" w:hAnsi="Calibri" w:cs="Calibri"/>
          <w:color w:val="424242"/>
          <w:sz w:val="24"/>
          <w:szCs w:val="24"/>
        </w:rPr>
      </w:pPr>
      <w:r>
        <w:rPr>
          <w:rFonts w:ascii="Calibri" w:eastAsia="Calibri" w:hAnsi="Calibri" w:cs="Calibri"/>
          <w:color w:val="424242"/>
          <w:sz w:val="24"/>
          <w:szCs w:val="24"/>
        </w:rPr>
        <w:t xml:space="preserve">Tapping the   </w:t>
      </w:r>
      <w:r w:rsidR="00BE65D9">
        <w:rPr>
          <w:noProof/>
        </w:rPr>
        <w:pict w14:anchorId="025B6EC0">
          <v:shape id="_x0000_i1041" type="#_x0000_t75" alt="" style="width:98pt;height:21pt;mso-width-percent:0;mso-height-percent:0;mso-width-percent:0;mso-height-percent:0">
            <v:imagedata r:id="rId18" o:title=""/>
          </v:shape>
        </w:pict>
      </w:r>
      <w:r>
        <w:rPr>
          <w:color w:val="424242"/>
          <w:sz w:val="24"/>
          <w:szCs w:val="24"/>
        </w:rPr>
        <w:t xml:space="preserve">   </w:t>
      </w:r>
      <w:r>
        <w:rPr>
          <w:rFonts w:ascii="Calibri" w:eastAsia="Calibri" w:hAnsi="Calibri" w:cs="Calibri"/>
          <w:color w:val="424242"/>
          <w:sz w:val="24"/>
          <w:szCs w:val="24"/>
        </w:rPr>
        <w:t xml:space="preserve">button will allow the user to create their own inspection form with their own customizable headings, questions, placeholders for photos to be attached as well as number of desired pages. </w:t>
      </w:r>
    </w:p>
    <w:p w14:paraId="098F2053" w14:textId="77777777" w:rsidR="000842B9" w:rsidRDefault="000842B9">
      <w:pPr>
        <w:ind w:left="101" w:right="49"/>
        <w:jc w:val="both"/>
        <w:rPr>
          <w:rFonts w:ascii="Calibri" w:eastAsia="Calibri" w:hAnsi="Calibri" w:cs="Calibri"/>
          <w:color w:val="424242"/>
          <w:sz w:val="24"/>
          <w:szCs w:val="24"/>
        </w:rPr>
      </w:pPr>
    </w:p>
    <w:p w14:paraId="2D3E11D0" w14:textId="491A1B1E" w:rsidR="00BF49EA" w:rsidRDefault="00E34DB6">
      <w:pPr>
        <w:ind w:left="101" w:right="49"/>
        <w:jc w:val="both"/>
        <w:rPr>
          <w:rFonts w:ascii="Calibri" w:eastAsia="Calibri" w:hAnsi="Calibri" w:cs="Calibri"/>
          <w:sz w:val="24"/>
          <w:szCs w:val="24"/>
        </w:rPr>
      </w:pPr>
      <w:r>
        <w:rPr>
          <w:rFonts w:ascii="Calibri" w:eastAsia="Calibri" w:hAnsi="Calibri" w:cs="Calibri"/>
          <w:color w:val="424242"/>
          <w:sz w:val="24"/>
          <w:szCs w:val="24"/>
        </w:rPr>
        <w:t>This template can be saved and returned to later – either in the process of editing it further through the EDIT TEMPLATE feature or filling it out during the inspection phase through the START INSPECTION feature.</w:t>
      </w:r>
    </w:p>
    <w:p w14:paraId="413E3446" w14:textId="77777777" w:rsidR="00BF49EA" w:rsidRDefault="00BF49EA">
      <w:pPr>
        <w:spacing w:before="7" w:line="100" w:lineRule="exact"/>
        <w:rPr>
          <w:sz w:val="10"/>
          <w:szCs w:val="10"/>
        </w:rPr>
      </w:pPr>
    </w:p>
    <w:p w14:paraId="0A6847DC" w14:textId="77777777" w:rsidR="00BF49EA" w:rsidRDefault="00BF49EA">
      <w:pPr>
        <w:spacing w:line="200" w:lineRule="exact"/>
      </w:pPr>
    </w:p>
    <w:p w14:paraId="5D998203" w14:textId="77777777" w:rsidR="00BF49EA" w:rsidRDefault="00E34DB6">
      <w:pPr>
        <w:ind w:left="101" w:right="8130"/>
        <w:jc w:val="both"/>
        <w:rPr>
          <w:rFonts w:ascii="Calibri" w:eastAsia="Calibri" w:hAnsi="Calibri" w:cs="Calibri"/>
          <w:sz w:val="24"/>
          <w:szCs w:val="24"/>
        </w:rPr>
      </w:pPr>
      <w:r>
        <w:rPr>
          <w:rFonts w:ascii="Calibri" w:eastAsia="Calibri" w:hAnsi="Calibri" w:cs="Calibri"/>
          <w:b/>
          <w:color w:val="424242"/>
          <w:sz w:val="24"/>
          <w:szCs w:val="24"/>
        </w:rPr>
        <w:t>2.5 - BACK:</w:t>
      </w:r>
    </w:p>
    <w:p w14:paraId="651D84AE" w14:textId="77777777" w:rsidR="00BF49EA" w:rsidRDefault="00BF49EA">
      <w:pPr>
        <w:spacing w:before="8" w:line="140" w:lineRule="exact"/>
        <w:rPr>
          <w:sz w:val="15"/>
          <w:szCs w:val="15"/>
        </w:rPr>
      </w:pPr>
    </w:p>
    <w:p w14:paraId="3877EE03" w14:textId="77777777" w:rsidR="00BF49EA" w:rsidRDefault="00E34DB6">
      <w:pPr>
        <w:ind w:left="101" w:right="57"/>
        <w:jc w:val="both"/>
        <w:rPr>
          <w:rFonts w:ascii="Calibri" w:eastAsia="Calibri" w:hAnsi="Calibri" w:cs="Calibri"/>
          <w:sz w:val="24"/>
          <w:szCs w:val="24"/>
        </w:rPr>
        <w:sectPr w:rsidR="00BF49EA">
          <w:pgSz w:w="12240" w:h="15840"/>
          <w:pgMar w:top="520" w:right="1260" w:bottom="280" w:left="1620" w:header="319" w:footer="0" w:gutter="0"/>
          <w:cols w:space="720"/>
        </w:sectPr>
      </w:pPr>
      <w:r>
        <w:rPr>
          <w:rFonts w:ascii="Calibri" w:eastAsia="Calibri" w:hAnsi="Calibri" w:cs="Calibri"/>
          <w:color w:val="424242"/>
          <w:position w:val="1"/>
          <w:sz w:val="24"/>
          <w:szCs w:val="24"/>
        </w:rPr>
        <w:t xml:space="preserve">The     </w:t>
      </w:r>
      <w:r w:rsidR="00BE65D9">
        <w:rPr>
          <w:noProof/>
        </w:rPr>
        <w:pict w14:anchorId="0DA00FCD">
          <v:shape id="_x0000_i1040" type="#_x0000_t75" alt="" style="width:47pt;height:20pt;mso-width-percent:0;mso-height-percent:0;mso-width-percent:0;mso-height-percent:0">
            <v:imagedata r:id="rId19" o:title=""/>
          </v:shape>
        </w:pict>
      </w:r>
      <w:r>
        <w:rPr>
          <w:color w:val="424242"/>
          <w:position w:val="1"/>
          <w:sz w:val="24"/>
          <w:szCs w:val="24"/>
        </w:rPr>
        <w:t xml:space="preserve">   </w:t>
      </w:r>
      <w:r>
        <w:rPr>
          <w:rFonts w:ascii="Calibri" w:eastAsia="Calibri" w:hAnsi="Calibri" w:cs="Calibri"/>
          <w:color w:val="424242"/>
          <w:position w:val="1"/>
          <w:sz w:val="24"/>
          <w:szCs w:val="24"/>
        </w:rPr>
        <w:t xml:space="preserve">button  will  take  you  back  to  the  previous  introductory  screen  to  ‘GET </w:t>
      </w:r>
      <w:r>
        <w:rPr>
          <w:rFonts w:ascii="Calibri" w:eastAsia="Calibri" w:hAnsi="Calibri" w:cs="Calibri"/>
          <w:color w:val="424242"/>
          <w:sz w:val="24"/>
          <w:szCs w:val="24"/>
        </w:rPr>
        <w:t>STARTED!’</w:t>
      </w:r>
    </w:p>
    <w:p w14:paraId="6BF2CB05" w14:textId="77777777" w:rsidR="00BF49EA" w:rsidRDefault="00BF49EA">
      <w:pPr>
        <w:spacing w:before="4" w:line="160" w:lineRule="exact"/>
        <w:rPr>
          <w:sz w:val="16"/>
          <w:szCs w:val="16"/>
        </w:rPr>
      </w:pPr>
    </w:p>
    <w:p w14:paraId="5C63682A" w14:textId="77777777" w:rsidR="00BF49EA" w:rsidRDefault="00BF49EA">
      <w:pPr>
        <w:spacing w:line="200" w:lineRule="exact"/>
      </w:pPr>
    </w:p>
    <w:p w14:paraId="6C9FFC15" w14:textId="77777777" w:rsidR="00BF49EA" w:rsidRDefault="00BF49EA">
      <w:pPr>
        <w:spacing w:line="200" w:lineRule="exact"/>
      </w:pPr>
    </w:p>
    <w:p w14:paraId="50968FE3" w14:textId="77777777" w:rsidR="00BF49EA" w:rsidRDefault="00BF49EA">
      <w:pPr>
        <w:spacing w:line="200" w:lineRule="exact"/>
      </w:pPr>
    </w:p>
    <w:p w14:paraId="3B1AE4C9" w14:textId="77777777" w:rsidR="00BF49EA" w:rsidRPr="004D759A" w:rsidRDefault="00E34DB6" w:rsidP="00296D0D">
      <w:pPr>
        <w:spacing w:line="600" w:lineRule="exact"/>
        <w:ind w:left="101"/>
        <w:jc w:val="center"/>
        <w:rPr>
          <w:rFonts w:ascii="Calibri" w:eastAsia="Calibri" w:hAnsi="Calibri" w:cs="Calibri"/>
          <w:sz w:val="52"/>
          <w:szCs w:val="52"/>
        </w:rPr>
      </w:pPr>
      <w:r w:rsidRPr="004D759A">
        <w:rPr>
          <w:rFonts w:ascii="Calibri" w:eastAsia="Calibri" w:hAnsi="Calibri" w:cs="Calibri"/>
          <w:b/>
          <w:color w:val="424242"/>
          <w:w w:val="99"/>
          <w:position w:val="2"/>
          <w:sz w:val="52"/>
          <w:szCs w:val="52"/>
          <w:u w:val="thick" w:color="424242"/>
        </w:rPr>
        <w:t>SECTION THREE: CREAT</w:t>
      </w:r>
      <w:r w:rsidR="004D759A" w:rsidRPr="004D759A">
        <w:rPr>
          <w:rFonts w:ascii="Calibri" w:eastAsia="Calibri" w:hAnsi="Calibri" w:cs="Calibri"/>
          <w:b/>
          <w:color w:val="424242"/>
          <w:w w:val="99"/>
          <w:position w:val="2"/>
          <w:sz w:val="52"/>
          <w:szCs w:val="52"/>
          <w:u w:val="thick" w:color="424242"/>
        </w:rPr>
        <w:t>ING</w:t>
      </w:r>
      <w:r w:rsidRPr="004D759A">
        <w:rPr>
          <w:rFonts w:ascii="Calibri" w:eastAsia="Calibri" w:hAnsi="Calibri" w:cs="Calibri"/>
          <w:b/>
          <w:color w:val="424242"/>
          <w:w w:val="99"/>
          <w:position w:val="2"/>
          <w:sz w:val="52"/>
          <w:szCs w:val="52"/>
          <w:u w:val="thick" w:color="424242"/>
        </w:rPr>
        <w:t xml:space="preserve"> A TEMPLATE</w:t>
      </w:r>
    </w:p>
    <w:p w14:paraId="11C7CD63" w14:textId="77777777" w:rsidR="00BF49EA" w:rsidRDefault="00BF49EA">
      <w:pPr>
        <w:spacing w:before="7" w:line="100" w:lineRule="exact"/>
        <w:rPr>
          <w:sz w:val="10"/>
          <w:szCs w:val="10"/>
        </w:rPr>
      </w:pPr>
    </w:p>
    <w:p w14:paraId="391F04B0" w14:textId="77777777" w:rsidR="00BF49EA" w:rsidRDefault="00327D32">
      <w:pPr>
        <w:spacing w:line="200" w:lineRule="exact"/>
      </w:pPr>
      <w:r>
        <w:rPr>
          <w:noProof/>
        </w:rPr>
        <w:drawing>
          <wp:anchor distT="0" distB="0" distL="114300" distR="114300" simplePos="0" relativeHeight="251681280" behindDoc="0" locked="0" layoutInCell="1" allowOverlap="1" wp14:anchorId="69044DE3" wp14:editId="652CFB44">
            <wp:simplePos x="0" y="0"/>
            <wp:positionH relativeFrom="column">
              <wp:posOffset>4241800</wp:posOffset>
            </wp:positionH>
            <wp:positionV relativeFrom="paragraph">
              <wp:posOffset>94615</wp:posOffset>
            </wp:positionV>
            <wp:extent cx="1244600" cy="266700"/>
            <wp:effectExtent l="0" t="0" r="0" b="0"/>
            <wp:wrapSquare wrapText="bothSides"/>
            <wp:docPr id="9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44600" cy="26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3B6D7" w14:textId="77777777" w:rsidR="00BF49EA" w:rsidRDefault="00E34DB6" w:rsidP="00327D32">
      <w:pPr>
        <w:spacing w:before="7"/>
        <w:ind w:left="461"/>
        <w:rPr>
          <w:rFonts w:ascii="Calibri" w:eastAsia="Calibri" w:hAnsi="Calibri" w:cs="Calibri"/>
          <w:sz w:val="24"/>
          <w:szCs w:val="24"/>
        </w:rPr>
      </w:pPr>
      <w:r>
        <w:rPr>
          <w:rFonts w:ascii="Calibri" w:eastAsia="Calibri" w:hAnsi="Calibri" w:cs="Calibri"/>
          <w:b/>
          <w:color w:val="424242"/>
          <w:sz w:val="24"/>
          <w:szCs w:val="24"/>
        </w:rPr>
        <w:t xml:space="preserve">1.   </w:t>
      </w:r>
      <w:r>
        <w:rPr>
          <w:rFonts w:ascii="Calibri" w:eastAsia="Calibri" w:hAnsi="Calibri" w:cs="Calibri"/>
          <w:color w:val="424242"/>
          <w:sz w:val="24"/>
          <w:szCs w:val="24"/>
        </w:rPr>
        <w:t>To commence the process of creating a template, tap the button</w:t>
      </w:r>
      <w:r w:rsidR="00327D32">
        <w:rPr>
          <w:rFonts w:ascii="Calibri" w:eastAsia="Calibri" w:hAnsi="Calibri" w:cs="Calibri"/>
          <w:sz w:val="24"/>
          <w:szCs w:val="24"/>
        </w:rPr>
        <w:t xml:space="preserve"> </w:t>
      </w:r>
      <w:r>
        <w:rPr>
          <w:rFonts w:ascii="Calibri" w:eastAsia="Calibri" w:hAnsi="Calibri" w:cs="Calibri"/>
          <w:color w:val="424242"/>
          <w:sz w:val="24"/>
          <w:szCs w:val="24"/>
        </w:rPr>
        <w:t>on the main menu screen.</w:t>
      </w:r>
    </w:p>
    <w:p w14:paraId="078A4D52" w14:textId="77777777" w:rsidR="00BF49EA" w:rsidRDefault="00BF49EA">
      <w:pPr>
        <w:spacing w:before="8" w:line="100" w:lineRule="exact"/>
        <w:rPr>
          <w:sz w:val="10"/>
          <w:szCs w:val="10"/>
        </w:rPr>
      </w:pPr>
    </w:p>
    <w:p w14:paraId="5FC4F5F7" w14:textId="77777777" w:rsidR="00BF49EA" w:rsidRDefault="00BE65D9">
      <w:pPr>
        <w:spacing w:line="200" w:lineRule="exact"/>
      </w:pPr>
      <w:r>
        <w:pict w14:anchorId="20CED725">
          <v:group id="_x0000_s1144" alt="" style="position:absolute;margin-left:229pt;margin-top:5.35pt;width:174.75pt;height:310.65pt;z-index:-251677184;mso-position-horizontal-relative:page" coordorigin="5040,568" coordsize="3495,6213">
            <v:shape id="_x0000_s1145" type="#_x0000_t75" alt="" style="position:absolute;left:5040;top:568;width:3495;height:6213">
              <v:imagedata r:id="rId14" o:title=""/>
            </v:shape>
            <v:shape id="_x0000_s1146" alt="" style="position:absolute;left:5864;top:3876;width:1894;height:539" coordorigin="5864,3876" coordsize="1894,539" path="m5864,4415r1894,l7758,3876r-1894,l5864,4415xe" filled="f" strokecolor="red" strokeweight="2.25pt">
              <v:path arrowok="t"/>
            </v:shape>
            <w10:wrap anchorx="page"/>
          </v:group>
        </w:pict>
      </w:r>
    </w:p>
    <w:p w14:paraId="221CE0E5" w14:textId="77777777" w:rsidR="00BF49EA" w:rsidRDefault="00BF49EA">
      <w:pPr>
        <w:spacing w:line="200" w:lineRule="exact"/>
      </w:pPr>
    </w:p>
    <w:p w14:paraId="48EC74B4" w14:textId="77777777" w:rsidR="00BF49EA" w:rsidRDefault="00BF49EA">
      <w:pPr>
        <w:spacing w:line="200" w:lineRule="exact"/>
      </w:pPr>
    </w:p>
    <w:p w14:paraId="3245EA1E" w14:textId="77777777" w:rsidR="00BF49EA" w:rsidRDefault="00BF49EA">
      <w:pPr>
        <w:spacing w:line="200" w:lineRule="exact"/>
      </w:pPr>
    </w:p>
    <w:p w14:paraId="3F335ABD" w14:textId="77777777" w:rsidR="00BF49EA" w:rsidRDefault="00BF49EA">
      <w:pPr>
        <w:spacing w:line="200" w:lineRule="exact"/>
      </w:pPr>
    </w:p>
    <w:p w14:paraId="302CD655" w14:textId="77777777" w:rsidR="00BF49EA" w:rsidRDefault="00BF49EA">
      <w:pPr>
        <w:spacing w:line="200" w:lineRule="exact"/>
      </w:pPr>
    </w:p>
    <w:p w14:paraId="43275445" w14:textId="77777777" w:rsidR="00BF49EA" w:rsidRDefault="00BF49EA">
      <w:pPr>
        <w:spacing w:line="200" w:lineRule="exact"/>
      </w:pPr>
    </w:p>
    <w:p w14:paraId="56D8A94A" w14:textId="77777777" w:rsidR="00BF49EA" w:rsidRDefault="00BF49EA">
      <w:pPr>
        <w:spacing w:line="200" w:lineRule="exact"/>
      </w:pPr>
    </w:p>
    <w:p w14:paraId="50E36DFF" w14:textId="77777777" w:rsidR="00BF49EA" w:rsidRDefault="00BF49EA">
      <w:pPr>
        <w:spacing w:line="200" w:lineRule="exact"/>
      </w:pPr>
    </w:p>
    <w:p w14:paraId="3FFFC1FA" w14:textId="77777777" w:rsidR="00BF49EA" w:rsidRDefault="00BF49EA">
      <w:pPr>
        <w:spacing w:line="200" w:lineRule="exact"/>
      </w:pPr>
    </w:p>
    <w:p w14:paraId="51C174B4" w14:textId="77777777" w:rsidR="00BF49EA" w:rsidRDefault="00BF49EA">
      <w:pPr>
        <w:spacing w:line="200" w:lineRule="exact"/>
      </w:pPr>
    </w:p>
    <w:p w14:paraId="05A6F1EA" w14:textId="77777777" w:rsidR="00BF49EA" w:rsidRDefault="00BF49EA">
      <w:pPr>
        <w:spacing w:line="200" w:lineRule="exact"/>
      </w:pPr>
    </w:p>
    <w:p w14:paraId="709B4D49" w14:textId="77777777" w:rsidR="00BF49EA" w:rsidRDefault="00BF49EA">
      <w:pPr>
        <w:spacing w:line="200" w:lineRule="exact"/>
      </w:pPr>
    </w:p>
    <w:p w14:paraId="10F0DAF7" w14:textId="77777777" w:rsidR="00BF49EA" w:rsidRDefault="00BF49EA">
      <w:pPr>
        <w:spacing w:line="200" w:lineRule="exact"/>
      </w:pPr>
    </w:p>
    <w:p w14:paraId="030CE983" w14:textId="77777777" w:rsidR="00BF49EA" w:rsidRDefault="00BF49EA">
      <w:pPr>
        <w:spacing w:line="200" w:lineRule="exact"/>
      </w:pPr>
    </w:p>
    <w:p w14:paraId="2166E769" w14:textId="77777777" w:rsidR="00BF49EA" w:rsidRDefault="00BF49EA">
      <w:pPr>
        <w:spacing w:line="200" w:lineRule="exact"/>
      </w:pPr>
    </w:p>
    <w:p w14:paraId="03C8700E" w14:textId="77777777" w:rsidR="00BF49EA" w:rsidRDefault="00BF49EA">
      <w:pPr>
        <w:spacing w:line="200" w:lineRule="exact"/>
      </w:pPr>
    </w:p>
    <w:p w14:paraId="3B7F8973" w14:textId="77777777" w:rsidR="00BF49EA" w:rsidRDefault="00BF49EA">
      <w:pPr>
        <w:spacing w:line="200" w:lineRule="exact"/>
      </w:pPr>
    </w:p>
    <w:p w14:paraId="26C8DBBE" w14:textId="77777777" w:rsidR="00BF49EA" w:rsidRDefault="00BF49EA">
      <w:pPr>
        <w:spacing w:line="200" w:lineRule="exact"/>
      </w:pPr>
    </w:p>
    <w:p w14:paraId="02A2CF22" w14:textId="77777777" w:rsidR="00BF49EA" w:rsidRDefault="00BF49EA">
      <w:pPr>
        <w:spacing w:line="200" w:lineRule="exact"/>
      </w:pPr>
    </w:p>
    <w:p w14:paraId="3AF10D4A" w14:textId="77777777" w:rsidR="00BF49EA" w:rsidRDefault="00BF49EA">
      <w:pPr>
        <w:spacing w:line="200" w:lineRule="exact"/>
      </w:pPr>
    </w:p>
    <w:p w14:paraId="4C97A3BB" w14:textId="77777777" w:rsidR="00BF49EA" w:rsidRDefault="00BF49EA">
      <w:pPr>
        <w:spacing w:line="200" w:lineRule="exact"/>
      </w:pPr>
    </w:p>
    <w:p w14:paraId="7071113A" w14:textId="77777777" w:rsidR="00BF49EA" w:rsidRDefault="00BF49EA">
      <w:pPr>
        <w:spacing w:line="200" w:lineRule="exact"/>
      </w:pPr>
    </w:p>
    <w:p w14:paraId="3CAEC52C" w14:textId="77777777" w:rsidR="00BF49EA" w:rsidRDefault="00BF49EA">
      <w:pPr>
        <w:spacing w:line="200" w:lineRule="exact"/>
      </w:pPr>
    </w:p>
    <w:p w14:paraId="17CF006E" w14:textId="77777777" w:rsidR="00BF49EA" w:rsidRDefault="00BF49EA">
      <w:pPr>
        <w:spacing w:line="200" w:lineRule="exact"/>
      </w:pPr>
    </w:p>
    <w:p w14:paraId="7B502E76" w14:textId="77777777" w:rsidR="00BF49EA" w:rsidRDefault="00BF49EA">
      <w:pPr>
        <w:spacing w:line="200" w:lineRule="exact"/>
      </w:pPr>
    </w:p>
    <w:p w14:paraId="4E134F0A" w14:textId="77777777" w:rsidR="00BF49EA" w:rsidRDefault="00BF49EA">
      <w:pPr>
        <w:spacing w:line="200" w:lineRule="exact"/>
      </w:pPr>
    </w:p>
    <w:p w14:paraId="55CC1B4E" w14:textId="77777777" w:rsidR="00BF49EA" w:rsidRDefault="00BF49EA">
      <w:pPr>
        <w:spacing w:line="200" w:lineRule="exact"/>
      </w:pPr>
    </w:p>
    <w:p w14:paraId="12407607" w14:textId="77777777" w:rsidR="00BF49EA" w:rsidRDefault="00BF49EA">
      <w:pPr>
        <w:spacing w:line="200" w:lineRule="exact"/>
      </w:pPr>
    </w:p>
    <w:p w14:paraId="4DFC933A" w14:textId="77777777" w:rsidR="00BF49EA" w:rsidRDefault="00BF49EA">
      <w:pPr>
        <w:spacing w:line="200" w:lineRule="exact"/>
      </w:pPr>
    </w:p>
    <w:p w14:paraId="6DA90A1C" w14:textId="77777777" w:rsidR="00BF49EA" w:rsidRDefault="00BF49EA">
      <w:pPr>
        <w:spacing w:line="200" w:lineRule="exact"/>
      </w:pPr>
    </w:p>
    <w:p w14:paraId="08F5BF8C" w14:textId="77777777" w:rsidR="00BF49EA" w:rsidRDefault="00BF49EA">
      <w:pPr>
        <w:spacing w:line="200" w:lineRule="exact"/>
      </w:pPr>
    </w:p>
    <w:p w14:paraId="56C21C93" w14:textId="77777777" w:rsidR="00BF49EA" w:rsidRDefault="00BF49EA">
      <w:pPr>
        <w:spacing w:line="200" w:lineRule="exact"/>
      </w:pPr>
    </w:p>
    <w:p w14:paraId="6FCF0E83" w14:textId="77777777" w:rsidR="00BF49EA" w:rsidRDefault="00BF49EA">
      <w:pPr>
        <w:spacing w:line="200" w:lineRule="exact"/>
      </w:pPr>
    </w:p>
    <w:p w14:paraId="756CB2FE" w14:textId="77777777" w:rsidR="00BF49EA" w:rsidRDefault="006050E6">
      <w:pPr>
        <w:ind w:left="821" w:right="60" w:hanging="360"/>
        <w:jc w:val="both"/>
        <w:rPr>
          <w:rFonts w:ascii="Calibri" w:eastAsia="Calibri" w:hAnsi="Calibri" w:cs="Calibri"/>
          <w:sz w:val="24"/>
          <w:szCs w:val="24"/>
        </w:rPr>
        <w:sectPr w:rsidR="00BF49EA">
          <w:pgSz w:w="12240" w:h="15840"/>
          <w:pgMar w:top="520" w:right="1280" w:bottom="280" w:left="1620" w:header="319" w:footer="0" w:gutter="0"/>
          <w:cols w:space="720"/>
        </w:sectPr>
      </w:pPr>
      <w:r>
        <w:rPr>
          <w:rFonts w:ascii="Calibri" w:eastAsia="Calibri" w:hAnsi="Calibri" w:cs="Calibri"/>
          <w:noProof/>
          <w:color w:val="424242"/>
          <w:sz w:val="24"/>
          <w:szCs w:val="24"/>
        </w:rPr>
        <w:drawing>
          <wp:anchor distT="0" distB="0" distL="114300" distR="114300" simplePos="0" relativeHeight="251682304" behindDoc="0" locked="0" layoutInCell="1" allowOverlap="1" wp14:anchorId="79A3BED3" wp14:editId="19DCAD40">
            <wp:simplePos x="0" y="0"/>
            <wp:positionH relativeFrom="column">
              <wp:posOffset>5553710</wp:posOffset>
            </wp:positionH>
            <wp:positionV relativeFrom="paragraph">
              <wp:posOffset>201930</wp:posOffset>
            </wp:positionV>
            <wp:extent cx="275590" cy="192405"/>
            <wp:effectExtent l="0" t="0" r="381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 Shot 2019-09-27 at 1.23.5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590" cy="192405"/>
                    </a:xfrm>
                    <a:prstGeom prst="rect">
                      <a:avLst/>
                    </a:prstGeom>
                  </pic:spPr>
                </pic:pic>
              </a:graphicData>
            </a:graphic>
            <wp14:sizeRelH relativeFrom="page">
              <wp14:pctWidth>0</wp14:pctWidth>
            </wp14:sizeRelH>
            <wp14:sizeRelV relativeFrom="page">
              <wp14:pctHeight>0</wp14:pctHeight>
            </wp14:sizeRelV>
          </wp:anchor>
        </w:drawing>
      </w:r>
      <w:r w:rsidR="00BE65D9">
        <w:pict w14:anchorId="09D329F6">
          <v:group id="_x0000_s1141" alt="" style="position:absolute;left:0;text-align:left;margin-left:92.15pt;margin-top:65.6pt;width:209.05pt;height:175.15pt;z-index:-251676160;mso-position-horizontal-relative:page;mso-position-vertical-relative:text" coordorigin="1843,1312" coordsize="4181,3503">
            <v:shape id="_x0000_s1142" type="#_x0000_t75" alt="" style="position:absolute;left:1843;top:1312;width:4181;height:3503">
              <v:imagedata r:id="rId22" o:title=""/>
            </v:shape>
            <v:shape id="_x0000_s1143" alt="" style="position:absolute;left:2442;top:2012;width:2148;height:539" coordorigin="2442,2012" coordsize="2148,539" path="m2442,2551r2148,l4590,2012r-2148,l2442,2551xe" filled="f" strokecolor="red" strokeweight="2.25pt">
              <v:path arrowok="t"/>
            </v:shape>
            <w10:wrap anchorx="page"/>
          </v:group>
        </w:pict>
      </w:r>
      <w:r w:rsidR="00BE65D9">
        <w:pict w14:anchorId="0D2853EB">
          <v:group id="_x0000_s1138" alt="" style="position:absolute;left:0;text-align:left;margin-left:338.1pt;margin-top:65.8pt;width:209.05pt;height:175.15pt;z-index:-251675136;mso-position-horizontal-relative:page;mso-position-vertical-relative:text" coordorigin="6762,1316" coordsize="4181,3503">
            <v:shape id="_x0000_s1139" type="#_x0000_t75" alt="" style="position:absolute;left:6762;top:1316;width:4181;height:3503">
              <v:imagedata r:id="rId22" o:title=""/>
            </v:shape>
            <v:shape id="_x0000_s1140" alt="" style="position:absolute;left:9656;top:2011;width:711;height:539" coordorigin="9656,2011" coordsize="711,539" path="m9656,2550r711,l10367,2011r-711,l9656,2550xe" filled="f" strokecolor="red" strokeweight="2.25pt">
              <v:path arrowok="t"/>
            </v:shape>
            <w10:wrap anchorx="page"/>
          </v:group>
        </w:pict>
      </w:r>
      <w:r w:rsidR="00BE65D9">
        <w:pict w14:anchorId="1D9816A6">
          <v:group id="_x0000_s1135" alt="" style="position:absolute;left:0;text-align:left;margin-left:308.05pt;margin-top:136.6pt;width:25.95pt;height:14.95pt;z-index:-251674112;mso-position-horizontal-relative:page;mso-position-vertical-relative:text" coordorigin="6161,2732" coordsize="519,299">
            <v:shape id="_x0000_s1136" alt="" style="position:absolute;left:6183;top:2754;width:474;height:254" coordorigin="6183,2754" coordsize="474,254" path="m6530,2945r,63l6657,2881,6530,2754r,64l6183,2818r,127l6530,2945xe" fillcolor="#4f81bc" stroked="f">
              <v:path arrowok="t"/>
            </v:shape>
            <v:shape id="_x0000_s1137" alt="" style="position:absolute;left:6183;top:2754;width:474;height:254" coordorigin="6183,2754" coordsize="474,254" path="m6183,2818r347,l6530,2754r127,127l6530,3008r,-63l6183,2945r,-127xe" filled="f" strokecolor="#385d89" strokeweight="2pt">
              <v:path arrowok="t"/>
            </v:shape>
            <w10:wrap anchorx="page"/>
          </v:group>
        </w:pict>
      </w:r>
      <w:r w:rsidR="00E34DB6">
        <w:rPr>
          <w:rFonts w:ascii="Calibri" w:eastAsia="Calibri" w:hAnsi="Calibri" w:cs="Calibri"/>
          <w:b/>
          <w:color w:val="424242"/>
          <w:sz w:val="24"/>
          <w:szCs w:val="24"/>
        </w:rPr>
        <w:t xml:space="preserve">2.   </w:t>
      </w:r>
      <w:r w:rsidR="00E34DB6">
        <w:rPr>
          <w:rFonts w:ascii="Calibri" w:eastAsia="Calibri" w:hAnsi="Calibri" w:cs="Calibri"/>
          <w:color w:val="424242"/>
          <w:sz w:val="24"/>
          <w:szCs w:val="24"/>
        </w:rPr>
        <w:t>A textbox will appear below the ‘CREATE A TEMPLATE’ button, prompting you to enter the desired name for this template. Once you have named the template, tap the button to the right of the textbox.</w:t>
      </w:r>
    </w:p>
    <w:p w14:paraId="661BC0C5" w14:textId="77777777" w:rsidR="00BF49EA" w:rsidRDefault="00BF49EA">
      <w:pPr>
        <w:spacing w:before="3" w:line="180" w:lineRule="exact"/>
        <w:rPr>
          <w:sz w:val="19"/>
          <w:szCs w:val="19"/>
        </w:rPr>
      </w:pPr>
    </w:p>
    <w:p w14:paraId="51BF2134" w14:textId="77777777" w:rsidR="00BF49EA" w:rsidRDefault="00BF49EA">
      <w:pPr>
        <w:spacing w:line="200" w:lineRule="exact"/>
      </w:pPr>
    </w:p>
    <w:p w14:paraId="2C69A75A" w14:textId="77777777" w:rsidR="00BF49EA" w:rsidRDefault="00BF49EA">
      <w:pPr>
        <w:spacing w:line="200" w:lineRule="exact"/>
      </w:pPr>
    </w:p>
    <w:p w14:paraId="6C45EAE7" w14:textId="77777777" w:rsidR="00BF49EA" w:rsidRDefault="00E34DB6">
      <w:pPr>
        <w:spacing w:before="7"/>
        <w:ind w:left="461"/>
        <w:rPr>
          <w:rFonts w:ascii="Calibri" w:eastAsia="Calibri" w:hAnsi="Calibri" w:cs="Calibri"/>
          <w:sz w:val="24"/>
          <w:szCs w:val="24"/>
        </w:rPr>
      </w:pPr>
      <w:r>
        <w:rPr>
          <w:rFonts w:ascii="Calibri" w:eastAsia="Calibri" w:hAnsi="Calibri" w:cs="Calibri"/>
          <w:b/>
          <w:color w:val="424242"/>
          <w:sz w:val="24"/>
          <w:szCs w:val="24"/>
        </w:rPr>
        <w:t xml:space="preserve">3.   </w:t>
      </w:r>
      <w:r>
        <w:rPr>
          <w:rFonts w:ascii="Calibri" w:eastAsia="Calibri" w:hAnsi="Calibri" w:cs="Calibri"/>
          <w:color w:val="424242"/>
          <w:sz w:val="24"/>
          <w:szCs w:val="24"/>
        </w:rPr>
        <w:t>A blank template will appear containing a column of pencil icons.</w:t>
      </w:r>
    </w:p>
    <w:p w14:paraId="51519D7F" w14:textId="77777777" w:rsidR="00BF49EA" w:rsidRDefault="00BF49EA">
      <w:pPr>
        <w:spacing w:before="9" w:line="200" w:lineRule="exact"/>
      </w:pPr>
    </w:p>
    <w:p w14:paraId="4313FB76" w14:textId="77777777" w:rsidR="00BF49EA" w:rsidRDefault="00BE65D9">
      <w:pPr>
        <w:ind w:left="2817"/>
      </w:pPr>
      <w:r>
        <w:rPr>
          <w:noProof/>
        </w:rPr>
        <w:pict w14:anchorId="1DE4A7C5">
          <v:shape id="_x0000_i1039" type="#_x0000_t75" alt="" style="width:213pt;height:378pt;mso-width-percent:0;mso-height-percent:0;mso-width-percent:0;mso-height-percent:0">
            <v:imagedata r:id="rId23" o:title=""/>
          </v:shape>
        </w:pict>
      </w:r>
    </w:p>
    <w:p w14:paraId="70A2AE0A" w14:textId="77777777" w:rsidR="00BF49EA" w:rsidRDefault="00BF49EA">
      <w:pPr>
        <w:spacing w:before="10" w:line="240" w:lineRule="exact"/>
        <w:rPr>
          <w:sz w:val="24"/>
          <w:szCs w:val="24"/>
        </w:rPr>
      </w:pPr>
    </w:p>
    <w:p w14:paraId="2BFB9D1C" w14:textId="77777777" w:rsidR="00BF49EA" w:rsidRDefault="00E34DB6">
      <w:pPr>
        <w:ind w:left="101" w:right="46"/>
        <w:jc w:val="both"/>
        <w:rPr>
          <w:rFonts w:ascii="Calibri" w:eastAsia="Calibri" w:hAnsi="Calibri" w:cs="Calibri"/>
          <w:sz w:val="24"/>
          <w:szCs w:val="24"/>
        </w:rPr>
        <w:sectPr w:rsidR="00BF49EA">
          <w:pgSz w:w="12240" w:h="15840"/>
          <w:pgMar w:top="520" w:right="1260" w:bottom="280" w:left="1620" w:header="319" w:footer="0" w:gutter="0"/>
          <w:cols w:space="720"/>
        </w:sectPr>
      </w:pPr>
      <w:r>
        <w:rPr>
          <w:rFonts w:ascii="Calibri" w:eastAsia="Calibri" w:hAnsi="Calibri" w:cs="Calibri"/>
          <w:color w:val="424242"/>
          <w:sz w:val="24"/>
          <w:szCs w:val="24"/>
        </w:rPr>
        <w:t xml:space="preserve">Tapping  the   </w:t>
      </w:r>
      <w:r w:rsidR="00BE65D9">
        <w:rPr>
          <w:noProof/>
        </w:rPr>
        <w:pict w14:anchorId="21D22775">
          <v:shape id="_x0000_i1038" type="#_x0000_t75" alt="" style="width:24pt;height:23pt;mso-width-percent:0;mso-height-percent:0;mso-width-percent:0;mso-height-percent:0">
            <v:imagedata r:id="rId24" o:title=""/>
          </v:shape>
        </w:pict>
      </w:r>
      <w:r>
        <w:rPr>
          <w:color w:val="424242"/>
          <w:sz w:val="24"/>
          <w:szCs w:val="24"/>
        </w:rPr>
        <w:t xml:space="preserve">   </w:t>
      </w:r>
      <w:r>
        <w:rPr>
          <w:rFonts w:ascii="Calibri" w:eastAsia="Calibri" w:hAnsi="Calibri" w:cs="Calibri"/>
          <w:color w:val="424242"/>
          <w:sz w:val="24"/>
          <w:szCs w:val="24"/>
        </w:rPr>
        <w:t>icon will allow a horizontal slide menu of buttons to appear across the top of the screen. These can be scrolled through to add custom elements to the template you will be creating.</w:t>
      </w:r>
    </w:p>
    <w:p w14:paraId="6EC70F2A" w14:textId="77777777" w:rsidR="00BF49EA" w:rsidRDefault="00BF49EA">
      <w:pPr>
        <w:spacing w:line="200" w:lineRule="exact"/>
      </w:pPr>
    </w:p>
    <w:p w14:paraId="659DAFD9" w14:textId="77777777" w:rsidR="00BF49EA" w:rsidRDefault="00BF49EA">
      <w:pPr>
        <w:spacing w:line="200" w:lineRule="exact"/>
      </w:pPr>
    </w:p>
    <w:p w14:paraId="6D6FFFC1" w14:textId="77777777" w:rsidR="00BF49EA" w:rsidRDefault="00BF49EA">
      <w:pPr>
        <w:spacing w:line="200" w:lineRule="exact"/>
      </w:pPr>
    </w:p>
    <w:p w14:paraId="7CB38CD7" w14:textId="77777777" w:rsidR="00BF49EA" w:rsidRDefault="00BF49EA">
      <w:pPr>
        <w:spacing w:line="200" w:lineRule="exact"/>
      </w:pPr>
    </w:p>
    <w:p w14:paraId="0F2F0C85" w14:textId="77777777" w:rsidR="00BF49EA" w:rsidRDefault="00BF49EA">
      <w:pPr>
        <w:spacing w:line="200" w:lineRule="exact"/>
      </w:pPr>
    </w:p>
    <w:p w14:paraId="1AFFF9E6" w14:textId="77777777" w:rsidR="00BF49EA" w:rsidRDefault="00BF49EA">
      <w:pPr>
        <w:spacing w:line="200" w:lineRule="exact"/>
      </w:pPr>
    </w:p>
    <w:p w14:paraId="6922AD24" w14:textId="77777777" w:rsidR="00BF49EA" w:rsidRDefault="00BF49EA">
      <w:pPr>
        <w:spacing w:line="200" w:lineRule="exact"/>
      </w:pPr>
    </w:p>
    <w:p w14:paraId="72592DF1" w14:textId="77777777" w:rsidR="00BF49EA" w:rsidRDefault="00BF49EA">
      <w:pPr>
        <w:spacing w:line="200" w:lineRule="exact"/>
      </w:pPr>
    </w:p>
    <w:p w14:paraId="62447E05" w14:textId="77777777" w:rsidR="00BF49EA" w:rsidRDefault="00BF49EA">
      <w:pPr>
        <w:spacing w:line="200" w:lineRule="exact"/>
      </w:pPr>
    </w:p>
    <w:p w14:paraId="78A36F3D" w14:textId="77777777" w:rsidR="00BF49EA" w:rsidRDefault="00BF49EA">
      <w:pPr>
        <w:spacing w:line="200" w:lineRule="exact"/>
      </w:pPr>
    </w:p>
    <w:p w14:paraId="30EF66CE" w14:textId="77777777" w:rsidR="00BF49EA" w:rsidRDefault="00BF49EA">
      <w:pPr>
        <w:spacing w:line="200" w:lineRule="exact"/>
      </w:pPr>
    </w:p>
    <w:p w14:paraId="6B47B930" w14:textId="77777777" w:rsidR="00BF49EA" w:rsidRDefault="00BF49EA">
      <w:pPr>
        <w:spacing w:line="200" w:lineRule="exact"/>
      </w:pPr>
    </w:p>
    <w:p w14:paraId="399843CD" w14:textId="77777777" w:rsidR="00BF49EA" w:rsidRDefault="00BF49EA">
      <w:pPr>
        <w:spacing w:line="200" w:lineRule="exact"/>
      </w:pPr>
    </w:p>
    <w:p w14:paraId="216DCF8A" w14:textId="77777777" w:rsidR="00BF49EA" w:rsidRDefault="00BF49EA">
      <w:pPr>
        <w:spacing w:line="200" w:lineRule="exact"/>
      </w:pPr>
    </w:p>
    <w:p w14:paraId="0CBFA03A" w14:textId="77777777" w:rsidR="00BF49EA" w:rsidRDefault="00BF49EA">
      <w:pPr>
        <w:spacing w:line="200" w:lineRule="exact"/>
      </w:pPr>
    </w:p>
    <w:p w14:paraId="2E72824D" w14:textId="77777777" w:rsidR="00BF49EA" w:rsidRDefault="00BF49EA">
      <w:pPr>
        <w:spacing w:line="200" w:lineRule="exact"/>
      </w:pPr>
    </w:p>
    <w:p w14:paraId="79FD8468" w14:textId="77777777" w:rsidR="00BF49EA" w:rsidRDefault="00BF49EA">
      <w:pPr>
        <w:spacing w:line="200" w:lineRule="exact"/>
      </w:pPr>
    </w:p>
    <w:p w14:paraId="0DCD9214" w14:textId="77777777" w:rsidR="00BF49EA" w:rsidRDefault="00BF49EA">
      <w:pPr>
        <w:spacing w:line="200" w:lineRule="exact"/>
      </w:pPr>
    </w:p>
    <w:p w14:paraId="2269CC54" w14:textId="77777777" w:rsidR="00BF49EA" w:rsidRDefault="00BF49EA">
      <w:pPr>
        <w:spacing w:line="200" w:lineRule="exact"/>
      </w:pPr>
    </w:p>
    <w:p w14:paraId="4FD07BCB" w14:textId="77777777" w:rsidR="00BF49EA" w:rsidRDefault="00BF49EA">
      <w:pPr>
        <w:spacing w:line="200" w:lineRule="exact"/>
      </w:pPr>
    </w:p>
    <w:p w14:paraId="0C2A0D51" w14:textId="77777777" w:rsidR="00BF49EA" w:rsidRDefault="00BF49EA">
      <w:pPr>
        <w:spacing w:line="200" w:lineRule="exact"/>
      </w:pPr>
    </w:p>
    <w:p w14:paraId="444D857D" w14:textId="77777777" w:rsidR="00BF49EA" w:rsidRDefault="00BF49EA">
      <w:pPr>
        <w:spacing w:line="200" w:lineRule="exact"/>
      </w:pPr>
    </w:p>
    <w:p w14:paraId="6D06D490" w14:textId="77777777" w:rsidR="00BF49EA" w:rsidRDefault="00BF49EA">
      <w:pPr>
        <w:spacing w:line="200" w:lineRule="exact"/>
      </w:pPr>
    </w:p>
    <w:p w14:paraId="3A159572" w14:textId="77777777" w:rsidR="00BF49EA" w:rsidRDefault="00BF49EA">
      <w:pPr>
        <w:spacing w:line="200" w:lineRule="exact"/>
      </w:pPr>
    </w:p>
    <w:p w14:paraId="6912F713" w14:textId="77777777" w:rsidR="00BF49EA" w:rsidRDefault="00BF49EA">
      <w:pPr>
        <w:spacing w:line="200" w:lineRule="exact"/>
      </w:pPr>
    </w:p>
    <w:p w14:paraId="179D8ABE" w14:textId="77777777" w:rsidR="00BF49EA" w:rsidRDefault="00BF49EA">
      <w:pPr>
        <w:spacing w:line="200" w:lineRule="exact"/>
      </w:pPr>
    </w:p>
    <w:p w14:paraId="11E051A6" w14:textId="77777777" w:rsidR="00BF49EA" w:rsidRDefault="00BF49EA">
      <w:pPr>
        <w:spacing w:line="200" w:lineRule="exact"/>
      </w:pPr>
    </w:p>
    <w:p w14:paraId="65A910BD" w14:textId="77777777" w:rsidR="00BF49EA" w:rsidRDefault="00BF49EA">
      <w:pPr>
        <w:spacing w:line="200" w:lineRule="exact"/>
      </w:pPr>
    </w:p>
    <w:p w14:paraId="21F40EC9" w14:textId="77777777" w:rsidR="00BF49EA" w:rsidRDefault="00BF49EA">
      <w:pPr>
        <w:spacing w:line="200" w:lineRule="exact"/>
      </w:pPr>
    </w:p>
    <w:p w14:paraId="2AE7EC9E" w14:textId="77777777" w:rsidR="00BF49EA" w:rsidRDefault="00BF49EA">
      <w:pPr>
        <w:spacing w:line="200" w:lineRule="exact"/>
      </w:pPr>
    </w:p>
    <w:p w14:paraId="1E6D3AB3" w14:textId="77777777" w:rsidR="00BF49EA" w:rsidRDefault="00BF49EA">
      <w:pPr>
        <w:spacing w:line="200" w:lineRule="exact"/>
      </w:pPr>
    </w:p>
    <w:p w14:paraId="5F719B93" w14:textId="77777777" w:rsidR="00BF49EA" w:rsidRDefault="00BF49EA">
      <w:pPr>
        <w:spacing w:line="200" w:lineRule="exact"/>
      </w:pPr>
    </w:p>
    <w:p w14:paraId="246A393C" w14:textId="77777777" w:rsidR="00BF49EA" w:rsidRDefault="00BF49EA">
      <w:pPr>
        <w:spacing w:line="200" w:lineRule="exact"/>
      </w:pPr>
    </w:p>
    <w:p w14:paraId="1A227CAE" w14:textId="77777777" w:rsidR="00BF49EA" w:rsidRDefault="00BF49EA">
      <w:pPr>
        <w:spacing w:line="200" w:lineRule="exact"/>
      </w:pPr>
    </w:p>
    <w:p w14:paraId="3815D66F" w14:textId="77777777" w:rsidR="00BF49EA" w:rsidRDefault="00BF49EA">
      <w:pPr>
        <w:spacing w:line="200" w:lineRule="exact"/>
      </w:pPr>
    </w:p>
    <w:p w14:paraId="38D03525" w14:textId="77777777" w:rsidR="00BF49EA" w:rsidRDefault="00BF49EA">
      <w:pPr>
        <w:spacing w:line="200" w:lineRule="exact"/>
      </w:pPr>
    </w:p>
    <w:p w14:paraId="26939799" w14:textId="77777777" w:rsidR="00BF49EA" w:rsidRDefault="00BF49EA">
      <w:pPr>
        <w:spacing w:line="200" w:lineRule="exact"/>
      </w:pPr>
    </w:p>
    <w:p w14:paraId="072B832E" w14:textId="77777777" w:rsidR="00BF49EA" w:rsidRDefault="00BF49EA">
      <w:pPr>
        <w:spacing w:line="200" w:lineRule="exact"/>
      </w:pPr>
    </w:p>
    <w:p w14:paraId="2B5430D6" w14:textId="77777777" w:rsidR="00BF49EA" w:rsidRDefault="00BF49EA">
      <w:pPr>
        <w:spacing w:line="200" w:lineRule="exact"/>
      </w:pPr>
    </w:p>
    <w:p w14:paraId="57E25343" w14:textId="77777777" w:rsidR="00BF49EA" w:rsidRDefault="00BF49EA">
      <w:pPr>
        <w:spacing w:line="200" w:lineRule="exact"/>
      </w:pPr>
    </w:p>
    <w:p w14:paraId="20A12328" w14:textId="77777777" w:rsidR="00BF49EA" w:rsidRDefault="00BF49EA">
      <w:pPr>
        <w:spacing w:line="200" w:lineRule="exact"/>
      </w:pPr>
    </w:p>
    <w:p w14:paraId="60CE8BFF" w14:textId="77777777" w:rsidR="00BF49EA" w:rsidRDefault="00BF49EA">
      <w:pPr>
        <w:spacing w:before="17" w:line="280" w:lineRule="exact"/>
        <w:rPr>
          <w:sz w:val="28"/>
          <w:szCs w:val="28"/>
        </w:rPr>
      </w:pPr>
    </w:p>
    <w:p w14:paraId="7269682B" w14:textId="77777777" w:rsidR="00FB6E43" w:rsidRDefault="00F93BB6" w:rsidP="00F93BB6">
      <w:pPr>
        <w:spacing w:before="21"/>
        <w:ind w:left="461"/>
        <w:rPr>
          <w:rFonts w:ascii="Calibri" w:eastAsia="Calibri" w:hAnsi="Calibri" w:cs="Calibri"/>
          <w:color w:val="424242"/>
          <w:sz w:val="24"/>
          <w:szCs w:val="24"/>
        </w:rPr>
      </w:pPr>
      <w:r>
        <w:rPr>
          <w:rFonts w:ascii="Calibri" w:eastAsia="Calibri" w:hAnsi="Calibri" w:cs="Calibri"/>
          <w:noProof/>
          <w:color w:val="424242"/>
          <w:sz w:val="24"/>
          <w:szCs w:val="24"/>
        </w:rPr>
        <w:drawing>
          <wp:anchor distT="0" distB="0" distL="114300" distR="114300" simplePos="0" relativeHeight="251683328" behindDoc="0" locked="0" layoutInCell="1" allowOverlap="1" wp14:anchorId="4B85BA9A" wp14:editId="6454948A">
            <wp:simplePos x="0" y="0"/>
            <wp:positionH relativeFrom="column">
              <wp:posOffset>3263900</wp:posOffset>
            </wp:positionH>
            <wp:positionV relativeFrom="paragraph">
              <wp:posOffset>27305</wp:posOffset>
            </wp:positionV>
            <wp:extent cx="508000" cy="18034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9-09-27 at 1.25.0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000" cy="180340"/>
                    </a:xfrm>
                    <a:prstGeom prst="rect">
                      <a:avLst/>
                    </a:prstGeom>
                  </pic:spPr>
                </pic:pic>
              </a:graphicData>
            </a:graphic>
            <wp14:sizeRelH relativeFrom="page">
              <wp14:pctWidth>0</wp14:pctWidth>
            </wp14:sizeRelH>
            <wp14:sizeRelV relativeFrom="page">
              <wp14:pctHeight>0</wp14:pctHeight>
            </wp14:sizeRelV>
          </wp:anchor>
        </w:drawing>
      </w:r>
      <w:r w:rsidR="00BE65D9">
        <w:pict w14:anchorId="012EB793">
          <v:group id="_x0000_s1129" alt="" style="position:absolute;left:0;text-align:left;margin-left:216.7pt;margin-top:-405.4pt;width:213.1pt;height:378.9pt;z-index:-251673088;mso-position-horizontal-relative:page;mso-position-vertical-relative:text" coordorigin="4334,-8108" coordsize="4262,7578">
            <v:shape id="_x0000_s1130" type="#_x0000_t75" alt="" style="position:absolute;left:4334;top:-8108;width:4262;height:7578">
              <v:imagedata r:id="rId26" o:title=""/>
            </v:shape>
            <v:shape id="_x0000_s1131" alt="" style="position:absolute;left:4421;top:-7477;width:512;height:539" coordorigin="4421,-7477" coordsize="512,539" path="m4421,-6938r512,l4933,-7477r-512,l4421,-6938xe" filled="f" strokecolor="red" strokeweight="2.25pt">
              <v:path arrowok="t"/>
            </v:shape>
            <v:shape id="_x0000_s1132" alt="" style="position:absolute;left:5192;top:-6905;width:2940;height:135" coordorigin="5192,-6905" coordsize="2940,135" path="m8020,-6815r-23,l7997,-6770r135,-68l8020,-6815xe" fillcolor="red" stroked="f">
              <v:path arrowok="t"/>
            </v:shape>
            <v:shape id="_x0000_s1133" alt="" style="position:absolute;left:5192;top:-6905;width:2940;height:135" coordorigin="5192,-6905" coordsize="2940,135" path="m8020,-6860r-23,-45l7997,-6860r23,xe" fillcolor="red" stroked="f">
              <v:path arrowok="t"/>
            </v:shape>
            <v:shape id="_x0000_s1134" alt="" style="position:absolute;left:5192;top:-6905;width:2940;height:135" coordorigin="5192,-6905" coordsize="2940,135" path="m5192,-6860r,45l8020,-6815r112,-23l7997,-6905r23,45l5192,-6860xe" fillcolor="red" stroked="f">
              <v:path arrowok="t"/>
            </v:shape>
            <w10:wrap anchorx="page"/>
          </v:group>
        </w:pict>
      </w:r>
      <w:r w:rsidR="00E34DB6">
        <w:rPr>
          <w:rFonts w:ascii="Cambria" w:eastAsia="Cambria" w:hAnsi="Cambria" w:cs="Cambria"/>
          <w:color w:val="424242"/>
          <w:sz w:val="24"/>
          <w:szCs w:val="24"/>
        </w:rPr>
        <w:t xml:space="preserve">-     </w:t>
      </w:r>
      <w:r w:rsidR="00E34DB6">
        <w:rPr>
          <w:rFonts w:ascii="Calibri" w:eastAsia="Calibri" w:hAnsi="Calibri" w:cs="Calibri"/>
          <w:color w:val="424242"/>
          <w:sz w:val="24"/>
          <w:szCs w:val="24"/>
        </w:rPr>
        <w:t xml:space="preserve">To add a Heading to the template, tap the button and enter a heading in </w:t>
      </w:r>
      <w:r w:rsidR="00FB6E43">
        <w:rPr>
          <w:rFonts w:ascii="Calibri" w:eastAsia="Calibri" w:hAnsi="Calibri" w:cs="Calibri"/>
          <w:color w:val="424242"/>
          <w:sz w:val="24"/>
          <w:szCs w:val="24"/>
        </w:rPr>
        <w:t xml:space="preserve">   </w:t>
      </w:r>
    </w:p>
    <w:p w14:paraId="6EDDA700" w14:textId="16F1FEE6" w:rsidR="00F93BB6" w:rsidRPr="00F93BB6" w:rsidRDefault="00FB6E43" w:rsidP="00F93BB6">
      <w:pPr>
        <w:spacing w:before="21"/>
        <w:ind w:left="461"/>
        <w:rPr>
          <w:rFonts w:ascii="Calibri" w:eastAsia="Calibri" w:hAnsi="Calibri" w:cs="Calibri"/>
          <w:color w:val="424242"/>
          <w:sz w:val="24"/>
          <w:szCs w:val="24"/>
        </w:rPr>
      </w:pPr>
      <w:r>
        <w:rPr>
          <w:rFonts w:ascii="Cambria" w:eastAsia="Cambria" w:hAnsi="Cambria" w:cs="Cambria"/>
          <w:color w:val="424242"/>
          <w:sz w:val="24"/>
          <w:szCs w:val="24"/>
        </w:rPr>
        <w:t xml:space="preserve">      </w:t>
      </w:r>
      <w:r w:rsidR="00E34DB6">
        <w:rPr>
          <w:rFonts w:ascii="Calibri" w:eastAsia="Calibri" w:hAnsi="Calibri" w:cs="Calibri"/>
          <w:color w:val="424242"/>
          <w:sz w:val="24"/>
          <w:szCs w:val="24"/>
        </w:rPr>
        <w:t>the</w:t>
      </w:r>
      <w:r w:rsidR="00F93BB6">
        <w:rPr>
          <w:rFonts w:ascii="Calibri" w:eastAsia="Calibri" w:hAnsi="Calibri" w:cs="Calibri"/>
          <w:sz w:val="24"/>
          <w:szCs w:val="24"/>
        </w:rPr>
        <w:t xml:space="preserve"> </w:t>
      </w:r>
      <w:r w:rsidR="00E34DB6">
        <w:rPr>
          <w:rFonts w:ascii="Calibri" w:eastAsia="Calibri" w:hAnsi="Calibri" w:cs="Calibri"/>
          <w:color w:val="424242"/>
          <w:sz w:val="24"/>
          <w:szCs w:val="24"/>
        </w:rPr>
        <w:t>textbox that will appear beside it.</w:t>
      </w:r>
    </w:p>
    <w:p w14:paraId="485CA462" w14:textId="77777777" w:rsidR="00BF49EA" w:rsidRDefault="00BF49EA">
      <w:pPr>
        <w:spacing w:before="3" w:line="180" w:lineRule="exact"/>
        <w:rPr>
          <w:sz w:val="18"/>
          <w:szCs w:val="18"/>
        </w:rPr>
      </w:pPr>
    </w:p>
    <w:p w14:paraId="251B2755" w14:textId="77777777" w:rsidR="00BF49EA" w:rsidRDefault="00BE65D9">
      <w:pPr>
        <w:spacing w:line="200" w:lineRule="exact"/>
      </w:pPr>
      <w:r>
        <w:pict w14:anchorId="6475DDBE">
          <v:group id="_x0000_s1126" alt="" style="position:absolute;margin-left:83.3pt;margin-top:9.6pt;width:212.85pt;height:113.1pt;z-index:-251672064;mso-position-horizontal-relative:page" coordorigin="1666,676" coordsize="4257,2262">
            <v:shape id="_x0000_s1127" type="#_x0000_t75" alt="" style="position:absolute;left:1666;top:676;width:4257;height:2262">
              <v:imagedata r:id="rId27" o:title=""/>
            </v:shape>
            <v:shape id="_x0000_s1128" alt="" style="position:absolute;left:2231;top:1262;width:1197;height:539" coordorigin="2231,1262" coordsize="1197,539" path="m2231,1801r1197,l3428,1262r-1197,l2231,1801xe" filled="f" strokecolor="red" strokeweight="2.25pt">
              <v:path arrowok="t"/>
            </v:shape>
            <w10:wrap anchorx="page"/>
          </v:group>
        </w:pict>
      </w:r>
    </w:p>
    <w:p w14:paraId="1DC0B8A7" w14:textId="77777777" w:rsidR="00BF49EA" w:rsidRDefault="00BE65D9">
      <w:pPr>
        <w:ind w:left="5025"/>
      </w:pPr>
      <w:r>
        <w:pict w14:anchorId="6008DB29">
          <v:group id="_x0000_s1123" alt="" style="position:absolute;left:0;text-align:left;margin-left:300.9pt;margin-top:46.65pt;width:25.95pt;height:14.95pt;z-index:-251671040;mso-position-horizontal-relative:page" coordorigin="6018,933" coordsize="519,299">
            <v:shape id="_x0000_s1124" alt="" style="position:absolute;left:6040;top:955;width:474;height:254" coordorigin="6040,955" coordsize="474,254" path="m6387,1145r,64l6514,1082,6387,955r,63l6040,1018r,127l6387,1145xe" fillcolor="#4f81bc" stroked="f">
              <v:path arrowok="t"/>
            </v:shape>
            <v:shape id="_x0000_s1125" alt="" style="position:absolute;left:6040;top:955;width:474;height:254" coordorigin="6040,955" coordsize="474,254" path="m6040,1018r347,l6387,955r127,127l6387,1209r,-64l6040,1145r,-127xe" filled="f" strokecolor="#385d89" strokeweight="2pt">
              <v:path arrowok="t"/>
            </v:shape>
            <w10:wrap anchorx="page"/>
          </v:group>
        </w:pict>
      </w:r>
      <w:r>
        <w:rPr>
          <w:noProof/>
        </w:rPr>
        <w:pict w14:anchorId="1AD8DAC7">
          <v:shape id="_x0000_i1037" type="#_x0000_t75" alt="" style="width:213pt;height:113pt;mso-width-percent:0;mso-height-percent:0;mso-width-percent:0;mso-height-percent:0">
            <v:imagedata r:id="rId28" o:title=""/>
          </v:shape>
        </w:pict>
      </w:r>
    </w:p>
    <w:p w14:paraId="0578B12B" w14:textId="77777777" w:rsidR="00BF49EA" w:rsidRDefault="00BF49EA">
      <w:pPr>
        <w:spacing w:before="5" w:line="140" w:lineRule="exact"/>
        <w:rPr>
          <w:sz w:val="15"/>
          <w:szCs w:val="15"/>
        </w:rPr>
      </w:pPr>
    </w:p>
    <w:p w14:paraId="02317194" w14:textId="77777777" w:rsidR="00BF49EA" w:rsidRDefault="00BF49EA">
      <w:pPr>
        <w:spacing w:line="200" w:lineRule="exact"/>
      </w:pPr>
    </w:p>
    <w:p w14:paraId="3DDEDBA9" w14:textId="77777777" w:rsidR="00BF49EA" w:rsidRDefault="00E34DB6">
      <w:pPr>
        <w:ind w:left="101" w:right="121"/>
        <w:rPr>
          <w:rFonts w:ascii="Calibri" w:eastAsia="Calibri" w:hAnsi="Calibri" w:cs="Calibri"/>
          <w:sz w:val="24"/>
          <w:szCs w:val="24"/>
        </w:rPr>
        <w:sectPr w:rsidR="00BF49EA">
          <w:pgSz w:w="12240" w:h="15840"/>
          <w:pgMar w:top="520" w:right="1220" w:bottom="280" w:left="1620" w:header="319" w:footer="0" w:gutter="0"/>
          <w:cols w:space="720"/>
        </w:sectPr>
      </w:pPr>
      <w:r>
        <w:rPr>
          <w:rFonts w:ascii="Calibri" w:eastAsia="Calibri" w:hAnsi="Calibri" w:cs="Calibri"/>
          <w:color w:val="424242"/>
          <w:sz w:val="24"/>
          <w:szCs w:val="24"/>
        </w:rPr>
        <w:t>Once you have entered the desired Heading element for your template, simply scroll back to the left of the screen to view the pencil icons to add other elements to your template.</w:t>
      </w:r>
    </w:p>
    <w:p w14:paraId="299DB246" w14:textId="77777777" w:rsidR="00BF49EA" w:rsidRDefault="00BE65D9">
      <w:pPr>
        <w:spacing w:before="6" w:line="180" w:lineRule="exact"/>
        <w:rPr>
          <w:sz w:val="18"/>
          <w:szCs w:val="18"/>
        </w:rPr>
      </w:pPr>
      <w:r>
        <w:lastRenderedPageBreak/>
        <w:pict w14:anchorId="1FD72C7A">
          <v:group id="_x0000_s1120" alt="" style="position:absolute;margin-left:80pt;margin-top:279.95pt;width:218pt;height:115pt;z-index:-251667968;mso-position-horizontal-relative:page;mso-position-vertical-relative:page" coordorigin="1600,5599" coordsize="4360,2300">
            <v:shape id="_x0000_s1121" type="#_x0000_t75" alt="" style="position:absolute;left:1600;top:5599;width:4360;height:2300">
              <v:imagedata r:id="rId29" o:title=""/>
            </v:shape>
            <v:shape id="_x0000_s1122" alt="" style="position:absolute;left:4515;top:7328;width:1051;height:529" coordorigin="4515,7328" coordsize="1051,529" path="m4515,7857r1051,l5566,7328r-1051,l4515,7857xe" filled="f" strokecolor="red" strokeweight="2.25pt">
              <v:path arrowok="t"/>
            </v:shape>
            <w10:wrap anchorx="page" anchory="page"/>
          </v:group>
        </w:pict>
      </w:r>
      <w:r>
        <w:pict w14:anchorId="41AE35A8">
          <v:group id="_x0000_s1117" alt="" style="position:absolute;margin-left:80pt;margin-top:105pt;width:218.05pt;height:115pt;z-index:-251670016;mso-position-horizontal-relative:page;mso-position-vertical-relative:page" coordorigin="1600,2100" coordsize="4361,2300">
            <v:shape id="_x0000_s1118" type="#_x0000_t75" alt="" style="position:absolute;left:1600;top:2100;width:4361;height:2300">
              <v:imagedata r:id="rId30" o:title=""/>
            </v:shape>
            <v:shape id="_x0000_s1119" alt="" style="position:absolute;left:3372;top:3295;width:1142;height:529" coordorigin="3372,3295" coordsize="1142,529" path="m3372,3824r1142,l4514,3295r-1142,l3372,3824xe" filled="f" strokecolor="red" strokeweight="2.25pt">
              <v:path arrowok="t"/>
            </v:shape>
            <w10:wrap anchorx="page" anchory="page"/>
          </v:group>
        </w:pict>
      </w:r>
    </w:p>
    <w:p w14:paraId="21CCE3AD" w14:textId="77777777" w:rsidR="00BF49EA" w:rsidRDefault="00BF49EA">
      <w:pPr>
        <w:spacing w:line="200" w:lineRule="exact"/>
      </w:pPr>
    </w:p>
    <w:p w14:paraId="4C4718D2" w14:textId="77777777" w:rsidR="00BF49EA" w:rsidRDefault="00F93BB6">
      <w:pPr>
        <w:spacing w:line="200" w:lineRule="exact"/>
      </w:pPr>
      <w:r>
        <w:rPr>
          <w:rFonts w:ascii="Calibri" w:eastAsia="Calibri" w:hAnsi="Calibri" w:cs="Calibri"/>
          <w:noProof/>
          <w:color w:val="424242"/>
          <w:sz w:val="24"/>
          <w:szCs w:val="24"/>
        </w:rPr>
        <w:drawing>
          <wp:anchor distT="0" distB="0" distL="114300" distR="114300" simplePos="0" relativeHeight="251684352" behindDoc="0" locked="0" layoutInCell="1" allowOverlap="1" wp14:anchorId="1FE68AB2" wp14:editId="6A638A01">
            <wp:simplePos x="0" y="0"/>
            <wp:positionH relativeFrom="column">
              <wp:posOffset>3898900</wp:posOffset>
            </wp:positionH>
            <wp:positionV relativeFrom="paragraph">
              <wp:posOffset>97790</wp:posOffset>
            </wp:positionV>
            <wp:extent cx="499110" cy="173990"/>
            <wp:effectExtent l="0" t="0" r="0" b="381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19-09-27 at 1.25.19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110" cy="173990"/>
                    </a:xfrm>
                    <a:prstGeom prst="rect">
                      <a:avLst/>
                    </a:prstGeom>
                  </pic:spPr>
                </pic:pic>
              </a:graphicData>
            </a:graphic>
            <wp14:sizeRelH relativeFrom="page">
              <wp14:pctWidth>0</wp14:pctWidth>
            </wp14:sizeRelH>
            <wp14:sizeRelV relativeFrom="page">
              <wp14:pctHeight>0</wp14:pctHeight>
            </wp14:sizeRelV>
          </wp:anchor>
        </w:drawing>
      </w:r>
    </w:p>
    <w:p w14:paraId="5E901A3C" w14:textId="77777777" w:rsidR="00BF49EA" w:rsidRDefault="00BE65D9">
      <w:pPr>
        <w:tabs>
          <w:tab w:val="left" w:pos="720"/>
        </w:tabs>
        <w:spacing w:before="21"/>
        <w:ind w:left="721" w:right="133" w:hanging="360"/>
        <w:jc w:val="both"/>
        <w:rPr>
          <w:rFonts w:ascii="Calibri" w:eastAsia="Calibri" w:hAnsi="Calibri" w:cs="Calibri"/>
          <w:sz w:val="24"/>
          <w:szCs w:val="24"/>
        </w:rPr>
      </w:pPr>
      <w:r>
        <w:pict w14:anchorId="6238BC7A">
          <v:group id="_x0000_s1113" alt="" style="position:absolute;left:0;text-align:left;margin-left:300.5pt;margin-top:48.7pt;width:246.1pt;height:115pt;z-index:-251668992;mso-position-horizontal-relative:page" coordorigin="6010,974" coordsize="4921,2300">
            <v:shape id="_x0000_s1114" type="#_x0000_t75" alt="" style="position:absolute;left:6560;top:974;width:4371;height:2300">
              <v:imagedata r:id="rId32" o:title=""/>
            </v:shape>
            <v:shape id="_x0000_s1115" alt="" style="position:absolute;left:6032;top:2059;width:474;height:254" coordorigin="6032,2059" coordsize="474,254" path="m6379,2249r,64l6506,2186,6379,2059r,63l6032,2122r,127l6379,2249xe" fillcolor="#4f81bc" stroked="f">
              <v:path arrowok="t"/>
            </v:shape>
            <v:shape id="_x0000_s1116" alt="" style="position:absolute;left:6032;top:2059;width:474;height:254" coordorigin="6032,2059" coordsize="474,254" path="m6032,2122r347,l6379,2059r127,127l6379,2313r,-64l6032,2249r,-127xe" filled="f" strokecolor="#385d89" strokeweight="2pt">
              <v:path arrowok="t"/>
            </v:shape>
            <w10:wrap anchorx="page"/>
          </v:group>
        </w:pict>
      </w:r>
      <w:r w:rsidR="00E34DB6">
        <w:rPr>
          <w:rFonts w:ascii="Cambria" w:eastAsia="Cambria" w:hAnsi="Cambria" w:cs="Cambria"/>
          <w:color w:val="424242"/>
          <w:sz w:val="24"/>
          <w:szCs w:val="24"/>
        </w:rPr>
        <w:t>-</w:t>
      </w:r>
      <w:r w:rsidR="00E34DB6">
        <w:rPr>
          <w:rFonts w:ascii="Cambria" w:eastAsia="Cambria" w:hAnsi="Cambria" w:cs="Cambria"/>
          <w:color w:val="424242"/>
          <w:sz w:val="24"/>
          <w:szCs w:val="24"/>
        </w:rPr>
        <w:tab/>
      </w:r>
      <w:r w:rsidR="00E34DB6">
        <w:rPr>
          <w:rFonts w:ascii="Calibri" w:eastAsia="Calibri" w:hAnsi="Calibri" w:cs="Calibri"/>
          <w:color w:val="424242"/>
          <w:sz w:val="24"/>
          <w:szCs w:val="24"/>
        </w:rPr>
        <w:t>To add a Short Question to the template, tap the button and enter a short question in the textbox that will appear beside it.</w:t>
      </w:r>
    </w:p>
    <w:p w14:paraId="594B69DB" w14:textId="77777777" w:rsidR="00BF49EA" w:rsidRDefault="00BF49EA">
      <w:pPr>
        <w:spacing w:line="200" w:lineRule="exact"/>
      </w:pPr>
    </w:p>
    <w:p w14:paraId="3D28CC47" w14:textId="77777777" w:rsidR="00BF49EA" w:rsidRDefault="00BF49EA">
      <w:pPr>
        <w:spacing w:line="200" w:lineRule="exact"/>
      </w:pPr>
    </w:p>
    <w:p w14:paraId="613191D6" w14:textId="77777777" w:rsidR="00BF49EA" w:rsidRDefault="00BF49EA">
      <w:pPr>
        <w:spacing w:line="200" w:lineRule="exact"/>
      </w:pPr>
    </w:p>
    <w:p w14:paraId="45B4BAF9" w14:textId="77777777" w:rsidR="00BF49EA" w:rsidRDefault="00BF49EA">
      <w:pPr>
        <w:spacing w:line="200" w:lineRule="exact"/>
      </w:pPr>
    </w:p>
    <w:p w14:paraId="4175C271" w14:textId="77777777" w:rsidR="00BF49EA" w:rsidRDefault="00BF49EA">
      <w:pPr>
        <w:spacing w:line="200" w:lineRule="exact"/>
      </w:pPr>
    </w:p>
    <w:p w14:paraId="5DB136AD" w14:textId="77777777" w:rsidR="00BF49EA" w:rsidRDefault="00BF49EA">
      <w:pPr>
        <w:spacing w:line="200" w:lineRule="exact"/>
      </w:pPr>
    </w:p>
    <w:p w14:paraId="728B6B94" w14:textId="77777777" w:rsidR="00BF49EA" w:rsidRDefault="00BF49EA">
      <w:pPr>
        <w:spacing w:line="200" w:lineRule="exact"/>
      </w:pPr>
    </w:p>
    <w:p w14:paraId="69AAF9B6" w14:textId="77777777" w:rsidR="00BF49EA" w:rsidRDefault="00BF49EA">
      <w:pPr>
        <w:spacing w:line="200" w:lineRule="exact"/>
      </w:pPr>
    </w:p>
    <w:p w14:paraId="5F3A9927" w14:textId="77777777" w:rsidR="00BF49EA" w:rsidRDefault="00BF49EA">
      <w:pPr>
        <w:spacing w:line="200" w:lineRule="exact"/>
      </w:pPr>
    </w:p>
    <w:p w14:paraId="6612456E" w14:textId="77777777" w:rsidR="00BF49EA" w:rsidRDefault="00BF49EA">
      <w:pPr>
        <w:spacing w:line="200" w:lineRule="exact"/>
      </w:pPr>
    </w:p>
    <w:p w14:paraId="65FE8C1D" w14:textId="77777777" w:rsidR="00BF49EA" w:rsidRDefault="00BF49EA">
      <w:pPr>
        <w:spacing w:line="200" w:lineRule="exact"/>
      </w:pPr>
    </w:p>
    <w:p w14:paraId="715217BD" w14:textId="77777777" w:rsidR="00BF49EA" w:rsidRDefault="00BF49EA">
      <w:pPr>
        <w:spacing w:line="200" w:lineRule="exact"/>
      </w:pPr>
    </w:p>
    <w:p w14:paraId="75659A61" w14:textId="77777777" w:rsidR="00BF49EA" w:rsidRDefault="00BF49EA">
      <w:pPr>
        <w:spacing w:line="200" w:lineRule="exact"/>
      </w:pPr>
    </w:p>
    <w:p w14:paraId="55E06AA8" w14:textId="77777777" w:rsidR="00BF49EA" w:rsidRDefault="00BF49EA">
      <w:pPr>
        <w:spacing w:line="200" w:lineRule="exact"/>
      </w:pPr>
    </w:p>
    <w:p w14:paraId="1D688CC5" w14:textId="4D23D80C" w:rsidR="00BF49EA" w:rsidRDefault="006F06F8">
      <w:pPr>
        <w:spacing w:before="7" w:line="200" w:lineRule="exact"/>
      </w:pPr>
      <w:r>
        <w:rPr>
          <w:rFonts w:ascii="Calibri" w:eastAsia="Calibri" w:hAnsi="Calibri" w:cs="Calibri"/>
          <w:noProof/>
          <w:color w:val="424242"/>
          <w:sz w:val="24"/>
          <w:szCs w:val="24"/>
        </w:rPr>
        <w:drawing>
          <wp:anchor distT="0" distB="0" distL="114300" distR="114300" simplePos="0" relativeHeight="251685376" behindDoc="0" locked="0" layoutInCell="1" allowOverlap="1" wp14:anchorId="68B3C327" wp14:editId="0FF03AE9">
            <wp:simplePos x="0" y="0"/>
            <wp:positionH relativeFrom="column">
              <wp:posOffset>3857625</wp:posOffset>
            </wp:positionH>
            <wp:positionV relativeFrom="paragraph">
              <wp:posOffset>81915</wp:posOffset>
            </wp:positionV>
            <wp:extent cx="455295" cy="176530"/>
            <wp:effectExtent l="0" t="0" r="1905" b="1270"/>
            <wp:wrapSquare wrapText="bothSides"/>
            <wp:docPr id="98" name="Picture 9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 Shot 2019-09-27 at 1.25.28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5295" cy="176530"/>
                    </a:xfrm>
                    <a:prstGeom prst="rect">
                      <a:avLst/>
                    </a:prstGeom>
                  </pic:spPr>
                </pic:pic>
              </a:graphicData>
            </a:graphic>
            <wp14:sizeRelH relativeFrom="page">
              <wp14:pctWidth>0</wp14:pctWidth>
            </wp14:sizeRelH>
            <wp14:sizeRelV relativeFrom="page">
              <wp14:pctHeight>0</wp14:pctHeight>
            </wp14:sizeRelV>
          </wp:anchor>
        </w:drawing>
      </w:r>
    </w:p>
    <w:p w14:paraId="567C9514" w14:textId="60E1AFD8" w:rsidR="006F06F8" w:rsidRDefault="00E34DB6" w:rsidP="006F06F8">
      <w:pPr>
        <w:ind w:left="361"/>
        <w:rPr>
          <w:rFonts w:ascii="Calibri" w:eastAsia="Calibri" w:hAnsi="Calibri" w:cs="Calibri"/>
          <w:color w:val="424242"/>
          <w:sz w:val="24"/>
          <w:szCs w:val="24"/>
        </w:rPr>
      </w:pPr>
      <w:r>
        <w:rPr>
          <w:rFonts w:ascii="Cambria" w:eastAsia="Cambria" w:hAnsi="Cambria" w:cs="Cambria"/>
          <w:color w:val="424242"/>
          <w:sz w:val="24"/>
          <w:szCs w:val="24"/>
        </w:rPr>
        <w:t xml:space="preserve">-     </w:t>
      </w:r>
      <w:r>
        <w:rPr>
          <w:rFonts w:ascii="Calibri" w:eastAsia="Calibri" w:hAnsi="Calibri" w:cs="Calibri"/>
          <w:color w:val="424242"/>
          <w:sz w:val="24"/>
          <w:szCs w:val="24"/>
        </w:rPr>
        <w:t xml:space="preserve">To  add  a  Long  Question  to  the  template,  tap  the  button  and  enter  a  </w:t>
      </w:r>
    </w:p>
    <w:p w14:paraId="4EED1DF5" w14:textId="6C73485F" w:rsidR="00BF49EA" w:rsidRDefault="006F06F8" w:rsidP="00F070AB">
      <w:pPr>
        <w:ind w:left="361"/>
        <w:rPr>
          <w:rFonts w:ascii="Calibri" w:eastAsia="Calibri" w:hAnsi="Calibri" w:cs="Calibri"/>
          <w:sz w:val="24"/>
          <w:szCs w:val="24"/>
        </w:rPr>
      </w:pPr>
      <w:r>
        <w:rPr>
          <w:rFonts w:ascii="Calibri" w:eastAsia="Calibri" w:hAnsi="Calibri" w:cs="Calibri"/>
          <w:color w:val="424242"/>
          <w:sz w:val="24"/>
          <w:szCs w:val="24"/>
        </w:rPr>
        <w:t xml:space="preserve">      </w:t>
      </w:r>
      <w:r w:rsidR="00E34DB6">
        <w:rPr>
          <w:rFonts w:ascii="Calibri" w:eastAsia="Calibri" w:hAnsi="Calibri" w:cs="Calibri"/>
          <w:color w:val="424242"/>
          <w:sz w:val="24"/>
          <w:szCs w:val="24"/>
        </w:rPr>
        <w:t>long</w:t>
      </w:r>
      <w:r w:rsidR="00F070AB">
        <w:rPr>
          <w:rFonts w:ascii="Calibri" w:eastAsia="Calibri" w:hAnsi="Calibri" w:cs="Calibri"/>
          <w:sz w:val="24"/>
          <w:szCs w:val="24"/>
        </w:rPr>
        <w:t xml:space="preserve"> </w:t>
      </w:r>
      <w:r w:rsidR="00E34DB6">
        <w:rPr>
          <w:rFonts w:ascii="Calibri" w:eastAsia="Calibri" w:hAnsi="Calibri" w:cs="Calibri"/>
          <w:color w:val="424242"/>
          <w:sz w:val="24"/>
          <w:szCs w:val="24"/>
        </w:rPr>
        <w:t>question in the textbox that will appear beside it.</w:t>
      </w:r>
    </w:p>
    <w:p w14:paraId="79A32946" w14:textId="77777777" w:rsidR="00BF49EA" w:rsidRDefault="00BF49EA">
      <w:pPr>
        <w:spacing w:before="18" w:line="260" w:lineRule="exact"/>
        <w:rPr>
          <w:sz w:val="26"/>
          <w:szCs w:val="26"/>
        </w:rPr>
      </w:pPr>
    </w:p>
    <w:p w14:paraId="03736A81" w14:textId="77777777" w:rsidR="00BF49EA" w:rsidRDefault="00BE65D9">
      <w:pPr>
        <w:ind w:left="4853"/>
      </w:pPr>
      <w:r>
        <w:pict w14:anchorId="61917277">
          <v:group id="_x0000_s1110" alt="" style="position:absolute;left:0;text-align:left;margin-left:300.3pt;margin-top:48.75pt;width:25.95pt;height:14.95pt;z-index:-251664896;mso-position-horizontal-relative:page" coordorigin="6006,975" coordsize="519,299">
            <v:shape id="_x0000_s1111" alt="" style="position:absolute;left:6028;top:998;width:474;height:254" coordorigin="6028,998" coordsize="474,254" path="m6375,1188r,64l6502,1125,6375,998r,63l6028,1061r,127l6375,1188xe" fillcolor="#4f81bc" stroked="f">
              <v:path arrowok="t"/>
            </v:shape>
            <v:shape id="_x0000_s1112" alt="" style="position:absolute;left:6028;top:998;width:474;height:254" coordorigin="6028,998" coordsize="474,254" path="m6028,1061r347,l6375,998r127,127l6375,1252r,-64l6028,1188r,-127xe" filled="f" strokecolor="#385d89" strokeweight="2pt">
              <v:path arrowok="t"/>
            </v:shape>
            <w10:wrap anchorx="page"/>
          </v:group>
        </w:pict>
      </w:r>
      <w:r>
        <w:pict w14:anchorId="0ECD8ABB">
          <v:group id="_x0000_s1107" alt="" style="position:absolute;left:0;text-align:left;margin-left:294.2pt;margin-top:371.6pt;width:25.7pt;height:14.7pt;z-index:-251663872;mso-position-horizontal-relative:page" coordorigin="5884,7432" coordsize="514,294">
            <v:shape id="_x0000_s1108" alt="" style="position:absolute;left:5904;top:7452;width:474;height:254" coordorigin="5904,7452" coordsize="474,254" path="m6251,7643r,63l6378,7579,6251,7452r,64l5904,7516r,127l6251,7643xe" fillcolor="#4f81bc" stroked="f">
              <v:path arrowok="t"/>
            </v:shape>
            <v:shape id="_x0000_s1109" alt="" style="position:absolute;left:5904;top:7452;width:474;height:254" coordorigin="5904,7452" coordsize="474,254" path="m5904,7516r347,l6251,7452r127,127l6251,7706r,-63l5904,7643r,-127xe" filled="f" strokecolor="#385d89" strokeweight="2pt">
              <v:path arrowok="t"/>
            </v:shape>
            <w10:wrap anchorx="page"/>
          </v:group>
        </w:pict>
      </w:r>
      <w:r>
        <w:rPr>
          <w:noProof/>
        </w:rPr>
        <w:pict w14:anchorId="5861DFA9">
          <v:shape id="_x0000_i1036" type="#_x0000_t75" alt="" style="width:218pt;height:198pt;mso-width-percent:0;mso-height-percent:0;mso-width-percent:0;mso-height-percent:0">
            <v:imagedata r:id="rId34" o:title=""/>
          </v:shape>
        </w:pict>
      </w:r>
    </w:p>
    <w:p w14:paraId="7DC984F1" w14:textId="77777777" w:rsidR="00BF49EA" w:rsidRDefault="00BF49EA">
      <w:pPr>
        <w:spacing w:line="200" w:lineRule="exact"/>
      </w:pPr>
    </w:p>
    <w:p w14:paraId="36FE0697" w14:textId="77777777" w:rsidR="00BF49EA" w:rsidRDefault="00F93BB6">
      <w:pPr>
        <w:spacing w:before="16" w:line="240" w:lineRule="exact"/>
        <w:rPr>
          <w:sz w:val="24"/>
          <w:szCs w:val="24"/>
        </w:rPr>
      </w:pPr>
      <w:r>
        <w:rPr>
          <w:rFonts w:ascii="Calibri" w:eastAsia="Calibri" w:hAnsi="Calibri" w:cs="Calibri"/>
          <w:noProof/>
          <w:color w:val="424242"/>
          <w:sz w:val="24"/>
          <w:szCs w:val="24"/>
        </w:rPr>
        <w:drawing>
          <wp:anchor distT="0" distB="0" distL="114300" distR="114300" simplePos="0" relativeHeight="251686400" behindDoc="0" locked="0" layoutInCell="1" allowOverlap="1" wp14:anchorId="7ADE27A8" wp14:editId="37A44068">
            <wp:simplePos x="0" y="0"/>
            <wp:positionH relativeFrom="column">
              <wp:posOffset>5242128</wp:posOffset>
            </wp:positionH>
            <wp:positionV relativeFrom="paragraph">
              <wp:posOffset>161671</wp:posOffset>
            </wp:positionV>
            <wp:extent cx="466090" cy="173355"/>
            <wp:effectExtent l="0" t="0" r="3810" b="444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9-09-27 at 1.28.39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6090" cy="173355"/>
                    </a:xfrm>
                    <a:prstGeom prst="rect">
                      <a:avLst/>
                    </a:prstGeom>
                  </pic:spPr>
                </pic:pic>
              </a:graphicData>
            </a:graphic>
            <wp14:sizeRelH relativeFrom="page">
              <wp14:pctWidth>0</wp14:pctWidth>
            </wp14:sizeRelH>
            <wp14:sizeRelV relativeFrom="page">
              <wp14:pctHeight>0</wp14:pctHeight>
            </wp14:sizeRelV>
          </wp:anchor>
        </w:drawing>
      </w:r>
    </w:p>
    <w:p w14:paraId="4A4F9E34" w14:textId="253F6C40" w:rsidR="00BF49EA" w:rsidRDefault="00847411">
      <w:pPr>
        <w:tabs>
          <w:tab w:val="left" w:pos="720"/>
        </w:tabs>
        <w:ind w:left="721" w:right="135" w:hanging="360"/>
        <w:jc w:val="both"/>
        <w:rPr>
          <w:rFonts w:ascii="Calibri" w:eastAsia="Calibri" w:hAnsi="Calibri" w:cs="Calibri"/>
          <w:sz w:val="24"/>
          <w:szCs w:val="24"/>
        </w:rPr>
        <w:sectPr w:rsidR="00BF49EA">
          <w:pgSz w:w="12240" w:h="15840"/>
          <w:pgMar w:top="520" w:right="1200" w:bottom="280" w:left="1720" w:header="319" w:footer="0" w:gutter="0"/>
          <w:cols w:space="720"/>
        </w:sectPr>
      </w:pPr>
      <w:r>
        <w:rPr>
          <w:rFonts w:ascii="Calibri" w:eastAsia="Calibri" w:hAnsi="Calibri" w:cs="Calibri"/>
          <w:noProof/>
          <w:color w:val="424242"/>
          <w:sz w:val="24"/>
          <w:szCs w:val="24"/>
        </w:rPr>
        <w:drawing>
          <wp:anchor distT="0" distB="0" distL="114300" distR="114300" simplePos="0" relativeHeight="251723264" behindDoc="0" locked="0" layoutInCell="1" allowOverlap="1" wp14:anchorId="794DDFAE" wp14:editId="430D1CF2">
            <wp:simplePos x="0" y="0"/>
            <wp:positionH relativeFrom="column">
              <wp:posOffset>3898265</wp:posOffset>
            </wp:positionH>
            <wp:positionV relativeFrom="paragraph">
              <wp:posOffset>591820</wp:posOffset>
            </wp:positionV>
            <wp:extent cx="466090" cy="173355"/>
            <wp:effectExtent l="0" t="0" r="3810" b="4445"/>
            <wp:wrapSquare wrapText="bothSides"/>
            <wp:docPr id="127" name="Picture 127" descr="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9-09-27 at 1.28.39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6090" cy="173355"/>
                    </a:xfrm>
                    <a:prstGeom prst="rect">
                      <a:avLst/>
                    </a:prstGeom>
                  </pic:spPr>
                </pic:pic>
              </a:graphicData>
            </a:graphic>
            <wp14:sizeRelH relativeFrom="page">
              <wp14:pctWidth>0</wp14:pctWidth>
            </wp14:sizeRelH>
            <wp14:sizeRelV relativeFrom="page">
              <wp14:pctHeight>0</wp14:pctHeight>
            </wp14:sizeRelV>
          </wp:anchor>
        </w:drawing>
      </w:r>
      <w:r w:rsidR="00F93BB6">
        <w:rPr>
          <w:noProof/>
        </w:rPr>
        <mc:AlternateContent>
          <mc:Choice Requires="wps">
            <w:drawing>
              <wp:anchor distT="0" distB="0" distL="114300" distR="114300" simplePos="0" relativeHeight="251689472" behindDoc="0" locked="0" layoutInCell="1" allowOverlap="1" wp14:anchorId="117603D0" wp14:editId="777D0133">
                <wp:simplePos x="0" y="0"/>
                <wp:positionH relativeFrom="column">
                  <wp:posOffset>2707005</wp:posOffset>
                </wp:positionH>
                <wp:positionV relativeFrom="paragraph">
                  <wp:posOffset>973785</wp:posOffset>
                </wp:positionV>
                <wp:extent cx="327025" cy="248717"/>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327025" cy="248717"/>
                        </a:xfrm>
                        <a:prstGeom prst="rect">
                          <a:avLst/>
                        </a:prstGeom>
                        <a:noFill/>
                        <a:ln w="6350">
                          <a:noFill/>
                        </a:ln>
                      </wps:spPr>
                      <wps:txbx>
                        <w:txbxContent>
                          <w:p w14:paraId="188DDF9A" w14:textId="77777777" w:rsidR="00F93BB6" w:rsidRPr="00F93BB6" w:rsidRDefault="00F93BB6" w:rsidP="00F93BB6">
                            <w:pPr>
                              <w:rPr>
                                <w:rFonts w:asciiTheme="minorHAnsi" w:hAnsiTheme="minorHAnsi"/>
                                <w:b/>
                                <w:bCs/>
                                <w:color w:val="FF0000"/>
                                <w:sz w:val="24"/>
                                <w:szCs w:val="24"/>
                                <w:lang w:val="en-AU"/>
                              </w:rPr>
                            </w:pPr>
                            <w:r>
                              <w:rPr>
                                <w:rFonts w:asciiTheme="minorHAnsi" w:hAnsiTheme="minorHAnsi"/>
                                <w:b/>
                                <w:bCs/>
                                <w:color w:val="FF0000"/>
                                <w:sz w:val="24"/>
                                <w:szCs w:val="24"/>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603D0" id="_x0000_t202" coordsize="21600,21600" o:spt="202" path="m,l,21600r21600,l21600,xe">
                <v:stroke joinstyle="miter"/>
                <v:path gradientshapeok="t" o:connecttype="rect"/>
              </v:shapetype>
              <v:shape id="Text Box 101" o:spid="_x0000_s1026" type="#_x0000_t202" style="position:absolute;left:0;text-align:left;margin-left:213.15pt;margin-top:76.7pt;width:25.75pt;height:19.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" filled="f" stroked="f" strokeweight=".5pt">
                <v:textbox>
                  <w:txbxContent>
                    <w:p w14:paraId="188DDF9A" w14:textId="77777777" w:rsidR="00F93BB6" w:rsidRPr="00F93BB6" w:rsidRDefault="00F93BB6" w:rsidP="00F93BB6">
                      <w:pPr>
                        <w:rPr>
                          <w:rFonts w:asciiTheme="minorHAnsi" w:hAnsiTheme="minorHAnsi"/>
                          <w:b/>
                          <w:bCs/>
                          <w:color w:val="FF0000"/>
                          <w:sz w:val="24"/>
                          <w:szCs w:val="24"/>
                          <w:lang w:val="en-AU"/>
                        </w:rPr>
                      </w:pPr>
                      <w:r>
                        <w:rPr>
                          <w:rFonts w:asciiTheme="minorHAnsi" w:hAnsiTheme="minorHAnsi"/>
                          <w:b/>
                          <w:bCs/>
                          <w:color w:val="FF0000"/>
                          <w:sz w:val="24"/>
                          <w:szCs w:val="24"/>
                          <w:lang w:val="en-AU"/>
                        </w:rPr>
                        <w:t>2.</w:t>
                      </w:r>
                    </w:p>
                  </w:txbxContent>
                </v:textbox>
              </v:shape>
            </w:pict>
          </mc:Fallback>
        </mc:AlternateContent>
      </w:r>
      <w:r w:rsidR="00F93BB6">
        <w:rPr>
          <w:noProof/>
        </w:rPr>
        <mc:AlternateContent>
          <mc:Choice Requires="wps">
            <w:drawing>
              <wp:anchor distT="0" distB="0" distL="114300" distR="114300" simplePos="0" relativeHeight="251696640" behindDoc="1" locked="0" layoutInCell="1" allowOverlap="1" wp14:anchorId="02F1617D" wp14:editId="0135B7E1">
                <wp:simplePos x="0" y="0"/>
                <wp:positionH relativeFrom="column">
                  <wp:posOffset>2691994</wp:posOffset>
                </wp:positionH>
                <wp:positionV relativeFrom="paragraph">
                  <wp:posOffset>971245</wp:posOffset>
                </wp:positionV>
                <wp:extent cx="317907" cy="309169"/>
                <wp:effectExtent l="12700" t="12700" r="12700" b="8890"/>
                <wp:wrapNone/>
                <wp:docPr id="108" name="Oval 108"/>
                <wp:cNvGraphicFramePr/>
                <a:graphic xmlns:a="http://schemas.openxmlformats.org/drawingml/2006/main">
                  <a:graphicData uri="http://schemas.microsoft.com/office/word/2010/wordprocessingShape">
                    <wps:wsp>
                      <wps:cNvSpPr/>
                      <wps:spPr>
                        <a:xfrm>
                          <a:off x="0" y="0"/>
                          <a:ext cx="317907" cy="30916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BB212A" id="Oval 108" o:spid="_x0000_s1026" style="position:absolute;margin-left:211.95pt;margin-top:76.5pt;width:25.05pt;height:24.3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" filled="f" strokecolor="#243f60 [1604]" strokeweight="2pt"/>
            </w:pict>
          </mc:Fallback>
        </mc:AlternateContent>
      </w:r>
      <w:r w:rsidR="00F93BB6">
        <w:rPr>
          <w:noProof/>
        </w:rPr>
        <mc:AlternateContent>
          <mc:Choice Requires="wps">
            <w:drawing>
              <wp:anchor distT="0" distB="0" distL="114300" distR="114300" simplePos="0" relativeHeight="251687424" behindDoc="0" locked="0" layoutInCell="1" allowOverlap="1" wp14:anchorId="04DBE073" wp14:editId="023E5E9D">
                <wp:simplePos x="0" y="0"/>
                <wp:positionH relativeFrom="column">
                  <wp:posOffset>-346050</wp:posOffset>
                </wp:positionH>
                <wp:positionV relativeFrom="paragraph">
                  <wp:posOffset>1009091</wp:posOffset>
                </wp:positionV>
                <wp:extent cx="315570" cy="255524"/>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15570" cy="255524"/>
                        </a:xfrm>
                        <a:prstGeom prst="rect">
                          <a:avLst/>
                        </a:prstGeom>
                        <a:noFill/>
                        <a:ln w="6350">
                          <a:noFill/>
                        </a:ln>
                      </wps:spPr>
                      <wps:txbx>
                        <w:txbxContent>
                          <w:p w14:paraId="14954956" w14:textId="77777777" w:rsidR="00F93BB6" w:rsidRPr="00F93BB6" w:rsidRDefault="00F93BB6">
                            <w:pPr>
                              <w:rPr>
                                <w:rFonts w:asciiTheme="minorHAnsi" w:hAnsiTheme="minorHAnsi"/>
                                <w:b/>
                                <w:bCs/>
                                <w:color w:val="FF0000"/>
                                <w:sz w:val="24"/>
                                <w:szCs w:val="24"/>
                                <w:lang w:val="en-AU"/>
                              </w:rPr>
                            </w:pPr>
                            <w:r w:rsidRPr="00F93BB6">
                              <w:rPr>
                                <w:rFonts w:asciiTheme="minorHAnsi" w:hAnsiTheme="minorHAnsi"/>
                                <w:b/>
                                <w:bCs/>
                                <w:color w:val="FF0000"/>
                                <w:sz w:val="24"/>
                                <w:szCs w:val="24"/>
                                <w:lang w:val="en-AU"/>
                              </w:rPr>
                              <w:t>1</w:t>
                            </w:r>
                            <w:r>
                              <w:rPr>
                                <w:rFonts w:asciiTheme="minorHAnsi" w:hAnsiTheme="minorHAnsi"/>
                                <w:b/>
                                <w:bCs/>
                                <w:color w:val="FF0000"/>
                                <w:sz w:val="24"/>
                                <w:szCs w:val="24"/>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BE073" id="Text Box 100" o:spid="_x0000_s1027" type="#_x0000_t202" style="position:absolute;left:0;text-align:left;margin-left:-27.25pt;margin-top:79.45pt;width:24.85pt;height:20.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" filled="f" stroked="f" strokeweight=".5pt">
                <v:textbox>
                  <w:txbxContent>
                    <w:p w14:paraId="14954956" w14:textId="77777777" w:rsidR="00F93BB6" w:rsidRPr="00F93BB6" w:rsidRDefault="00F93BB6">
                      <w:pPr>
                        <w:rPr>
                          <w:rFonts w:asciiTheme="minorHAnsi" w:hAnsiTheme="minorHAnsi"/>
                          <w:b/>
                          <w:bCs/>
                          <w:color w:val="FF0000"/>
                          <w:sz w:val="24"/>
                          <w:szCs w:val="24"/>
                          <w:lang w:val="en-AU"/>
                        </w:rPr>
                      </w:pPr>
                      <w:r w:rsidRPr="00F93BB6">
                        <w:rPr>
                          <w:rFonts w:asciiTheme="minorHAnsi" w:hAnsiTheme="minorHAnsi"/>
                          <w:b/>
                          <w:bCs/>
                          <w:color w:val="FF0000"/>
                          <w:sz w:val="24"/>
                          <w:szCs w:val="24"/>
                          <w:lang w:val="en-AU"/>
                        </w:rPr>
                        <w:t>1</w:t>
                      </w:r>
                      <w:r>
                        <w:rPr>
                          <w:rFonts w:asciiTheme="minorHAnsi" w:hAnsiTheme="minorHAnsi"/>
                          <w:b/>
                          <w:bCs/>
                          <w:color w:val="FF0000"/>
                          <w:sz w:val="24"/>
                          <w:szCs w:val="24"/>
                          <w:lang w:val="en-AU"/>
                        </w:rPr>
                        <w:t>.</w:t>
                      </w:r>
                    </w:p>
                  </w:txbxContent>
                </v:textbox>
              </v:shape>
            </w:pict>
          </mc:Fallback>
        </mc:AlternateContent>
      </w:r>
      <w:r w:rsidR="00F93BB6">
        <w:rPr>
          <w:noProof/>
        </w:rPr>
        <mc:AlternateContent>
          <mc:Choice Requires="wps">
            <w:drawing>
              <wp:anchor distT="0" distB="0" distL="114300" distR="114300" simplePos="0" relativeHeight="251694592" behindDoc="1" locked="0" layoutInCell="1" allowOverlap="1" wp14:anchorId="2DC04E49" wp14:editId="45881AB9">
                <wp:simplePos x="0" y="0"/>
                <wp:positionH relativeFrom="column">
                  <wp:posOffset>-346050</wp:posOffset>
                </wp:positionH>
                <wp:positionV relativeFrom="paragraph">
                  <wp:posOffset>1007161</wp:posOffset>
                </wp:positionV>
                <wp:extent cx="317907" cy="309169"/>
                <wp:effectExtent l="12700" t="12700" r="12700" b="8890"/>
                <wp:wrapNone/>
                <wp:docPr id="106" name="Oval 106"/>
                <wp:cNvGraphicFramePr/>
                <a:graphic xmlns:a="http://schemas.openxmlformats.org/drawingml/2006/main">
                  <a:graphicData uri="http://schemas.microsoft.com/office/word/2010/wordprocessingShape">
                    <wps:wsp>
                      <wps:cNvSpPr/>
                      <wps:spPr>
                        <a:xfrm>
                          <a:off x="0" y="0"/>
                          <a:ext cx="317907" cy="309169"/>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5E3C5" id="Oval 106" o:spid="_x0000_s1026" style="position:absolute;margin-left:-27.25pt;margin-top:79.3pt;width:25.05pt;height:24.3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" fillcolor="white [3212]" strokecolor="#243f60 [1604]" strokeweight="2pt"/>
            </w:pict>
          </mc:Fallback>
        </mc:AlternateContent>
      </w:r>
      <w:r w:rsidR="00BE65D9">
        <w:pict w14:anchorId="3217FB0B">
          <v:group id="_x0000_s1102" alt="" style="position:absolute;left:0;text-align:left;margin-left:93pt;margin-top:576.65pt;width:195.55pt;height:200.9pt;z-index:-251666944;mso-position-horizontal-relative:page;mso-position-vertical-relative:page" coordorigin="1860,11533" coordsize="3911,4018">
            <v:shape id="_x0000_s1103" type="#_x0000_t75" alt="" style="position:absolute;left:1860;top:11533;width:3911;height:4018">
              <v:imagedata r:id="rId36" o:title=""/>
            </v:shape>
            <v:shape id="_x0000_s1104" alt="" style="position:absolute;left:2460;top:15091;width:2940;height:135" coordorigin="2460,15091" coordsize="2940,135" path="m5288,15181r-23,l5265,15226r135,-67l5288,15181xe" fillcolor="red" stroked="f">
              <v:path arrowok="t"/>
            </v:shape>
            <v:shape id="_x0000_s1105" alt="" style="position:absolute;left:2460;top:15091;width:2940;height:135" coordorigin="2460,15091" coordsize="2940,135" path="m5288,15136r-23,-45l5265,15136r23,xe" fillcolor="red" stroked="f">
              <v:path arrowok="t"/>
            </v:shape>
            <v:shape id="_x0000_s1106" alt="" style="position:absolute;left:2460;top:15091;width:2940;height:135" coordorigin="2460,15091" coordsize="2940,135" path="m2460,15136r,45l5288,15181r112,-22l5265,15091r23,45l2460,15136xe" fillcolor="red" stroked="f">
              <v:path arrowok="t"/>
            </v:shape>
            <w10:wrap anchorx="page" anchory="page"/>
          </v:group>
        </w:pict>
      </w:r>
      <w:r w:rsidR="00BE65D9">
        <w:pict w14:anchorId="635FE592">
          <v:group id="_x0000_s1099" alt="" style="position:absolute;left:0;text-align:left;margin-left:328.7pt;margin-top:75.75pt;width:200pt;height:197.2pt;z-index:-251665920;mso-position-horizontal-relative:page;mso-position-vertical-relative:text" coordorigin="6574,1515" coordsize="4000,3944">
            <v:shape id="_x0000_s1100" type="#_x0000_t75" alt="" style="position:absolute;left:6574;top:1515;width:4000;height:3944">
              <v:imagedata r:id="rId37" o:title=""/>
            </v:shape>
            <v:shape id="_x0000_s1101" alt="" style="position:absolute;left:8640;top:4587;width:1051;height:529" coordorigin="8640,4587" coordsize="1051,529" path="m8640,5116r1051,l9691,4587r-1051,l8640,5116xe" filled="f" strokecolor="red" strokeweight="2.25pt">
              <v:path arrowok="t"/>
            </v:shape>
            <w10:wrap anchorx="page"/>
          </v:group>
        </w:pict>
      </w:r>
      <w:r w:rsidR="00E34DB6">
        <w:rPr>
          <w:rFonts w:ascii="Cambria" w:eastAsia="Cambria" w:hAnsi="Cambria" w:cs="Cambria"/>
          <w:color w:val="424242"/>
          <w:sz w:val="24"/>
          <w:szCs w:val="24"/>
        </w:rPr>
        <w:t>-</w:t>
      </w:r>
      <w:r w:rsidR="00E34DB6">
        <w:rPr>
          <w:rFonts w:ascii="Cambria" w:eastAsia="Cambria" w:hAnsi="Cambria" w:cs="Cambria"/>
          <w:color w:val="424242"/>
          <w:sz w:val="24"/>
          <w:szCs w:val="24"/>
        </w:rPr>
        <w:tab/>
      </w:r>
      <w:r w:rsidR="00E34DB6">
        <w:rPr>
          <w:rFonts w:ascii="Calibri" w:eastAsia="Calibri" w:hAnsi="Calibri" w:cs="Calibri"/>
          <w:color w:val="424242"/>
          <w:sz w:val="24"/>
          <w:szCs w:val="24"/>
        </w:rPr>
        <w:t xml:space="preserve">To add a placeholder for a photo to be attached to the template, tap the button. A photo logo/icon will appear – this will function as a placeholder during the Inspection process for photos to be added in its place. NOTE: You will have to scroll through the horizontal elements menu to access the </w:t>
      </w:r>
      <w:r>
        <w:rPr>
          <w:rFonts w:ascii="Calibri" w:eastAsia="Calibri" w:hAnsi="Calibri" w:cs="Calibri"/>
          <w:noProof/>
          <w:color w:val="424242"/>
          <w:sz w:val="24"/>
          <w:szCs w:val="24"/>
        </w:rPr>
        <w:drawing>
          <wp:anchor distT="0" distB="0" distL="114300" distR="114300" simplePos="0" relativeHeight="251721216" behindDoc="0" locked="0" layoutInCell="1" allowOverlap="1" wp14:anchorId="56AEFCF6" wp14:editId="122B5112">
            <wp:simplePos x="0" y="0"/>
            <wp:positionH relativeFrom="column">
              <wp:posOffset>5241925</wp:posOffset>
            </wp:positionH>
            <wp:positionV relativeFrom="paragraph">
              <wp:posOffset>-1270</wp:posOffset>
            </wp:positionV>
            <wp:extent cx="466090" cy="173355"/>
            <wp:effectExtent l="0" t="0" r="3810" b="4445"/>
            <wp:wrapSquare wrapText="bothSides"/>
            <wp:docPr id="126" name="Picture 126" descr="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9-09-27 at 1.28.39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6090" cy="17335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color w:val="424242"/>
          <w:sz w:val="24"/>
          <w:szCs w:val="24"/>
        </w:rPr>
        <w:t xml:space="preserve"> </w:t>
      </w:r>
      <w:r w:rsidR="00E34DB6">
        <w:rPr>
          <w:rFonts w:ascii="Calibri" w:eastAsia="Calibri" w:hAnsi="Calibri" w:cs="Calibri"/>
          <w:color w:val="424242"/>
          <w:sz w:val="24"/>
          <w:szCs w:val="24"/>
        </w:rPr>
        <w:t>button.</w:t>
      </w:r>
    </w:p>
    <w:p w14:paraId="6B751870" w14:textId="77777777" w:rsidR="00BF49EA" w:rsidRDefault="00BF49EA">
      <w:pPr>
        <w:spacing w:before="3" w:line="120" w:lineRule="exact"/>
        <w:rPr>
          <w:sz w:val="13"/>
          <w:szCs w:val="13"/>
        </w:rPr>
      </w:pPr>
    </w:p>
    <w:p w14:paraId="063781F1" w14:textId="77777777" w:rsidR="00BF49EA" w:rsidRDefault="00BF49EA">
      <w:pPr>
        <w:spacing w:line="200" w:lineRule="exact"/>
      </w:pPr>
    </w:p>
    <w:p w14:paraId="1A80BAC4" w14:textId="77777777" w:rsidR="00BF49EA" w:rsidRDefault="0061471D">
      <w:pPr>
        <w:spacing w:line="200" w:lineRule="exact"/>
      </w:pPr>
      <w:r>
        <w:rPr>
          <w:noProof/>
        </w:rPr>
        <mc:AlternateContent>
          <mc:Choice Requires="wps">
            <w:drawing>
              <wp:anchor distT="0" distB="0" distL="114300" distR="114300" simplePos="0" relativeHeight="251693568" behindDoc="0" locked="0" layoutInCell="1" allowOverlap="1" wp14:anchorId="6E1302C5" wp14:editId="6A5E3E58">
                <wp:simplePos x="0" y="0"/>
                <wp:positionH relativeFrom="column">
                  <wp:posOffset>2708619</wp:posOffset>
                </wp:positionH>
                <wp:positionV relativeFrom="paragraph">
                  <wp:posOffset>114690</wp:posOffset>
                </wp:positionV>
                <wp:extent cx="327025" cy="27243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327025" cy="272430"/>
                        </a:xfrm>
                        <a:prstGeom prst="rect">
                          <a:avLst/>
                        </a:prstGeom>
                        <a:noFill/>
                        <a:ln w="6350">
                          <a:noFill/>
                        </a:ln>
                      </wps:spPr>
                      <wps:txbx>
                        <w:txbxContent>
                          <w:p w14:paraId="3033FDF1" w14:textId="77777777" w:rsidR="00F93BB6" w:rsidRPr="00F93BB6" w:rsidRDefault="00F93BB6" w:rsidP="00F93BB6">
                            <w:pPr>
                              <w:rPr>
                                <w:rFonts w:asciiTheme="minorHAnsi" w:hAnsiTheme="minorHAnsi"/>
                                <w:b/>
                                <w:bCs/>
                                <w:color w:val="FF0000"/>
                                <w:sz w:val="24"/>
                                <w:szCs w:val="24"/>
                                <w:lang w:val="en-AU"/>
                              </w:rPr>
                            </w:pPr>
                            <w:r>
                              <w:rPr>
                                <w:rFonts w:asciiTheme="minorHAnsi" w:hAnsiTheme="minorHAnsi"/>
                                <w:b/>
                                <w:bCs/>
                                <w:color w:val="FF0000"/>
                                <w:sz w:val="24"/>
                                <w:szCs w:val="24"/>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302C5" id="Text Box 105" o:spid="_x0000_s1028" type="#_x0000_t202" style="position:absolute;margin-left:213.3pt;margin-top:9.05pt;width:25.75pt;height:21.4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" filled="f" stroked="f" strokeweight=".5pt">
                <v:textbox>
                  <w:txbxContent>
                    <w:p w14:paraId="3033FDF1" w14:textId="77777777" w:rsidR="00F93BB6" w:rsidRPr="00F93BB6" w:rsidRDefault="00F93BB6" w:rsidP="00F93BB6">
                      <w:pPr>
                        <w:rPr>
                          <w:rFonts w:asciiTheme="minorHAnsi" w:hAnsiTheme="minorHAnsi"/>
                          <w:b/>
                          <w:bCs/>
                          <w:color w:val="FF0000"/>
                          <w:sz w:val="24"/>
                          <w:szCs w:val="24"/>
                          <w:lang w:val="en-AU"/>
                        </w:rPr>
                      </w:pPr>
                      <w:r>
                        <w:rPr>
                          <w:rFonts w:asciiTheme="minorHAnsi" w:hAnsiTheme="minorHAnsi"/>
                          <w:b/>
                          <w:bCs/>
                          <w:color w:val="FF0000"/>
                          <w:sz w:val="24"/>
                          <w:szCs w:val="24"/>
                          <w:lang w:val="en-AU"/>
                        </w:rPr>
                        <w:t>4.</w:t>
                      </w:r>
                    </w:p>
                  </w:txbxContent>
                </v:textbox>
              </v:shape>
            </w:pict>
          </mc:Fallback>
        </mc:AlternateContent>
      </w:r>
      <w:r>
        <w:rPr>
          <w:noProof/>
        </w:rPr>
        <mc:AlternateContent>
          <mc:Choice Requires="wps">
            <w:drawing>
              <wp:anchor distT="0" distB="0" distL="114300" distR="114300" simplePos="0" relativeHeight="251700736" behindDoc="1" locked="0" layoutInCell="1" allowOverlap="1" wp14:anchorId="4274E886" wp14:editId="1A0933C0">
                <wp:simplePos x="0" y="0"/>
                <wp:positionH relativeFrom="column">
                  <wp:posOffset>2708275</wp:posOffset>
                </wp:positionH>
                <wp:positionV relativeFrom="paragraph">
                  <wp:posOffset>116840</wp:posOffset>
                </wp:positionV>
                <wp:extent cx="317500" cy="308610"/>
                <wp:effectExtent l="12700" t="12700" r="12700" b="8890"/>
                <wp:wrapNone/>
                <wp:docPr id="110" name="Oval 110"/>
                <wp:cNvGraphicFramePr/>
                <a:graphic xmlns:a="http://schemas.openxmlformats.org/drawingml/2006/main">
                  <a:graphicData uri="http://schemas.microsoft.com/office/word/2010/wordprocessingShape">
                    <wps:wsp>
                      <wps:cNvSpPr/>
                      <wps:spPr>
                        <a:xfrm>
                          <a:off x="0" y="0"/>
                          <a:ext cx="317500" cy="30861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B8C64C" id="Oval 110" o:spid="_x0000_s1026" style="position:absolute;margin-left:213.25pt;margin-top:9.2pt;width:25pt;height:24.3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" fillcolor="white [3212]" strokecolor="#243f60 [1604]" strokeweight="2pt"/>
            </w:pict>
          </mc:Fallback>
        </mc:AlternateContent>
      </w:r>
      <w:r w:rsidR="00BE65D9">
        <w:pict w14:anchorId="1F5EE220">
          <v:shape id="_x0000_s1098" type="#_x0000_t75" alt="" style="position:absolute;margin-left:332pt;margin-top:51.05pt;width:196.95pt;height:350.2pt;z-index:-251662848;mso-wrap-edited:f;mso-width-percent:0;mso-height-percent:0;mso-position-horizontal-relative:page;mso-position-vertical-relative:page;mso-width-percent:0;mso-height-percent:0">
            <v:imagedata r:id="rId38" o:title=""/>
            <w10:wrap anchorx="page" anchory="page"/>
          </v:shape>
        </w:pict>
      </w:r>
      <w:r w:rsidR="00F93BB6">
        <w:rPr>
          <w:noProof/>
        </w:rPr>
        <mc:AlternateContent>
          <mc:Choice Requires="wps">
            <w:drawing>
              <wp:anchor distT="0" distB="0" distL="114300" distR="114300" simplePos="0" relativeHeight="251698688" behindDoc="1" locked="0" layoutInCell="1" allowOverlap="1" wp14:anchorId="59A17DF2" wp14:editId="23699F42">
                <wp:simplePos x="0" y="0"/>
                <wp:positionH relativeFrom="column">
                  <wp:posOffset>-327254</wp:posOffset>
                </wp:positionH>
                <wp:positionV relativeFrom="paragraph">
                  <wp:posOffset>115570</wp:posOffset>
                </wp:positionV>
                <wp:extent cx="317907" cy="309169"/>
                <wp:effectExtent l="12700" t="12700" r="12700" b="8890"/>
                <wp:wrapNone/>
                <wp:docPr id="109" name="Oval 109"/>
                <wp:cNvGraphicFramePr/>
                <a:graphic xmlns:a="http://schemas.openxmlformats.org/drawingml/2006/main">
                  <a:graphicData uri="http://schemas.microsoft.com/office/word/2010/wordprocessingShape">
                    <wps:wsp>
                      <wps:cNvSpPr/>
                      <wps:spPr>
                        <a:xfrm>
                          <a:off x="0" y="0"/>
                          <a:ext cx="317907" cy="309169"/>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A1A675" id="Oval 109" o:spid="_x0000_s1026" style="position:absolute;margin-left:-25.75pt;margin-top:9.1pt;width:25.05pt;height:24.3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" fillcolor="white [3212]" strokecolor="#243f60 [1604]" strokeweight="2pt"/>
            </w:pict>
          </mc:Fallback>
        </mc:AlternateContent>
      </w:r>
      <w:r w:rsidR="00F93BB6">
        <w:rPr>
          <w:noProof/>
        </w:rPr>
        <mc:AlternateContent>
          <mc:Choice Requires="wps">
            <w:drawing>
              <wp:anchor distT="0" distB="0" distL="114300" distR="114300" simplePos="0" relativeHeight="251691520" behindDoc="0" locked="0" layoutInCell="1" allowOverlap="1" wp14:anchorId="260F617F" wp14:editId="371C19A8">
                <wp:simplePos x="0" y="0"/>
                <wp:positionH relativeFrom="column">
                  <wp:posOffset>-324104</wp:posOffset>
                </wp:positionH>
                <wp:positionV relativeFrom="paragraph">
                  <wp:posOffset>130379</wp:posOffset>
                </wp:positionV>
                <wp:extent cx="327375" cy="256032"/>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27375" cy="256032"/>
                        </a:xfrm>
                        <a:prstGeom prst="rect">
                          <a:avLst/>
                        </a:prstGeom>
                        <a:noFill/>
                        <a:ln w="6350">
                          <a:noFill/>
                        </a:ln>
                      </wps:spPr>
                      <wps:txbx>
                        <w:txbxContent>
                          <w:p w14:paraId="2F3CC56C" w14:textId="77777777" w:rsidR="00F93BB6" w:rsidRPr="00F93BB6" w:rsidRDefault="00F93BB6" w:rsidP="00F93BB6">
                            <w:pPr>
                              <w:rPr>
                                <w:rFonts w:asciiTheme="minorHAnsi" w:hAnsiTheme="minorHAnsi"/>
                                <w:b/>
                                <w:bCs/>
                                <w:color w:val="FF0000"/>
                                <w:sz w:val="24"/>
                                <w:szCs w:val="24"/>
                                <w:lang w:val="en-AU"/>
                              </w:rPr>
                            </w:pPr>
                            <w:r>
                              <w:rPr>
                                <w:rFonts w:asciiTheme="minorHAnsi" w:hAnsiTheme="minorHAnsi"/>
                                <w:b/>
                                <w:bCs/>
                                <w:color w:val="FF0000"/>
                                <w:sz w:val="24"/>
                                <w:szCs w:val="24"/>
                                <w:lang w:val="en-AU"/>
                              </w:rPr>
                              <w:t>3</w:t>
                            </w:r>
                            <w:r>
                              <w:rPr>
                                <w:rFonts w:asciiTheme="minorHAnsi" w:hAnsiTheme="minorHAnsi"/>
                                <w:b/>
                                <w:bCs/>
                                <w:color w:val="FF0000"/>
                                <w:sz w:val="24"/>
                                <w:szCs w:val="24"/>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F617F" id="Text Box 102" o:spid="_x0000_s1029" type="#_x0000_t202" style="position:absolute;margin-left:-25.5pt;margin-top:10.25pt;width:25.8pt;height:20.1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" filled="f" stroked="f" strokeweight=".5pt">
                <v:textbox>
                  <w:txbxContent>
                    <w:p w14:paraId="2F3CC56C" w14:textId="77777777" w:rsidR="00F93BB6" w:rsidRPr="00F93BB6" w:rsidRDefault="00F93BB6" w:rsidP="00F93BB6">
                      <w:pPr>
                        <w:rPr>
                          <w:rFonts w:asciiTheme="minorHAnsi" w:hAnsiTheme="minorHAnsi"/>
                          <w:b/>
                          <w:bCs/>
                          <w:color w:val="FF0000"/>
                          <w:sz w:val="24"/>
                          <w:szCs w:val="24"/>
                          <w:lang w:val="en-AU"/>
                        </w:rPr>
                      </w:pPr>
                      <w:r>
                        <w:rPr>
                          <w:rFonts w:asciiTheme="minorHAnsi" w:hAnsiTheme="minorHAnsi"/>
                          <w:b/>
                          <w:bCs/>
                          <w:color w:val="FF0000"/>
                          <w:sz w:val="24"/>
                          <w:szCs w:val="24"/>
                          <w:lang w:val="en-AU"/>
                        </w:rPr>
                        <w:t>3</w:t>
                      </w:r>
                      <w:r>
                        <w:rPr>
                          <w:rFonts w:asciiTheme="minorHAnsi" w:hAnsiTheme="minorHAnsi"/>
                          <w:b/>
                          <w:bCs/>
                          <w:color w:val="FF0000"/>
                          <w:sz w:val="24"/>
                          <w:szCs w:val="24"/>
                          <w:lang w:val="en-AU"/>
                        </w:rPr>
                        <w:t>.</w:t>
                      </w:r>
                    </w:p>
                  </w:txbxContent>
                </v:textbox>
              </v:shape>
            </w:pict>
          </mc:Fallback>
        </mc:AlternateContent>
      </w:r>
    </w:p>
    <w:p w14:paraId="5789BE3A" w14:textId="77777777" w:rsidR="00BF49EA" w:rsidRDefault="00BE65D9">
      <w:pPr>
        <w:ind w:left="140"/>
      </w:pPr>
      <w:r>
        <w:pict w14:anchorId="0838B6E4">
          <v:group id="_x0000_s1095" alt="" style="position:absolute;left:0;text-align:left;margin-left:298pt;margin-top:124.65pt;width:25.7pt;height:14.7pt;z-index:-251661824;mso-position-horizontal-relative:page" coordorigin="5960,2493" coordsize="514,294">
            <v:shape id="_x0000_s1096" alt="" style="position:absolute;left:5980;top:2513;width:474;height:254" coordorigin="5980,2513" coordsize="474,254" path="m6327,2703r,64l6454,2640,6327,2513r,63l5980,2576r,127l6327,2703xe" fillcolor="#4f81bc" stroked="f">
              <v:path arrowok="t"/>
            </v:shape>
            <v:shape id="_x0000_s1097" alt="" style="position:absolute;left:5980;top:2513;width:474;height:254" coordorigin="5980,2513" coordsize="474,254" path="m5980,2576r347,l6327,2513r127,127l6327,2767r,-64l5980,2703r,-127xe" filled="f" strokecolor="#385d89" strokeweight="2pt">
              <v:path arrowok="t"/>
            </v:shape>
            <w10:wrap anchorx="page"/>
          </v:group>
        </w:pict>
      </w:r>
      <w:r>
        <w:rPr>
          <w:noProof/>
        </w:rPr>
        <w:pict w14:anchorId="0FE08C84">
          <v:shape id="_x0000_i1035" type="#_x0000_t75" alt="" style="width:197pt;height:351pt;mso-width-percent:0;mso-height-percent:0;mso-width-percent:0;mso-height-percent:0">
            <v:imagedata r:id="rId39" o:title=""/>
          </v:shape>
        </w:pict>
      </w:r>
    </w:p>
    <w:p w14:paraId="5A53ACC8" w14:textId="77777777" w:rsidR="00BF49EA" w:rsidRDefault="00BF49EA">
      <w:pPr>
        <w:spacing w:before="17" w:line="240" w:lineRule="exact"/>
        <w:rPr>
          <w:sz w:val="24"/>
          <w:szCs w:val="24"/>
        </w:rPr>
      </w:pPr>
    </w:p>
    <w:p w14:paraId="57185C35" w14:textId="77777777" w:rsidR="00BF49EA" w:rsidRDefault="00E34DB6">
      <w:pPr>
        <w:tabs>
          <w:tab w:val="left" w:pos="720"/>
        </w:tabs>
        <w:spacing w:before="21"/>
        <w:ind w:left="721" w:right="65" w:hanging="360"/>
        <w:rPr>
          <w:rFonts w:ascii="Calibri" w:eastAsia="Calibri" w:hAnsi="Calibri" w:cs="Calibri"/>
          <w:sz w:val="24"/>
          <w:szCs w:val="24"/>
        </w:rPr>
      </w:pPr>
      <w:r>
        <w:rPr>
          <w:rFonts w:ascii="Cambria" w:eastAsia="Cambria" w:hAnsi="Cambria" w:cs="Cambria"/>
          <w:color w:val="424242"/>
          <w:sz w:val="24"/>
          <w:szCs w:val="24"/>
        </w:rPr>
        <w:t>-</w:t>
      </w:r>
      <w:r>
        <w:rPr>
          <w:rFonts w:ascii="Cambria" w:eastAsia="Cambria" w:hAnsi="Cambria" w:cs="Cambria"/>
          <w:color w:val="424242"/>
          <w:sz w:val="24"/>
          <w:szCs w:val="24"/>
        </w:rPr>
        <w:tab/>
      </w:r>
      <w:r>
        <w:rPr>
          <w:rFonts w:ascii="Calibri" w:eastAsia="Calibri" w:hAnsi="Calibri" w:cs="Calibri"/>
          <w:color w:val="424242"/>
          <w:sz w:val="24"/>
          <w:szCs w:val="24"/>
        </w:rPr>
        <w:t>To go back and edit previous fields or elements, simply tap on the textboxes for each element added to make the necessary changes.</w:t>
      </w:r>
    </w:p>
    <w:p w14:paraId="5C963824" w14:textId="77777777" w:rsidR="00BF49EA" w:rsidRDefault="00BF49EA">
      <w:pPr>
        <w:spacing w:before="5" w:line="260" w:lineRule="exact"/>
        <w:rPr>
          <w:sz w:val="26"/>
          <w:szCs w:val="26"/>
        </w:rPr>
      </w:pPr>
    </w:p>
    <w:p w14:paraId="09F4A395" w14:textId="77777777" w:rsidR="00BF49EA" w:rsidRDefault="00BE65D9">
      <w:pPr>
        <w:ind w:left="4920"/>
        <w:sectPr w:rsidR="00BF49EA">
          <w:pgSz w:w="12240" w:h="15840"/>
          <w:pgMar w:top="520" w:right="1420" w:bottom="0" w:left="1720" w:header="319" w:footer="0" w:gutter="0"/>
          <w:cols w:space="720"/>
        </w:sectPr>
      </w:pPr>
      <w:r>
        <w:pict w14:anchorId="5675D248">
          <v:group id="_x0000_s1092" alt="" style="position:absolute;left:0;text-align:left;margin-left:114pt;margin-top:461.3pt;width:178pt;height:316.45pt;z-index:-251660800;mso-position-horizontal-relative:page;mso-position-vertical-relative:page" coordorigin="2280,9226" coordsize="3560,6329">
            <v:shape id="_x0000_s1093" type="#_x0000_t75" alt="" style="position:absolute;left:2280;top:9226;width:3560;height:6329">
              <v:imagedata r:id="rId40" o:title=""/>
            </v:shape>
            <v:shape id="_x0000_s1094" alt="" style="position:absolute;left:2712;top:10204;width:1680;height:420" coordorigin="2712,10204" coordsize="1680,420" path="m2712,10624r1680,l4392,10204r-1680,l2712,10624xe" filled="f" strokecolor="red" strokeweight="2.25pt">
              <v:path arrowok="t"/>
            </v:shape>
            <w10:wrap anchorx="page" anchory="page"/>
          </v:group>
        </w:pict>
      </w:r>
      <w:r>
        <w:pict w14:anchorId="0507F8F6">
          <v:group id="_x0000_s1089" alt="" style="position:absolute;left:0;text-align:left;margin-left:300.2pt;margin-top:126.7pt;width:25.95pt;height:14.95pt;z-index:-251659776;mso-position-horizontal-relative:page" coordorigin="6004,2534" coordsize="519,299">
            <v:shape id="_x0000_s1090" alt="" style="position:absolute;left:6026;top:2557;width:474;height:254" coordorigin="6026,2557" coordsize="474,254" path="m6373,2747r,64l6500,2684,6373,2557r,63l6026,2620r,127l6373,2747xe" fillcolor="#4f81bc" stroked="f">
              <v:path arrowok="t"/>
            </v:shape>
            <v:shape id="_x0000_s1091" alt="" style="position:absolute;left:6026;top:2557;width:474;height:254" coordorigin="6026,2557" coordsize="474,254" path="m6026,2620r347,l6373,2557r127,127l6373,2811r,-64l6026,2747r,-127xe" filled="f" strokecolor="#385d89" strokeweight="2pt">
              <v:path arrowok="t"/>
            </v:shape>
            <w10:wrap anchorx="page"/>
          </v:group>
        </w:pict>
      </w:r>
      <w:r>
        <w:rPr>
          <w:noProof/>
        </w:rPr>
        <w:pict w14:anchorId="379FE457">
          <v:shape id="_x0000_i1034" type="#_x0000_t75" alt="" style="width:178pt;height:317pt;mso-width-percent:0;mso-height-percent:0;mso-width-percent:0;mso-height-percent:0">
            <v:imagedata r:id="rId41" o:title=""/>
          </v:shape>
        </w:pict>
      </w:r>
    </w:p>
    <w:p w14:paraId="09345131" w14:textId="0B1865D2" w:rsidR="00BF49EA" w:rsidRDefault="00BF49EA">
      <w:pPr>
        <w:spacing w:line="200" w:lineRule="exact"/>
      </w:pPr>
    </w:p>
    <w:p w14:paraId="371B71E9" w14:textId="77777777" w:rsidR="00BF49EA" w:rsidRDefault="00BF49EA">
      <w:pPr>
        <w:spacing w:line="200" w:lineRule="exact"/>
      </w:pPr>
    </w:p>
    <w:p w14:paraId="32EDB875" w14:textId="29507D0A" w:rsidR="00BF49EA" w:rsidRDefault="00BF49EA">
      <w:pPr>
        <w:spacing w:before="7" w:line="200" w:lineRule="exact"/>
      </w:pPr>
    </w:p>
    <w:p w14:paraId="64CA3EE9" w14:textId="653C2F7C" w:rsidR="00BF49EA" w:rsidRDefault="00BE65D9">
      <w:pPr>
        <w:spacing w:before="7"/>
        <w:ind w:left="101" w:right="534"/>
        <w:rPr>
          <w:rFonts w:ascii="Calibri" w:eastAsia="Calibri" w:hAnsi="Calibri" w:cs="Calibri"/>
          <w:color w:val="424242"/>
          <w:sz w:val="24"/>
          <w:szCs w:val="24"/>
        </w:rPr>
      </w:pPr>
      <w:r>
        <w:pict w14:anchorId="42EC1FEB">
          <v:shape id="_x0000_s1088" type="#_x0000_t75" alt="" style="position:absolute;left:0;text-align:left;margin-left:422pt;margin-top:-8.35pt;width:22.35pt;height:22pt;z-index:-251657728;mso-wrap-edited:f;mso-width-percent:0;mso-height-percent:0;mso-position-horizontal-relative:page;mso-width-percent:0;mso-height-percent:0">
            <v:imagedata r:id="rId42" o:title=""/>
            <w10:wrap anchorx="page"/>
          </v:shape>
        </w:pict>
      </w:r>
      <w:r w:rsidR="00E34DB6">
        <w:rPr>
          <w:rFonts w:ascii="Calibri" w:eastAsia="Calibri" w:hAnsi="Calibri" w:cs="Calibri"/>
          <w:color w:val="424242"/>
          <w:sz w:val="24"/>
          <w:szCs w:val="24"/>
        </w:rPr>
        <w:t>NOTE: To remove any elements you have added, simply tap on the               icon   next   to   the element you wish to delete. The icon will appear once you have added an element.</w:t>
      </w:r>
    </w:p>
    <w:p w14:paraId="1269019B" w14:textId="75F008A2" w:rsidR="00642EE1" w:rsidRDefault="00DB5112">
      <w:pPr>
        <w:spacing w:before="7"/>
        <w:ind w:left="101" w:right="534"/>
        <w:rPr>
          <w:rFonts w:ascii="Calibri" w:eastAsia="Calibri" w:hAnsi="Calibri" w:cs="Calibri"/>
          <w:color w:val="424242"/>
          <w:sz w:val="24"/>
          <w:szCs w:val="24"/>
        </w:rPr>
      </w:pPr>
      <w:r>
        <w:rPr>
          <w:rFonts w:ascii="Calibri" w:eastAsia="Calibri" w:hAnsi="Calibri" w:cs="Calibri"/>
          <w:noProof/>
          <w:color w:val="424242"/>
          <w:sz w:val="24"/>
          <w:szCs w:val="24"/>
        </w:rPr>
        <w:drawing>
          <wp:anchor distT="0" distB="0" distL="114300" distR="114300" simplePos="0" relativeHeight="251729408" behindDoc="0" locked="0" layoutInCell="1" allowOverlap="1" wp14:anchorId="5056F62B" wp14:editId="30E4558E">
            <wp:simplePos x="0" y="0"/>
            <wp:positionH relativeFrom="column">
              <wp:posOffset>5998210</wp:posOffset>
            </wp:positionH>
            <wp:positionV relativeFrom="paragraph">
              <wp:posOffset>190500</wp:posOffset>
            </wp:positionV>
            <wp:extent cx="213360" cy="216535"/>
            <wp:effectExtent l="0" t="0" r="2540" b="0"/>
            <wp:wrapSquare wrapText="bothSides"/>
            <wp:docPr id="197" name="Picture 19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 Shot 2019-09-27 at 2.34.35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3360" cy="216535"/>
                    </a:xfrm>
                    <a:prstGeom prst="rect">
                      <a:avLst/>
                    </a:prstGeom>
                  </pic:spPr>
                </pic:pic>
              </a:graphicData>
            </a:graphic>
            <wp14:sizeRelH relativeFrom="page">
              <wp14:pctWidth>0</wp14:pctWidth>
            </wp14:sizeRelH>
            <wp14:sizeRelV relativeFrom="page">
              <wp14:pctHeight>0</wp14:pctHeight>
            </wp14:sizeRelV>
          </wp:anchor>
        </w:drawing>
      </w:r>
    </w:p>
    <w:p w14:paraId="2ADDB9CE" w14:textId="1F53AD00" w:rsidR="001143D3" w:rsidRPr="00DB5112" w:rsidRDefault="001143D3" w:rsidP="00DB5112">
      <w:pPr>
        <w:pStyle w:val="ListParagraph"/>
        <w:numPr>
          <w:ilvl w:val="0"/>
          <w:numId w:val="4"/>
        </w:numPr>
        <w:tabs>
          <w:tab w:val="left" w:pos="720"/>
        </w:tabs>
        <w:spacing w:before="21"/>
        <w:ind w:right="65"/>
        <w:rPr>
          <w:rFonts w:ascii="Calibri" w:eastAsia="Calibri" w:hAnsi="Calibri" w:cs="Calibri"/>
          <w:sz w:val="24"/>
          <w:szCs w:val="24"/>
        </w:rPr>
      </w:pPr>
      <w:r w:rsidRPr="001143D3">
        <w:rPr>
          <w:rFonts w:ascii="Calibri" w:eastAsia="Calibri" w:hAnsi="Calibri" w:cs="Calibri"/>
          <w:color w:val="424242"/>
          <w:sz w:val="24"/>
          <w:szCs w:val="24"/>
        </w:rPr>
        <w:t xml:space="preserve">To </w:t>
      </w:r>
      <w:r>
        <w:rPr>
          <w:rFonts w:ascii="Calibri" w:eastAsia="Calibri" w:hAnsi="Calibri" w:cs="Calibri"/>
          <w:color w:val="424242"/>
          <w:sz w:val="24"/>
          <w:szCs w:val="24"/>
        </w:rPr>
        <w:t xml:space="preserve">add a page to </w:t>
      </w:r>
      <w:r w:rsidR="0007709B">
        <w:rPr>
          <w:rFonts w:ascii="Calibri" w:eastAsia="Calibri" w:hAnsi="Calibri" w:cs="Calibri"/>
          <w:color w:val="424242"/>
          <w:sz w:val="24"/>
          <w:szCs w:val="24"/>
        </w:rPr>
        <w:t>your</w:t>
      </w:r>
      <w:r>
        <w:rPr>
          <w:rFonts w:ascii="Calibri" w:eastAsia="Calibri" w:hAnsi="Calibri" w:cs="Calibri"/>
          <w:color w:val="424242"/>
          <w:sz w:val="24"/>
          <w:szCs w:val="24"/>
        </w:rPr>
        <w:t xml:space="preserve"> template, </w:t>
      </w:r>
      <w:r w:rsidR="00C15FA3">
        <w:rPr>
          <w:rFonts w:ascii="Calibri" w:eastAsia="Calibri" w:hAnsi="Calibri" w:cs="Calibri"/>
          <w:color w:val="424242"/>
          <w:sz w:val="24"/>
          <w:szCs w:val="24"/>
        </w:rPr>
        <w:t xml:space="preserve">scroll down to the bottom of the screen and tap on the icon. </w:t>
      </w:r>
      <w:r w:rsidR="00C15FA3" w:rsidRPr="00DB5112">
        <w:rPr>
          <w:rFonts w:ascii="Calibri" w:eastAsia="Calibri" w:hAnsi="Calibri" w:cs="Calibri"/>
          <w:color w:val="424242"/>
          <w:sz w:val="24"/>
          <w:szCs w:val="24"/>
        </w:rPr>
        <w:t xml:space="preserve">A new page will </w:t>
      </w:r>
      <w:r w:rsidR="00844E1F" w:rsidRPr="00DB5112">
        <w:rPr>
          <w:rFonts w:ascii="Calibri" w:eastAsia="Calibri" w:hAnsi="Calibri" w:cs="Calibri"/>
          <w:color w:val="424242"/>
          <w:sz w:val="24"/>
          <w:szCs w:val="24"/>
        </w:rPr>
        <w:t xml:space="preserve">then </w:t>
      </w:r>
      <w:r w:rsidR="00C15FA3" w:rsidRPr="00DB5112">
        <w:rPr>
          <w:rFonts w:ascii="Calibri" w:eastAsia="Calibri" w:hAnsi="Calibri" w:cs="Calibri"/>
          <w:color w:val="424242"/>
          <w:sz w:val="24"/>
          <w:szCs w:val="24"/>
        </w:rPr>
        <w:t>be added with its</w:t>
      </w:r>
      <w:r w:rsidR="00844E1F" w:rsidRPr="00DB5112">
        <w:rPr>
          <w:rFonts w:ascii="Calibri" w:eastAsia="Calibri" w:hAnsi="Calibri" w:cs="Calibri"/>
          <w:color w:val="424242"/>
          <w:sz w:val="24"/>
          <w:szCs w:val="24"/>
        </w:rPr>
        <w:t xml:space="preserve"> own</w:t>
      </w:r>
      <w:r w:rsidR="00C15FA3" w:rsidRPr="00DB5112">
        <w:rPr>
          <w:rFonts w:ascii="Calibri" w:eastAsia="Calibri" w:hAnsi="Calibri" w:cs="Calibri"/>
          <w:color w:val="424242"/>
          <w:sz w:val="24"/>
          <w:szCs w:val="24"/>
        </w:rPr>
        <w:t xml:space="preserve"> column of icons to add/remove elements.</w:t>
      </w:r>
    </w:p>
    <w:p w14:paraId="2BE9292F" w14:textId="59585CE9" w:rsidR="001143D3" w:rsidRDefault="001143D3">
      <w:pPr>
        <w:spacing w:before="7"/>
        <w:ind w:left="101" w:right="534"/>
        <w:rPr>
          <w:rFonts w:ascii="Calibri" w:eastAsia="Calibri" w:hAnsi="Calibri" w:cs="Calibri"/>
          <w:color w:val="424242"/>
          <w:sz w:val="24"/>
          <w:szCs w:val="24"/>
        </w:rPr>
      </w:pPr>
    </w:p>
    <w:p w14:paraId="08779175" w14:textId="774E39DE" w:rsidR="00642EE1" w:rsidRDefault="00DB5112">
      <w:pPr>
        <w:spacing w:before="7"/>
        <w:ind w:left="101" w:right="534"/>
        <w:rPr>
          <w:rFonts w:ascii="Calibri" w:eastAsia="Calibri" w:hAnsi="Calibri" w:cs="Calibri"/>
          <w:color w:val="424242"/>
          <w:sz w:val="24"/>
          <w:szCs w:val="24"/>
        </w:rPr>
      </w:pPr>
      <w:r>
        <w:rPr>
          <w:noProof/>
        </w:rPr>
        <mc:AlternateContent>
          <mc:Choice Requires="wps">
            <w:drawing>
              <wp:anchor distT="0" distB="0" distL="114300" distR="114300" simplePos="0" relativeHeight="251749888" behindDoc="1" locked="0" layoutInCell="1" allowOverlap="1" wp14:anchorId="34CC30D5" wp14:editId="1FE96583">
                <wp:simplePos x="0" y="0"/>
                <wp:positionH relativeFrom="column">
                  <wp:posOffset>2817368</wp:posOffset>
                </wp:positionH>
                <wp:positionV relativeFrom="paragraph">
                  <wp:posOffset>70993</wp:posOffset>
                </wp:positionV>
                <wp:extent cx="317907" cy="309169"/>
                <wp:effectExtent l="12700" t="12700" r="12700" b="8890"/>
                <wp:wrapNone/>
                <wp:docPr id="214" name="Oval 214"/>
                <wp:cNvGraphicFramePr/>
                <a:graphic xmlns:a="http://schemas.openxmlformats.org/drawingml/2006/main">
                  <a:graphicData uri="http://schemas.microsoft.com/office/word/2010/wordprocessingShape">
                    <wps:wsp>
                      <wps:cNvSpPr/>
                      <wps:spPr>
                        <a:xfrm>
                          <a:off x="0" y="0"/>
                          <a:ext cx="317907" cy="309169"/>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FA2463" id="Oval 214" o:spid="_x0000_s1026" style="position:absolute;margin-left:221.85pt;margin-top:5.6pt;width:25.05pt;height:24.3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" fillcolor="white [3212]" strokecolor="#243f60 [1604]" strokeweight="2pt"/>
            </w:pict>
          </mc:Fallback>
        </mc:AlternateContent>
      </w:r>
      <w:r>
        <w:rPr>
          <w:noProof/>
        </w:rPr>
        <mc:AlternateContent>
          <mc:Choice Requires="wps">
            <w:drawing>
              <wp:anchor distT="0" distB="0" distL="114300" distR="114300" simplePos="0" relativeHeight="251747840" behindDoc="1" locked="0" layoutInCell="1" allowOverlap="1" wp14:anchorId="185E9347" wp14:editId="0C6FC28F">
                <wp:simplePos x="0" y="0"/>
                <wp:positionH relativeFrom="column">
                  <wp:posOffset>-3810</wp:posOffset>
                </wp:positionH>
                <wp:positionV relativeFrom="paragraph">
                  <wp:posOffset>72517</wp:posOffset>
                </wp:positionV>
                <wp:extent cx="317907" cy="309169"/>
                <wp:effectExtent l="12700" t="12700" r="12700" b="8890"/>
                <wp:wrapNone/>
                <wp:docPr id="213" name="Oval 213"/>
                <wp:cNvGraphicFramePr/>
                <a:graphic xmlns:a="http://schemas.openxmlformats.org/drawingml/2006/main">
                  <a:graphicData uri="http://schemas.microsoft.com/office/word/2010/wordprocessingShape">
                    <wps:wsp>
                      <wps:cNvSpPr/>
                      <wps:spPr>
                        <a:xfrm>
                          <a:off x="0" y="0"/>
                          <a:ext cx="317907" cy="309169"/>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16E801" id="Oval 213" o:spid="_x0000_s1026" style="position:absolute;margin-left:-.3pt;margin-top:5.7pt;width:25.05pt;height:24.3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" fillcolor="white [3212]" strokecolor="#243f60 [1604]" strokeweight="2pt"/>
            </w:pict>
          </mc:Fallback>
        </mc:AlternateContent>
      </w:r>
      <w:r>
        <w:rPr>
          <w:noProof/>
        </w:rPr>
        <mc:AlternateContent>
          <mc:Choice Requires="wps">
            <w:drawing>
              <wp:anchor distT="0" distB="0" distL="114300" distR="114300" simplePos="0" relativeHeight="251741696" behindDoc="0" locked="0" layoutInCell="1" allowOverlap="1" wp14:anchorId="1727FAAE" wp14:editId="3009A123">
                <wp:simplePos x="0" y="0"/>
                <wp:positionH relativeFrom="column">
                  <wp:posOffset>2821813</wp:posOffset>
                </wp:positionH>
                <wp:positionV relativeFrom="paragraph">
                  <wp:posOffset>74422</wp:posOffset>
                </wp:positionV>
                <wp:extent cx="314960" cy="268224"/>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314960" cy="268224"/>
                        </a:xfrm>
                        <a:prstGeom prst="rect">
                          <a:avLst/>
                        </a:prstGeom>
                        <a:noFill/>
                        <a:ln w="6350">
                          <a:noFill/>
                        </a:ln>
                      </wps:spPr>
                      <wps:txbx>
                        <w:txbxContent>
                          <w:p w14:paraId="7D2223B4" w14:textId="07E7A6F9" w:rsidR="00DB5112" w:rsidRPr="00F93BB6" w:rsidRDefault="00DB5112" w:rsidP="00DB5112">
                            <w:pPr>
                              <w:rPr>
                                <w:rFonts w:asciiTheme="minorHAnsi" w:hAnsiTheme="minorHAnsi"/>
                                <w:b/>
                                <w:bCs/>
                                <w:color w:val="FF0000"/>
                                <w:sz w:val="24"/>
                                <w:szCs w:val="24"/>
                                <w:lang w:val="en-AU"/>
                              </w:rPr>
                            </w:pPr>
                            <w:r>
                              <w:rPr>
                                <w:rFonts w:asciiTheme="minorHAnsi" w:hAnsiTheme="minorHAnsi"/>
                                <w:b/>
                                <w:bCs/>
                                <w:color w:val="FF0000"/>
                                <w:sz w:val="24"/>
                                <w:szCs w:val="24"/>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7FAAE" id="Text Box 210" o:spid="_x0000_s1030" type="#_x0000_t202" style="position:absolute;left:0;text-align:left;margin-left:222.2pt;margin-top:5.85pt;width:24.8pt;height:21.1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" filled="f" stroked="f" strokeweight=".5pt">
                <v:textbox>
                  <w:txbxContent>
                    <w:p w14:paraId="7D2223B4" w14:textId="07E7A6F9" w:rsidR="00DB5112" w:rsidRPr="00F93BB6" w:rsidRDefault="00DB5112" w:rsidP="00DB5112">
                      <w:pPr>
                        <w:rPr>
                          <w:rFonts w:asciiTheme="minorHAnsi" w:hAnsiTheme="minorHAnsi"/>
                          <w:b/>
                          <w:bCs/>
                          <w:color w:val="FF0000"/>
                          <w:sz w:val="24"/>
                          <w:szCs w:val="24"/>
                          <w:lang w:val="en-AU"/>
                        </w:rPr>
                      </w:pPr>
                      <w:r>
                        <w:rPr>
                          <w:rFonts w:asciiTheme="minorHAnsi" w:hAnsiTheme="minorHAnsi"/>
                          <w:b/>
                          <w:bCs/>
                          <w:color w:val="FF0000"/>
                          <w:sz w:val="24"/>
                          <w:szCs w:val="24"/>
                          <w:lang w:val="en-AU"/>
                        </w:rPr>
                        <w:t>2.</w:t>
                      </w:r>
                    </w:p>
                  </w:txbxContent>
                </v:textbox>
              </v:shape>
            </w:pict>
          </mc:Fallback>
        </mc:AlternateContent>
      </w:r>
      <w:r>
        <w:rPr>
          <w:noProof/>
        </w:rPr>
        <mc:AlternateContent>
          <mc:Choice Requires="wps">
            <w:drawing>
              <wp:anchor distT="0" distB="0" distL="114300" distR="114300" simplePos="0" relativeHeight="251739648" behindDoc="0" locked="0" layoutInCell="1" allowOverlap="1" wp14:anchorId="4F095F37" wp14:editId="2E2CA802">
                <wp:simplePos x="0" y="0"/>
                <wp:positionH relativeFrom="column">
                  <wp:posOffset>-508</wp:posOffset>
                </wp:positionH>
                <wp:positionV relativeFrom="paragraph">
                  <wp:posOffset>72644</wp:posOffset>
                </wp:positionV>
                <wp:extent cx="314960" cy="268224"/>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314960" cy="268224"/>
                        </a:xfrm>
                        <a:prstGeom prst="rect">
                          <a:avLst/>
                        </a:prstGeom>
                        <a:noFill/>
                        <a:ln w="6350">
                          <a:noFill/>
                        </a:ln>
                      </wps:spPr>
                      <wps:txbx>
                        <w:txbxContent>
                          <w:p w14:paraId="3A427ECE" w14:textId="77777777" w:rsidR="00DB5112" w:rsidRPr="00F93BB6" w:rsidRDefault="00DB5112" w:rsidP="00DB5112">
                            <w:pPr>
                              <w:rPr>
                                <w:rFonts w:asciiTheme="minorHAnsi" w:hAnsiTheme="minorHAnsi"/>
                                <w:b/>
                                <w:bCs/>
                                <w:color w:val="FF0000"/>
                                <w:sz w:val="24"/>
                                <w:szCs w:val="24"/>
                                <w:lang w:val="en-AU"/>
                              </w:rPr>
                            </w:pPr>
                            <w:r w:rsidRPr="00F93BB6">
                              <w:rPr>
                                <w:rFonts w:asciiTheme="minorHAnsi" w:hAnsiTheme="minorHAnsi"/>
                                <w:b/>
                                <w:bCs/>
                                <w:color w:val="FF0000"/>
                                <w:sz w:val="24"/>
                                <w:szCs w:val="24"/>
                                <w:lang w:val="en-AU"/>
                              </w:rPr>
                              <w:t>1</w:t>
                            </w:r>
                            <w:r>
                              <w:rPr>
                                <w:rFonts w:asciiTheme="minorHAnsi" w:hAnsiTheme="minorHAnsi"/>
                                <w:b/>
                                <w:bCs/>
                                <w:color w:val="FF0000"/>
                                <w:sz w:val="24"/>
                                <w:szCs w:val="24"/>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95F37" id="Text Box 209" o:spid="_x0000_s1031" type="#_x0000_t202" style="position:absolute;left:0;text-align:left;margin-left:-.05pt;margin-top:5.7pt;width:24.8pt;height:21.1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" filled="f" stroked="f" strokeweight=".5pt">
                <v:textbox>
                  <w:txbxContent>
                    <w:p w14:paraId="3A427ECE" w14:textId="77777777" w:rsidR="00DB5112" w:rsidRPr="00F93BB6" w:rsidRDefault="00DB5112" w:rsidP="00DB5112">
                      <w:pPr>
                        <w:rPr>
                          <w:rFonts w:asciiTheme="minorHAnsi" w:hAnsiTheme="minorHAnsi"/>
                          <w:b/>
                          <w:bCs/>
                          <w:color w:val="FF0000"/>
                          <w:sz w:val="24"/>
                          <w:szCs w:val="24"/>
                          <w:lang w:val="en-AU"/>
                        </w:rPr>
                      </w:pPr>
                      <w:r w:rsidRPr="00F93BB6">
                        <w:rPr>
                          <w:rFonts w:asciiTheme="minorHAnsi" w:hAnsiTheme="minorHAnsi"/>
                          <w:b/>
                          <w:bCs/>
                          <w:color w:val="FF0000"/>
                          <w:sz w:val="24"/>
                          <w:szCs w:val="24"/>
                          <w:lang w:val="en-AU"/>
                        </w:rPr>
                        <w:t>1</w:t>
                      </w:r>
                      <w:r>
                        <w:rPr>
                          <w:rFonts w:asciiTheme="minorHAnsi" w:hAnsiTheme="minorHAnsi"/>
                          <w:b/>
                          <w:bCs/>
                          <w:color w:val="FF0000"/>
                          <w:sz w:val="24"/>
                          <w:szCs w:val="24"/>
                          <w:lang w:val="en-AU"/>
                        </w:rPr>
                        <w:t>.</w:t>
                      </w:r>
                    </w:p>
                  </w:txbxContent>
                </v:textbox>
              </v:shape>
            </w:pict>
          </mc:Fallback>
        </mc:AlternateContent>
      </w:r>
      <w:r w:rsidR="0007709B">
        <w:rPr>
          <w:rFonts w:ascii="Calibri" w:eastAsia="Calibri" w:hAnsi="Calibri" w:cs="Calibri"/>
          <w:noProof/>
          <w:color w:val="424242"/>
          <w:sz w:val="24"/>
          <w:szCs w:val="24"/>
        </w:rPr>
        <w:drawing>
          <wp:anchor distT="0" distB="0" distL="114300" distR="114300" simplePos="0" relativeHeight="251726336" behindDoc="0" locked="0" layoutInCell="1" allowOverlap="1" wp14:anchorId="409E91F8" wp14:editId="34F04BB7">
            <wp:simplePos x="0" y="0"/>
            <wp:positionH relativeFrom="column">
              <wp:posOffset>3213100</wp:posOffset>
            </wp:positionH>
            <wp:positionV relativeFrom="paragraph">
              <wp:posOffset>71755</wp:posOffset>
            </wp:positionV>
            <wp:extent cx="2087880" cy="3712210"/>
            <wp:effectExtent l="0" t="0" r="0" b="0"/>
            <wp:wrapSquare wrapText="bothSides"/>
            <wp:docPr id="194" name="Picture 1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_156955864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87880" cy="3712210"/>
                    </a:xfrm>
                    <a:prstGeom prst="rect">
                      <a:avLst/>
                    </a:prstGeom>
                  </pic:spPr>
                </pic:pic>
              </a:graphicData>
            </a:graphic>
            <wp14:sizeRelH relativeFrom="page">
              <wp14:pctWidth>0</wp14:pctWidth>
            </wp14:sizeRelH>
            <wp14:sizeRelV relativeFrom="page">
              <wp14:pctHeight>0</wp14:pctHeight>
            </wp14:sizeRelV>
          </wp:anchor>
        </w:drawing>
      </w:r>
      <w:r w:rsidR="0007709B">
        <w:rPr>
          <w:rFonts w:ascii="Calibri" w:eastAsia="Calibri" w:hAnsi="Calibri" w:cs="Calibri"/>
          <w:noProof/>
          <w:color w:val="424242"/>
          <w:sz w:val="24"/>
          <w:szCs w:val="24"/>
        </w:rPr>
        <w:drawing>
          <wp:anchor distT="0" distB="0" distL="114300" distR="114300" simplePos="0" relativeHeight="251725312" behindDoc="0" locked="0" layoutInCell="1" allowOverlap="1" wp14:anchorId="44CABA94" wp14:editId="6EEC996D">
            <wp:simplePos x="0" y="0"/>
            <wp:positionH relativeFrom="column">
              <wp:posOffset>431800</wp:posOffset>
            </wp:positionH>
            <wp:positionV relativeFrom="paragraph">
              <wp:posOffset>71120</wp:posOffset>
            </wp:positionV>
            <wp:extent cx="2070100" cy="3680460"/>
            <wp:effectExtent l="0" t="0" r="0" b="2540"/>
            <wp:wrapSquare wrapText="bothSides"/>
            <wp:docPr id="193" name="Picture 1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_156955863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70100" cy="3680460"/>
                    </a:xfrm>
                    <a:prstGeom prst="rect">
                      <a:avLst/>
                    </a:prstGeom>
                  </pic:spPr>
                </pic:pic>
              </a:graphicData>
            </a:graphic>
            <wp14:sizeRelH relativeFrom="page">
              <wp14:pctWidth>0</wp14:pctWidth>
            </wp14:sizeRelH>
            <wp14:sizeRelV relativeFrom="page">
              <wp14:pctHeight>0</wp14:pctHeight>
            </wp14:sizeRelV>
          </wp:anchor>
        </w:drawing>
      </w:r>
    </w:p>
    <w:p w14:paraId="0F0E3DA4" w14:textId="4F1A036B" w:rsidR="00642EE1" w:rsidRDefault="00642EE1">
      <w:pPr>
        <w:spacing w:before="7"/>
        <w:ind w:left="101" w:right="534"/>
        <w:rPr>
          <w:rFonts w:ascii="Calibri" w:eastAsia="Calibri" w:hAnsi="Calibri" w:cs="Calibri"/>
          <w:color w:val="424242"/>
          <w:sz w:val="24"/>
          <w:szCs w:val="24"/>
        </w:rPr>
      </w:pPr>
    </w:p>
    <w:p w14:paraId="5899D7E9" w14:textId="68C719B2" w:rsidR="00642EE1" w:rsidRDefault="00DB5112">
      <w:pPr>
        <w:spacing w:before="7"/>
        <w:ind w:left="101" w:right="534"/>
        <w:rPr>
          <w:rFonts w:ascii="Calibri" w:eastAsia="Calibri" w:hAnsi="Calibri" w:cs="Calibri"/>
          <w:color w:val="424242"/>
          <w:sz w:val="24"/>
          <w:szCs w:val="24"/>
        </w:rPr>
      </w:pPr>
      <w:r>
        <w:rPr>
          <w:rFonts w:ascii="Calibri" w:eastAsia="Calibri" w:hAnsi="Calibri" w:cs="Calibri"/>
          <w:noProof/>
          <w:color w:val="424242"/>
          <w:sz w:val="24"/>
          <w:szCs w:val="24"/>
        </w:rPr>
        <mc:AlternateContent>
          <mc:Choice Requires="wps">
            <w:drawing>
              <wp:anchor distT="0" distB="0" distL="114300" distR="114300" simplePos="0" relativeHeight="251731456" behindDoc="0" locked="0" layoutInCell="1" allowOverlap="1" wp14:anchorId="288CB23E" wp14:editId="477C9D59">
                <wp:simplePos x="0" y="0"/>
                <wp:positionH relativeFrom="column">
                  <wp:posOffset>3620212</wp:posOffset>
                </wp:positionH>
                <wp:positionV relativeFrom="paragraph">
                  <wp:posOffset>31215</wp:posOffset>
                </wp:positionV>
                <wp:extent cx="21365" cy="2298819"/>
                <wp:effectExtent l="38100" t="12700" r="55245" b="25400"/>
                <wp:wrapNone/>
                <wp:docPr id="203" name="Straight Arrow Connector 203"/>
                <wp:cNvGraphicFramePr/>
                <a:graphic xmlns:a="http://schemas.openxmlformats.org/drawingml/2006/main">
                  <a:graphicData uri="http://schemas.microsoft.com/office/word/2010/wordprocessingShape">
                    <wps:wsp>
                      <wps:cNvCnPr/>
                      <wps:spPr>
                        <a:xfrm>
                          <a:off x="0" y="0"/>
                          <a:ext cx="21365" cy="22988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E3765C" id="_x0000_t32" coordsize="21600,21600" o:spt="32" o:oned="t" path="m,l21600,21600e" filled="f">
                <v:path arrowok="t" fillok="f" o:connecttype="none"/>
                <o:lock v:ext="edit" shapetype="t"/>
              </v:shapetype>
              <v:shape id="Straight Arrow Connector 203" o:spid="_x0000_s1026" type="#_x0000_t32" style="position:absolute;margin-left:285.05pt;margin-top:2.45pt;width:1.7pt;height:181pt;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" strokecolor="red" strokeweight="2.25pt">
                <v:stroke endarrow="block"/>
              </v:shape>
            </w:pict>
          </mc:Fallback>
        </mc:AlternateContent>
      </w:r>
    </w:p>
    <w:p w14:paraId="23AE4056" w14:textId="5CC11BA4" w:rsidR="00642EE1" w:rsidRDefault="00642EE1">
      <w:pPr>
        <w:spacing w:before="7"/>
        <w:ind w:left="101" w:right="534"/>
        <w:rPr>
          <w:rFonts w:ascii="Calibri" w:eastAsia="Calibri" w:hAnsi="Calibri" w:cs="Calibri"/>
          <w:color w:val="424242"/>
          <w:sz w:val="24"/>
          <w:szCs w:val="24"/>
        </w:rPr>
      </w:pPr>
    </w:p>
    <w:p w14:paraId="2C4EB9E9" w14:textId="35D2630C" w:rsidR="00642EE1" w:rsidRDefault="00642EE1">
      <w:pPr>
        <w:spacing w:before="7"/>
        <w:ind w:left="101" w:right="534"/>
        <w:rPr>
          <w:rFonts w:ascii="Calibri" w:eastAsia="Calibri" w:hAnsi="Calibri" w:cs="Calibri"/>
          <w:color w:val="424242"/>
          <w:sz w:val="24"/>
          <w:szCs w:val="24"/>
        </w:rPr>
      </w:pPr>
    </w:p>
    <w:p w14:paraId="7DB18CDC" w14:textId="4216F429" w:rsidR="00642EE1" w:rsidRDefault="00642EE1">
      <w:pPr>
        <w:spacing w:before="7"/>
        <w:ind w:left="101" w:right="534"/>
        <w:rPr>
          <w:rFonts w:ascii="Calibri" w:eastAsia="Calibri" w:hAnsi="Calibri" w:cs="Calibri"/>
          <w:color w:val="424242"/>
          <w:sz w:val="24"/>
          <w:szCs w:val="24"/>
        </w:rPr>
      </w:pPr>
    </w:p>
    <w:p w14:paraId="053DEE0D" w14:textId="665D986D" w:rsidR="00642EE1" w:rsidRDefault="00642EE1">
      <w:pPr>
        <w:spacing w:before="7"/>
        <w:ind w:left="101" w:right="534"/>
        <w:rPr>
          <w:rFonts w:ascii="Calibri" w:eastAsia="Calibri" w:hAnsi="Calibri" w:cs="Calibri"/>
          <w:color w:val="424242"/>
          <w:sz w:val="24"/>
          <w:szCs w:val="24"/>
        </w:rPr>
      </w:pPr>
    </w:p>
    <w:p w14:paraId="02A31640" w14:textId="1522C2C4" w:rsidR="00642EE1" w:rsidRDefault="00642EE1">
      <w:pPr>
        <w:spacing w:before="7"/>
        <w:ind w:left="101" w:right="534"/>
        <w:rPr>
          <w:rFonts w:ascii="Calibri" w:eastAsia="Calibri" w:hAnsi="Calibri" w:cs="Calibri"/>
          <w:color w:val="424242"/>
          <w:sz w:val="24"/>
          <w:szCs w:val="24"/>
        </w:rPr>
      </w:pPr>
    </w:p>
    <w:p w14:paraId="2274112C" w14:textId="38EBED2A" w:rsidR="00642EE1" w:rsidRDefault="00DB5112">
      <w:pPr>
        <w:spacing w:before="7"/>
        <w:ind w:left="101" w:right="534"/>
        <w:rPr>
          <w:rFonts w:ascii="Calibri" w:eastAsia="Calibri" w:hAnsi="Calibri" w:cs="Calibri"/>
          <w:color w:val="424242"/>
          <w:sz w:val="24"/>
          <w:szCs w:val="24"/>
        </w:rPr>
      </w:pPr>
      <w:r>
        <w:rPr>
          <w:rFonts w:ascii="Calibri" w:eastAsia="Calibri" w:hAnsi="Calibri" w:cs="Calibri"/>
          <w:noProof/>
          <w:color w:val="424242"/>
          <w:sz w:val="24"/>
          <w:szCs w:val="24"/>
        </w:rPr>
        <mc:AlternateContent>
          <mc:Choice Requires="wps">
            <w:drawing>
              <wp:anchor distT="0" distB="0" distL="114300" distR="114300" simplePos="0" relativeHeight="251735552" behindDoc="0" locked="0" layoutInCell="1" allowOverlap="1" wp14:anchorId="19F211EF" wp14:editId="0063924E">
                <wp:simplePos x="0" y="0"/>
                <wp:positionH relativeFrom="column">
                  <wp:posOffset>2679700</wp:posOffset>
                </wp:positionH>
                <wp:positionV relativeFrom="paragraph">
                  <wp:posOffset>50800</wp:posOffset>
                </wp:positionV>
                <wp:extent cx="381000" cy="254000"/>
                <wp:effectExtent l="12700" t="38100" r="25400" b="38100"/>
                <wp:wrapNone/>
                <wp:docPr id="206" name="Right Arrow 206"/>
                <wp:cNvGraphicFramePr/>
                <a:graphic xmlns:a="http://schemas.openxmlformats.org/drawingml/2006/main">
                  <a:graphicData uri="http://schemas.microsoft.com/office/word/2010/wordprocessingShape">
                    <wps:wsp>
                      <wps:cNvSpPr/>
                      <wps:spPr>
                        <a:xfrm>
                          <a:off x="0" y="0"/>
                          <a:ext cx="381000"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8BC3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6" o:spid="_x0000_s1026" type="#_x0000_t13" style="position:absolute;margin-left:211pt;margin-top:4pt;width:30pt;height:20pt;z-index:25173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" adj="14400" fillcolor="#4f81bd [3204]" strokecolor="#243f60 [1604]" strokeweight="2pt"/>
            </w:pict>
          </mc:Fallback>
        </mc:AlternateContent>
      </w:r>
    </w:p>
    <w:p w14:paraId="3D977A05" w14:textId="4683188D" w:rsidR="00642EE1" w:rsidRDefault="00642EE1">
      <w:pPr>
        <w:spacing w:before="7"/>
        <w:ind w:left="101" w:right="534"/>
        <w:rPr>
          <w:rFonts w:ascii="Calibri" w:eastAsia="Calibri" w:hAnsi="Calibri" w:cs="Calibri"/>
          <w:color w:val="424242"/>
          <w:sz w:val="24"/>
          <w:szCs w:val="24"/>
        </w:rPr>
      </w:pPr>
    </w:p>
    <w:p w14:paraId="28B6B5C2" w14:textId="795D4666" w:rsidR="00642EE1" w:rsidRDefault="00DB5112">
      <w:pPr>
        <w:spacing w:before="7"/>
        <w:ind w:left="101" w:right="534"/>
        <w:rPr>
          <w:rFonts w:ascii="Calibri" w:eastAsia="Calibri" w:hAnsi="Calibri" w:cs="Calibri"/>
          <w:color w:val="424242"/>
          <w:sz w:val="24"/>
          <w:szCs w:val="24"/>
        </w:rPr>
      </w:pPr>
      <w:r>
        <w:rPr>
          <w:rFonts w:ascii="Calibri" w:eastAsia="Calibri" w:hAnsi="Calibri" w:cs="Calibri"/>
          <w:noProof/>
          <w:color w:val="424242"/>
          <w:sz w:val="24"/>
          <w:szCs w:val="24"/>
        </w:rPr>
        <mc:AlternateContent>
          <mc:Choice Requires="wps">
            <w:drawing>
              <wp:anchor distT="0" distB="0" distL="114300" distR="114300" simplePos="0" relativeHeight="251730432" behindDoc="0" locked="0" layoutInCell="1" allowOverlap="1" wp14:anchorId="6F86148A" wp14:editId="0A62B6BC">
                <wp:simplePos x="0" y="0"/>
                <wp:positionH relativeFrom="column">
                  <wp:posOffset>882162</wp:posOffset>
                </wp:positionH>
                <wp:positionV relativeFrom="paragraph">
                  <wp:posOffset>95396</wp:posOffset>
                </wp:positionV>
                <wp:extent cx="0" cy="1125415"/>
                <wp:effectExtent l="63500" t="0" r="38100" b="30480"/>
                <wp:wrapNone/>
                <wp:docPr id="198" name="Straight Arrow Connector 198"/>
                <wp:cNvGraphicFramePr/>
                <a:graphic xmlns:a="http://schemas.openxmlformats.org/drawingml/2006/main">
                  <a:graphicData uri="http://schemas.microsoft.com/office/word/2010/wordprocessingShape">
                    <wps:wsp>
                      <wps:cNvCnPr/>
                      <wps:spPr>
                        <a:xfrm>
                          <a:off x="0" y="0"/>
                          <a:ext cx="0" cy="112541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C631DD" id="Straight Arrow Connector 198" o:spid="_x0000_s1026" type="#_x0000_t32" style="position:absolute;margin-left:69.45pt;margin-top:7.5pt;width:0;height:88.6pt;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" strokecolor="red" strokeweight="2.25pt">
                <v:stroke endarrow="block"/>
              </v:shape>
            </w:pict>
          </mc:Fallback>
        </mc:AlternateContent>
      </w:r>
    </w:p>
    <w:p w14:paraId="1842D02B" w14:textId="02EB7BB2" w:rsidR="00642EE1" w:rsidRDefault="00642EE1">
      <w:pPr>
        <w:spacing w:before="7"/>
        <w:ind w:left="101" w:right="534"/>
        <w:rPr>
          <w:rFonts w:ascii="Calibri" w:eastAsia="Calibri" w:hAnsi="Calibri" w:cs="Calibri"/>
          <w:color w:val="424242"/>
          <w:sz w:val="24"/>
          <w:szCs w:val="24"/>
        </w:rPr>
      </w:pPr>
    </w:p>
    <w:p w14:paraId="5C98E2F0" w14:textId="1A169A76" w:rsidR="00642EE1" w:rsidRDefault="00642EE1">
      <w:pPr>
        <w:spacing w:before="7"/>
        <w:ind w:left="101" w:right="534"/>
        <w:rPr>
          <w:rFonts w:ascii="Calibri" w:eastAsia="Calibri" w:hAnsi="Calibri" w:cs="Calibri"/>
          <w:color w:val="424242"/>
          <w:sz w:val="24"/>
          <w:szCs w:val="24"/>
        </w:rPr>
      </w:pPr>
    </w:p>
    <w:p w14:paraId="6C48B67D" w14:textId="65872C90" w:rsidR="00642EE1" w:rsidRDefault="00642EE1">
      <w:pPr>
        <w:spacing w:before="7"/>
        <w:ind w:left="101" w:right="534"/>
        <w:rPr>
          <w:rFonts w:ascii="Calibri" w:eastAsia="Calibri" w:hAnsi="Calibri" w:cs="Calibri"/>
          <w:color w:val="424242"/>
          <w:sz w:val="24"/>
          <w:szCs w:val="24"/>
        </w:rPr>
      </w:pPr>
    </w:p>
    <w:p w14:paraId="25785519" w14:textId="7A0C3A8B" w:rsidR="00642EE1" w:rsidRDefault="00642EE1">
      <w:pPr>
        <w:spacing w:before="7"/>
        <w:ind w:left="101" w:right="534"/>
        <w:rPr>
          <w:rFonts w:ascii="Calibri" w:eastAsia="Calibri" w:hAnsi="Calibri" w:cs="Calibri"/>
          <w:color w:val="424242"/>
          <w:sz w:val="24"/>
          <w:szCs w:val="24"/>
        </w:rPr>
      </w:pPr>
    </w:p>
    <w:p w14:paraId="13034FEB" w14:textId="25BFB8A2" w:rsidR="00642EE1" w:rsidRDefault="00DB5112">
      <w:pPr>
        <w:spacing w:before="7"/>
        <w:ind w:left="101" w:right="534"/>
        <w:rPr>
          <w:rFonts w:ascii="Calibri" w:eastAsia="Calibri" w:hAnsi="Calibri" w:cs="Calibri"/>
          <w:color w:val="424242"/>
          <w:sz w:val="24"/>
          <w:szCs w:val="24"/>
        </w:rPr>
      </w:pPr>
      <w:r>
        <w:rPr>
          <w:rFonts w:ascii="Calibri" w:eastAsia="Calibri" w:hAnsi="Calibri" w:cs="Calibri"/>
          <w:noProof/>
          <w:color w:val="424242"/>
          <w:sz w:val="24"/>
          <w:szCs w:val="24"/>
        </w:rPr>
        <mc:AlternateContent>
          <mc:Choice Requires="wps">
            <w:drawing>
              <wp:anchor distT="0" distB="0" distL="114300" distR="114300" simplePos="0" relativeHeight="251732480" behindDoc="0" locked="0" layoutInCell="1" allowOverlap="1" wp14:anchorId="471ADBFE" wp14:editId="2A0746C8">
                <wp:simplePos x="0" y="0"/>
                <wp:positionH relativeFrom="column">
                  <wp:posOffset>3231379</wp:posOffset>
                </wp:positionH>
                <wp:positionV relativeFrom="paragraph">
                  <wp:posOffset>140454</wp:posOffset>
                </wp:positionV>
                <wp:extent cx="303375" cy="256374"/>
                <wp:effectExtent l="12700" t="12700" r="14605" b="10795"/>
                <wp:wrapNone/>
                <wp:docPr id="204" name="Rectangle 204"/>
                <wp:cNvGraphicFramePr/>
                <a:graphic xmlns:a="http://schemas.openxmlformats.org/drawingml/2006/main">
                  <a:graphicData uri="http://schemas.microsoft.com/office/word/2010/wordprocessingShape">
                    <wps:wsp>
                      <wps:cNvSpPr/>
                      <wps:spPr>
                        <a:xfrm>
                          <a:off x="0" y="0"/>
                          <a:ext cx="303375" cy="2563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E98D6D" id="Rectangle 204" o:spid="_x0000_s1026" style="position:absolute;margin-left:254.45pt;margin-top:11.05pt;width:23.9pt;height:20.2pt;z-index:25173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" filled="f" strokecolor="red" strokeweight="2pt"/>
            </w:pict>
          </mc:Fallback>
        </mc:AlternateContent>
      </w:r>
    </w:p>
    <w:p w14:paraId="6B651B29" w14:textId="368E7528" w:rsidR="00642EE1" w:rsidRDefault="00642EE1">
      <w:pPr>
        <w:spacing w:before="7"/>
        <w:ind w:left="101" w:right="534"/>
        <w:rPr>
          <w:rFonts w:ascii="Calibri" w:eastAsia="Calibri" w:hAnsi="Calibri" w:cs="Calibri"/>
          <w:color w:val="424242"/>
          <w:sz w:val="24"/>
          <w:szCs w:val="24"/>
        </w:rPr>
      </w:pPr>
    </w:p>
    <w:p w14:paraId="63B1ED5A" w14:textId="03126890" w:rsidR="00642EE1" w:rsidRDefault="00642EE1">
      <w:pPr>
        <w:spacing w:before="7"/>
        <w:ind w:left="101" w:right="534"/>
        <w:rPr>
          <w:rFonts w:ascii="Calibri" w:eastAsia="Calibri" w:hAnsi="Calibri" w:cs="Calibri"/>
          <w:color w:val="424242"/>
          <w:sz w:val="24"/>
          <w:szCs w:val="24"/>
        </w:rPr>
      </w:pPr>
    </w:p>
    <w:p w14:paraId="56CB96C5" w14:textId="3BE8EC17" w:rsidR="00642EE1" w:rsidRDefault="00642EE1">
      <w:pPr>
        <w:spacing w:before="7"/>
        <w:ind w:left="101" w:right="534"/>
        <w:rPr>
          <w:rFonts w:ascii="Calibri" w:eastAsia="Calibri" w:hAnsi="Calibri" w:cs="Calibri"/>
          <w:color w:val="424242"/>
          <w:sz w:val="24"/>
          <w:szCs w:val="24"/>
        </w:rPr>
      </w:pPr>
    </w:p>
    <w:p w14:paraId="238A756D" w14:textId="1E8FCB3F" w:rsidR="00642EE1" w:rsidRDefault="00642EE1">
      <w:pPr>
        <w:spacing w:before="7"/>
        <w:ind w:left="101" w:right="534"/>
        <w:rPr>
          <w:rFonts w:ascii="Calibri" w:eastAsia="Calibri" w:hAnsi="Calibri" w:cs="Calibri"/>
          <w:color w:val="424242"/>
          <w:sz w:val="24"/>
          <w:szCs w:val="24"/>
        </w:rPr>
      </w:pPr>
    </w:p>
    <w:p w14:paraId="321F4903" w14:textId="410DC0B3" w:rsidR="00642EE1" w:rsidRDefault="00642EE1">
      <w:pPr>
        <w:spacing w:before="7"/>
        <w:ind w:left="101" w:right="534"/>
        <w:rPr>
          <w:rFonts w:ascii="Calibri" w:eastAsia="Calibri" w:hAnsi="Calibri" w:cs="Calibri"/>
          <w:color w:val="424242"/>
          <w:sz w:val="24"/>
          <w:szCs w:val="24"/>
        </w:rPr>
      </w:pPr>
    </w:p>
    <w:p w14:paraId="4F94EDBB" w14:textId="32DD60BC" w:rsidR="00642EE1" w:rsidRDefault="00DB5112">
      <w:pPr>
        <w:spacing w:before="7"/>
        <w:ind w:left="101" w:right="534"/>
        <w:rPr>
          <w:rFonts w:ascii="Calibri" w:eastAsia="Calibri" w:hAnsi="Calibri" w:cs="Calibri"/>
          <w:color w:val="424242"/>
          <w:sz w:val="24"/>
          <w:szCs w:val="24"/>
        </w:rPr>
      </w:pPr>
      <w:r>
        <w:rPr>
          <w:noProof/>
        </w:rPr>
        <mc:AlternateContent>
          <mc:Choice Requires="wps">
            <w:drawing>
              <wp:anchor distT="0" distB="0" distL="114300" distR="114300" simplePos="0" relativeHeight="251753984" behindDoc="1" locked="0" layoutInCell="1" allowOverlap="1" wp14:anchorId="5953F6D0" wp14:editId="28AB0604">
                <wp:simplePos x="0" y="0"/>
                <wp:positionH relativeFrom="column">
                  <wp:posOffset>2819908</wp:posOffset>
                </wp:positionH>
                <wp:positionV relativeFrom="paragraph">
                  <wp:posOffset>58928</wp:posOffset>
                </wp:positionV>
                <wp:extent cx="317907" cy="309169"/>
                <wp:effectExtent l="12700" t="12700" r="12700" b="8890"/>
                <wp:wrapNone/>
                <wp:docPr id="216" name="Oval 216"/>
                <wp:cNvGraphicFramePr/>
                <a:graphic xmlns:a="http://schemas.openxmlformats.org/drawingml/2006/main">
                  <a:graphicData uri="http://schemas.microsoft.com/office/word/2010/wordprocessingShape">
                    <wps:wsp>
                      <wps:cNvSpPr/>
                      <wps:spPr>
                        <a:xfrm>
                          <a:off x="0" y="0"/>
                          <a:ext cx="317907" cy="309169"/>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C495E3" id="Oval 216" o:spid="_x0000_s1026" style="position:absolute;margin-left:222.05pt;margin-top:4.65pt;width:25.05pt;height:24.3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" fillcolor="white [3212]" strokecolor="#243f60 [1604]" strokeweight="2pt"/>
            </w:pict>
          </mc:Fallback>
        </mc:AlternateContent>
      </w:r>
      <w:r>
        <w:rPr>
          <w:noProof/>
        </w:rPr>
        <mc:AlternateContent>
          <mc:Choice Requires="wps">
            <w:drawing>
              <wp:anchor distT="0" distB="0" distL="114300" distR="114300" simplePos="0" relativeHeight="251751936" behindDoc="1" locked="0" layoutInCell="1" allowOverlap="1" wp14:anchorId="4A57EB9A" wp14:editId="48646581">
                <wp:simplePos x="0" y="0"/>
                <wp:positionH relativeFrom="column">
                  <wp:posOffset>-24384</wp:posOffset>
                </wp:positionH>
                <wp:positionV relativeFrom="paragraph">
                  <wp:posOffset>59944</wp:posOffset>
                </wp:positionV>
                <wp:extent cx="317907" cy="309169"/>
                <wp:effectExtent l="12700" t="12700" r="12700" b="8890"/>
                <wp:wrapNone/>
                <wp:docPr id="215" name="Oval 215"/>
                <wp:cNvGraphicFramePr/>
                <a:graphic xmlns:a="http://schemas.openxmlformats.org/drawingml/2006/main">
                  <a:graphicData uri="http://schemas.microsoft.com/office/word/2010/wordprocessingShape">
                    <wps:wsp>
                      <wps:cNvSpPr/>
                      <wps:spPr>
                        <a:xfrm>
                          <a:off x="0" y="0"/>
                          <a:ext cx="317907" cy="309169"/>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E599D6" id="Oval 215" o:spid="_x0000_s1026" style="position:absolute;margin-left:-1.9pt;margin-top:4.7pt;width:25.05pt;height:24.3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" fillcolor="white [3212]" strokecolor="#243f60 [1604]" strokeweight="2pt"/>
            </w:pict>
          </mc:Fallback>
        </mc:AlternateContent>
      </w:r>
      <w:r>
        <w:rPr>
          <w:noProof/>
        </w:rPr>
        <mc:AlternateContent>
          <mc:Choice Requires="wps">
            <w:drawing>
              <wp:anchor distT="0" distB="0" distL="114300" distR="114300" simplePos="0" relativeHeight="251745792" behindDoc="0" locked="0" layoutInCell="1" allowOverlap="1" wp14:anchorId="739D23AC" wp14:editId="078E6D3C">
                <wp:simplePos x="0" y="0"/>
                <wp:positionH relativeFrom="column">
                  <wp:posOffset>2821813</wp:posOffset>
                </wp:positionH>
                <wp:positionV relativeFrom="paragraph">
                  <wp:posOffset>61087</wp:posOffset>
                </wp:positionV>
                <wp:extent cx="314960" cy="268224"/>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314960" cy="268224"/>
                        </a:xfrm>
                        <a:prstGeom prst="rect">
                          <a:avLst/>
                        </a:prstGeom>
                        <a:noFill/>
                        <a:ln w="6350">
                          <a:noFill/>
                        </a:ln>
                      </wps:spPr>
                      <wps:txbx>
                        <w:txbxContent>
                          <w:p w14:paraId="0E85B96B" w14:textId="122F353E" w:rsidR="00DB5112" w:rsidRPr="00F93BB6" w:rsidRDefault="00DB5112" w:rsidP="00DB5112">
                            <w:pPr>
                              <w:rPr>
                                <w:rFonts w:asciiTheme="minorHAnsi" w:hAnsiTheme="minorHAnsi"/>
                                <w:b/>
                                <w:bCs/>
                                <w:color w:val="FF0000"/>
                                <w:sz w:val="24"/>
                                <w:szCs w:val="24"/>
                                <w:lang w:val="en-AU"/>
                              </w:rPr>
                            </w:pPr>
                            <w:r>
                              <w:rPr>
                                <w:rFonts w:asciiTheme="minorHAnsi" w:hAnsiTheme="minorHAnsi"/>
                                <w:b/>
                                <w:bCs/>
                                <w:color w:val="FF0000"/>
                                <w:sz w:val="24"/>
                                <w:szCs w:val="24"/>
                                <w:lang w:val="en-AU"/>
                              </w:rPr>
                              <w:t>4</w:t>
                            </w:r>
                            <w:r>
                              <w:rPr>
                                <w:rFonts w:asciiTheme="minorHAnsi" w:hAnsiTheme="minorHAnsi"/>
                                <w:b/>
                                <w:bCs/>
                                <w:color w:val="FF0000"/>
                                <w:sz w:val="24"/>
                                <w:szCs w:val="24"/>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D23AC" id="Text Box 212" o:spid="_x0000_s1032" type="#_x0000_t202" style="position:absolute;left:0;text-align:left;margin-left:222.2pt;margin-top:4.8pt;width:24.8pt;height:21.1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" filled="f" stroked="f" strokeweight=".5pt">
                <v:textbox>
                  <w:txbxContent>
                    <w:p w14:paraId="0E85B96B" w14:textId="122F353E" w:rsidR="00DB5112" w:rsidRPr="00F93BB6" w:rsidRDefault="00DB5112" w:rsidP="00DB5112">
                      <w:pPr>
                        <w:rPr>
                          <w:rFonts w:asciiTheme="minorHAnsi" w:hAnsiTheme="minorHAnsi"/>
                          <w:b/>
                          <w:bCs/>
                          <w:color w:val="FF0000"/>
                          <w:sz w:val="24"/>
                          <w:szCs w:val="24"/>
                          <w:lang w:val="en-AU"/>
                        </w:rPr>
                      </w:pPr>
                      <w:r>
                        <w:rPr>
                          <w:rFonts w:asciiTheme="minorHAnsi" w:hAnsiTheme="minorHAnsi"/>
                          <w:b/>
                          <w:bCs/>
                          <w:color w:val="FF0000"/>
                          <w:sz w:val="24"/>
                          <w:szCs w:val="24"/>
                          <w:lang w:val="en-AU"/>
                        </w:rPr>
                        <w:t>4</w:t>
                      </w:r>
                      <w:r>
                        <w:rPr>
                          <w:rFonts w:asciiTheme="minorHAnsi" w:hAnsiTheme="minorHAnsi"/>
                          <w:b/>
                          <w:bCs/>
                          <w:color w:val="FF0000"/>
                          <w:sz w:val="24"/>
                          <w:szCs w:val="24"/>
                          <w:lang w:val="en-AU"/>
                        </w:rPr>
                        <w:t>.</w:t>
                      </w:r>
                    </w:p>
                  </w:txbxContent>
                </v:textbox>
              </v:shape>
            </w:pict>
          </mc:Fallback>
        </mc:AlternateContent>
      </w:r>
      <w:r>
        <w:rPr>
          <w:noProof/>
        </w:rPr>
        <mc:AlternateContent>
          <mc:Choice Requires="wps">
            <w:drawing>
              <wp:anchor distT="0" distB="0" distL="114300" distR="114300" simplePos="0" relativeHeight="251743744" behindDoc="0" locked="0" layoutInCell="1" allowOverlap="1" wp14:anchorId="51E36669" wp14:editId="7618753A">
                <wp:simplePos x="0" y="0"/>
                <wp:positionH relativeFrom="column">
                  <wp:posOffset>0</wp:posOffset>
                </wp:positionH>
                <wp:positionV relativeFrom="paragraph">
                  <wp:posOffset>60960</wp:posOffset>
                </wp:positionV>
                <wp:extent cx="314960" cy="268224"/>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314960" cy="268224"/>
                        </a:xfrm>
                        <a:prstGeom prst="rect">
                          <a:avLst/>
                        </a:prstGeom>
                        <a:noFill/>
                        <a:ln w="6350">
                          <a:noFill/>
                        </a:ln>
                      </wps:spPr>
                      <wps:txbx>
                        <w:txbxContent>
                          <w:p w14:paraId="5CFD438C" w14:textId="69F83B85" w:rsidR="00DB5112" w:rsidRPr="00F93BB6" w:rsidRDefault="00DB5112" w:rsidP="00DB5112">
                            <w:pPr>
                              <w:rPr>
                                <w:rFonts w:asciiTheme="minorHAnsi" w:hAnsiTheme="minorHAnsi"/>
                                <w:b/>
                                <w:bCs/>
                                <w:color w:val="FF0000"/>
                                <w:sz w:val="24"/>
                                <w:szCs w:val="24"/>
                                <w:lang w:val="en-AU"/>
                              </w:rPr>
                            </w:pPr>
                            <w:r>
                              <w:rPr>
                                <w:rFonts w:asciiTheme="minorHAnsi" w:hAnsiTheme="minorHAnsi"/>
                                <w:b/>
                                <w:bCs/>
                                <w:color w:val="FF0000"/>
                                <w:sz w:val="24"/>
                                <w:szCs w:val="24"/>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36669" id="Text Box 211" o:spid="_x0000_s1033" type="#_x0000_t202" style="position:absolute;left:0;text-align:left;margin-left:0;margin-top:4.8pt;width:24.8pt;height:21.1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" filled="f" stroked="f" strokeweight=".5pt">
                <v:textbox>
                  <w:txbxContent>
                    <w:p w14:paraId="5CFD438C" w14:textId="69F83B85" w:rsidR="00DB5112" w:rsidRPr="00F93BB6" w:rsidRDefault="00DB5112" w:rsidP="00DB5112">
                      <w:pPr>
                        <w:rPr>
                          <w:rFonts w:asciiTheme="minorHAnsi" w:hAnsiTheme="minorHAnsi"/>
                          <w:b/>
                          <w:bCs/>
                          <w:color w:val="FF0000"/>
                          <w:sz w:val="24"/>
                          <w:szCs w:val="24"/>
                          <w:lang w:val="en-AU"/>
                        </w:rPr>
                      </w:pPr>
                      <w:r>
                        <w:rPr>
                          <w:rFonts w:asciiTheme="minorHAnsi" w:hAnsiTheme="minorHAnsi"/>
                          <w:b/>
                          <w:bCs/>
                          <w:color w:val="FF0000"/>
                          <w:sz w:val="24"/>
                          <w:szCs w:val="24"/>
                          <w:lang w:val="en-AU"/>
                        </w:rPr>
                        <w:t>3.</w:t>
                      </w:r>
                    </w:p>
                  </w:txbxContent>
                </v:textbox>
              </v:shape>
            </w:pict>
          </mc:Fallback>
        </mc:AlternateContent>
      </w:r>
      <w:r w:rsidR="0007709B">
        <w:rPr>
          <w:rFonts w:ascii="Calibri" w:eastAsia="Calibri" w:hAnsi="Calibri" w:cs="Calibri"/>
          <w:noProof/>
          <w:color w:val="424242"/>
          <w:sz w:val="24"/>
          <w:szCs w:val="24"/>
        </w:rPr>
        <w:drawing>
          <wp:anchor distT="0" distB="0" distL="114300" distR="114300" simplePos="0" relativeHeight="251728384" behindDoc="0" locked="0" layoutInCell="1" allowOverlap="1" wp14:anchorId="5E18B112" wp14:editId="1908434C">
            <wp:simplePos x="0" y="0"/>
            <wp:positionH relativeFrom="column">
              <wp:posOffset>3230880</wp:posOffset>
            </wp:positionH>
            <wp:positionV relativeFrom="paragraph">
              <wp:posOffset>59055</wp:posOffset>
            </wp:positionV>
            <wp:extent cx="2070100" cy="3680460"/>
            <wp:effectExtent l="0" t="0" r="0" b="2540"/>
            <wp:wrapSquare wrapText="bothSides"/>
            <wp:docPr id="196" name="Picture 1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_156955866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70100" cy="3680460"/>
                    </a:xfrm>
                    <a:prstGeom prst="rect">
                      <a:avLst/>
                    </a:prstGeom>
                  </pic:spPr>
                </pic:pic>
              </a:graphicData>
            </a:graphic>
            <wp14:sizeRelH relativeFrom="page">
              <wp14:pctWidth>0</wp14:pctWidth>
            </wp14:sizeRelH>
            <wp14:sizeRelV relativeFrom="page">
              <wp14:pctHeight>0</wp14:pctHeight>
            </wp14:sizeRelV>
          </wp:anchor>
        </w:drawing>
      </w:r>
      <w:r w:rsidR="0007709B">
        <w:rPr>
          <w:rFonts w:ascii="Calibri" w:eastAsia="Calibri" w:hAnsi="Calibri" w:cs="Calibri"/>
          <w:noProof/>
          <w:color w:val="424242"/>
          <w:sz w:val="24"/>
          <w:szCs w:val="24"/>
        </w:rPr>
        <w:drawing>
          <wp:anchor distT="0" distB="0" distL="114300" distR="114300" simplePos="0" relativeHeight="251727360" behindDoc="0" locked="0" layoutInCell="1" allowOverlap="1" wp14:anchorId="6E0B1C9B" wp14:editId="1798B1C2">
            <wp:simplePos x="0" y="0"/>
            <wp:positionH relativeFrom="column">
              <wp:posOffset>431800</wp:posOffset>
            </wp:positionH>
            <wp:positionV relativeFrom="paragraph">
              <wp:posOffset>59055</wp:posOffset>
            </wp:positionV>
            <wp:extent cx="2070100" cy="3680460"/>
            <wp:effectExtent l="0" t="0" r="0" b="2540"/>
            <wp:wrapSquare wrapText="bothSides"/>
            <wp:docPr id="195" name="Picture 1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_156955865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70100" cy="3680460"/>
                    </a:xfrm>
                    <a:prstGeom prst="rect">
                      <a:avLst/>
                    </a:prstGeom>
                  </pic:spPr>
                </pic:pic>
              </a:graphicData>
            </a:graphic>
            <wp14:sizeRelH relativeFrom="page">
              <wp14:pctWidth>0</wp14:pctWidth>
            </wp14:sizeRelH>
            <wp14:sizeRelV relativeFrom="page">
              <wp14:pctHeight>0</wp14:pctHeight>
            </wp14:sizeRelV>
          </wp:anchor>
        </w:drawing>
      </w:r>
    </w:p>
    <w:p w14:paraId="4E437BBC" w14:textId="5F9A4840" w:rsidR="00642EE1" w:rsidRDefault="00642EE1">
      <w:pPr>
        <w:spacing w:before="7"/>
        <w:ind w:left="101" w:right="534"/>
        <w:rPr>
          <w:rFonts w:ascii="Calibri" w:eastAsia="Calibri" w:hAnsi="Calibri" w:cs="Calibri"/>
          <w:color w:val="424242"/>
          <w:sz w:val="24"/>
          <w:szCs w:val="24"/>
        </w:rPr>
      </w:pPr>
    </w:p>
    <w:p w14:paraId="1C8D7006" w14:textId="48808965" w:rsidR="00642EE1" w:rsidRDefault="00DB5112">
      <w:pPr>
        <w:spacing w:before="7"/>
        <w:ind w:left="101" w:right="534"/>
        <w:rPr>
          <w:rFonts w:ascii="Calibri" w:eastAsia="Calibri" w:hAnsi="Calibri" w:cs="Calibri"/>
          <w:color w:val="424242"/>
          <w:sz w:val="24"/>
          <w:szCs w:val="24"/>
        </w:rPr>
      </w:pPr>
      <w:r>
        <w:rPr>
          <w:rFonts w:ascii="Calibri" w:eastAsia="Calibri" w:hAnsi="Calibri" w:cs="Calibri"/>
          <w:noProof/>
          <w:color w:val="424242"/>
          <w:sz w:val="24"/>
          <w:szCs w:val="24"/>
        </w:rPr>
        <mc:AlternateContent>
          <mc:Choice Requires="wps">
            <w:drawing>
              <wp:anchor distT="0" distB="0" distL="114300" distR="114300" simplePos="0" relativeHeight="251734528" behindDoc="0" locked="0" layoutInCell="1" allowOverlap="1" wp14:anchorId="436F786F" wp14:editId="79C25ECF">
                <wp:simplePos x="0" y="0"/>
                <wp:positionH relativeFrom="column">
                  <wp:posOffset>3231260</wp:posOffset>
                </wp:positionH>
                <wp:positionV relativeFrom="paragraph">
                  <wp:posOffset>60574</wp:posOffset>
                </wp:positionV>
                <wp:extent cx="2070219" cy="2786048"/>
                <wp:effectExtent l="12700" t="12700" r="12700" b="8255"/>
                <wp:wrapNone/>
                <wp:docPr id="205" name="Rectangle 205"/>
                <wp:cNvGraphicFramePr/>
                <a:graphic xmlns:a="http://schemas.openxmlformats.org/drawingml/2006/main">
                  <a:graphicData uri="http://schemas.microsoft.com/office/word/2010/wordprocessingShape">
                    <wps:wsp>
                      <wps:cNvSpPr/>
                      <wps:spPr>
                        <a:xfrm>
                          <a:off x="0" y="0"/>
                          <a:ext cx="2070219" cy="27860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C36C1" id="Rectangle 205" o:spid="_x0000_s1026" style="position:absolute;margin-left:254.45pt;margin-top:4.75pt;width:163pt;height:219.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" filled="f" strokecolor="red" strokeweight="2pt"/>
            </w:pict>
          </mc:Fallback>
        </mc:AlternateContent>
      </w:r>
    </w:p>
    <w:p w14:paraId="5C1BF199" w14:textId="0D0FEF3E" w:rsidR="00642EE1" w:rsidRDefault="00642EE1">
      <w:pPr>
        <w:spacing w:before="7"/>
        <w:ind w:left="101" w:right="534"/>
        <w:rPr>
          <w:rFonts w:ascii="Calibri" w:eastAsia="Calibri" w:hAnsi="Calibri" w:cs="Calibri"/>
          <w:color w:val="424242"/>
          <w:sz w:val="24"/>
          <w:szCs w:val="24"/>
        </w:rPr>
      </w:pPr>
    </w:p>
    <w:p w14:paraId="083E8804" w14:textId="6D78157D" w:rsidR="00642EE1" w:rsidRDefault="00642EE1">
      <w:pPr>
        <w:spacing w:before="7"/>
        <w:ind w:left="101" w:right="534"/>
        <w:rPr>
          <w:rFonts w:ascii="Calibri" w:eastAsia="Calibri" w:hAnsi="Calibri" w:cs="Calibri"/>
          <w:color w:val="424242"/>
          <w:sz w:val="24"/>
          <w:szCs w:val="24"/>
        </w:rPr>
      </w:pPr>
    </w:p>
    <w:p w14:paraId="014FBCD9" w14:textId="5A32F445" w:rsidR="00642EE1" w:rsidRDefault="00642EE1">
      <w:pPr>
        <w:spacing w:before="7"/>
        <w:ind w:left="101" w:right="534"/>
        <w:rPr>
          <w:rFonts w:ascii="Calibri" w:eastAsia="Calibri" w:hAnsi="Calibri" w:cs="Calibri"/>
          <w:color w:val="424242"/>
          <w:sz w:val="24"/>
          <w:szCs w:val="24"/>
        </w:rPr>
      </w:pPr>
    </w:p>
    <w:p w14:paraId="594B273C" w14:textId="03EDE4FE" w:rsidR="00642EE1" w:rsidRDefault="00642EE1">
      <w:pPr>
        <w:spacing w:before="7"/>
        <w:ind w:left="101" w:right="534"/>
        <w:rPr>
          <w:rFonts w:ascii="Calibri" w:eastAsia="Calibri" w:hAnsi="Calibri" w:cs="Calibri"/>
          <w:color w:val="424242"/>
          <w:sz w:val="24"/>
          <w:szCs w:val="24"/>
        </w:rPr>
      </w:pPr>
    </w:p>
    <w:p w14:paraId="6296E431" w14:textId="6FD1E9BC" w:rsidR="00642EE1" w:rsidRDefault="00DB5112">
      <w:pPr>
        <w:spacing w:before="7"/>
        <w:ind w:left="101" w:right="534"/>
        <w:rPr>
          <w:rFonts w:ascii="Calibri" w:eastAsia="Calibri" w:hAnsi="Calibri" w:cs="Calibri"/>
          <w:color w:val="424242"/>
          <w:sz w:val="24"/>
          <w:szCs w:val="24"/>
        </w:rPr>
      </w:pPr>
      <w:r>
        <w:rPr>
          <w:rFonts w:ascii="Calibri" w:eastAsia="Calibri" w:hAnsi="Calibri" w:cs="Calibri"/>
          <w:noProof/>
          <w:color w:val="424242"/>
          <w:sz w:val="24"/>
          <w:szCs w:val="24"/>
        </w:rPr>
        <mc:AlternateContent>
          <mc:Choice Requires="wps">
            <w:drawing>
              <wp:anchor distT="0" distB="0" distL="114300" distR="114300" simplePos="0" relativeHeight="251737600" behindDoc="0" locked="0" layoutInCell="1" allowOverlap="1" wp14:anchorId="54154C9C" wp14:editId="74AA5E9B">
                <wp:simplePos x="0" y="0"/>
                <wp:positionH relativeFrom="column">
                  <wp:posOffset>2677795</wp:posOffset>
                </wp:positionH>
                <wp:positionV relativeFrom="paragraph">
                  <wp:posOffset>22860</wp:posOffset>
                </wp:positionV>
                <wp:extent cx="381000" cy="254000"/>
                <wp:effectExtent l="12700" t="38100" r="25400" b="38100"/>
                <wp:wrapNone/>
                <wp:docPr id="208" name="Right Arrow 208"/>
                <wp:cNvGraphicFramePr/>
                <a:graphic xmlns:a="http://schemas.openxmlformats.org/drawingml/2006/main">
                  <a:graphicData uri="http://schemas.microsoft.com/office/word/2010/wordprocessingShape">
                    <wps:wsp>
                      <wps:cNvSpPr/>
                      <wps:spPr>
                        <a:xfrm>
                          <a:off x="0" y="0"/>
                          <a:ext cx="381000"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AAAA72" id="Right Arrow 208" o:spid="_x0000_s1026" type="#_x0000_t13" style="position:absolute;margin-left:210.85pt;margin-top:1.8pt;width:30pt;height:20pt;z-index:25173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" adj="14400" fillcolor="#4f81bd [3204]" strokecolor="#243f60 [1604]" strokeweight="2pt"/>
            </w:pict>
          </mc:Fallback>
        </mc:AlternateContent>
      </w:r>
    </w:p>
    <w:p w14:paraId="6028C13A" w14:textId="1689A5D0" w:rsidR="00642EE1" w:rsidRDefault="00642EE1">
      <w:pPr>
        <w:spacing w:before="7"/>
        <w:ind w:left="101" w:right="534"/>
        <w:rPr>
          <w:rFonts w:ascii="Calibri" w:eastAsia="Calibri" w:hAnsi="Calibri" w:cs="Calibri"/>
          <w:color w:val="424242"/>
          <w:sz w:val="24"/>
          <w:szCs w:val="24"/>
        </w:rPr>
      </w:pPr>
    </w:p>
    <w:p w14:paraId="39AAEAF0" w14:textId="2B8FBB93" w:rsidR="00642EE1" w:rsidRDefault="00642EE1">
      <w:pPr>
        <w:spacing w:before="7"/>
        <w:ind w:left="101" w:right="534"/>
        <w:rPr>
          <w:rFonts w:ascii="Calibri" w:eastAsia="Calibri" w:hAnsi="Calibri" w:cs="Calibri"/>
          <w:color w:val="424242"/>
          <w:sz w:val="24"/>
          <w:szCs w:val="24"/>
        </w:rPr>
      </w:pPr>
    </w:p>
    <w:p w14:paraId="46BDC579" w14:textId="794D9496" w:rsidR="00642EE1" w:rsidRDefault="00642EE1">
      <w:pPr>
        <w:spacing w:before="7"/>
        <w:ind w:left="101" w:right="534"/>
        <w:rPr>
          <w:rFonts w:ascii="Calibri" w:eastAsia="Calibri" w:hAnsi="Calibri" w:cs="Calibri"/>
          <w:color w:val="424242"/>
          <w:sz w:val="24"/>
          <w:szCs w:val="24"/>
        </w:rPr>
      </w:pPr>
    </w:p>
    <w:p w14:paraId="304A3255" w14:textId="2979B9D4" w:rsidR="00642EE1" w:rsidRDefault="00642EE1">
      <w:pPr>
        <w:spacing w:before="7"/>
        <w:ind w:left="101" w:right="534"/>
        <w:rPr>
          <w:rFonts w:ascii="Calibri" w:eastAsia="Calibri" w:hAnsi="Calibri" w:cs="Calibri"/>
          <w:color w:val="424242"/>
          <w:sz w:val="24"/>
          <w:szCs w:val="24"/>
        </w:rPr>
      </w:pPr>
    </w:p>
    <w:p w14:paraId="3DDAB06A" w14:textId="09AEA768" w:rsidR="00642EE1" w:rsidRDefault="00642EE1">
      <w:pPr>
        <w:spacing w:before="7"/>
        <w:ind w:left="101" w:right="534"/>
        <w:rPr>
          <w:rFonts w:ascii="Calibri" w:eastAsia="Calibri" w:hAnsi="Calibri" w:cs="Calibri"/>
          <w:color w:val="424242"/>
          <w:sz w:val="24"/>
          <w:szCs w:val="24"/>
        </w:rPr>
      </w:pPr>
    </w:p>
    <w:p w14:paraId="0C58EC8B" w14:textId="4421EB49" w:rsidR="00642EE1" w:rsidRDefault="00642EE1">
      <w:pPr>
        <w:spacing w:before="7"/>
        <w:ind w:left="101" w:right="534"/>
        <w:rPr>
          <w:rFonts w:ascii="Calibri" w:eastAsia="Calibri" w:hAnsi="Calibri" w:cs="Calibri"/>
          <w:color w:val="424242"/>
          <w:sz w:val="24"/>
          <w:szCs w:val="24"/>
        </w:rPr>
      </w:pPr>
    </w:p>
    <w:p w14:paraId="5CEA73F4" w14:textId="670F0C90" w:rsidR="00642EE1" w:rsidRDefault="00642EE1">
      <w:pPr>
        <w:spacing w:before="7"/>
        <w:ind w:left="101" w:right="534"/>
        <w:rPr>
          <w:rFonts w:ascii="Calibri" w:eastAsia="Calibri" w:hAnsi="Calibri" w:cs="Calibri"/>
          <w:color w:val="424242"/>
          <w:sz w:val="24"/>
          <w:szCs w:val="24"/>
        </w:rPr>
      </w:pPr>
    </w:p>
    <w:p w14:paraId="2DC39F93" w14:textId="44CDA2BE" w:rsidR="00642EE1" w:rsidRDefault="00642EE1">
      <w:pPr>
        <w:spacing w:before="7"/>
        <w:ind w:left="101" w:right="534"/>
        <w:rPr>
          <w:rFonts w:ascii="Calibri" w:eastAsia="Calibri" w:hAnsi="Calibri" w:cs="Calibri"/>
          <w:color w:val="424242"/>
          <w:sz w:val="24"/>
          <w:szCs w:val="24"/>
        </w:rPr>
      </w:pPr>
    </w:p>
    <w:p w14:paraId="1FE932C9" w14:textId="504E01BD" w:rsidR="00642EE1" w:rsidRDefault="00642EE1">
      <w:pPr>
        <w:spacing w:before="7"/>
        <w:ind w:left="101" w:right="534"/>
        <w:rPr>
          <w:rFonts w:ascii="Calibri" w:eastAsia="Calibri" w:hAnsi="Calibri" w:cs="Calibri"/>
          <w:color w:val="424242"/>
          <w:sz w:val="24"/>
          <w:szCs w:val="24"/>
        </w:rPr>
      </w:pPr>
    </w:p>
    <w:p w14:paraId="5BA59CC1" w14:textId="1C8389B4" w:rsidR="00642EE1" w:rsidRDefault="00642EE1">
      <w:pPr>
        <w:spacing w:before="7"/>
        <w:ind w:left="101" w:right="534"/>
        <w:rPr>
          <w:rFonts w:ascii="Calibri" w:eastAsia="Calibri" w:hAnsi="Calibri" w:cs="Calibri"/>
          <w:color w:val="424242"/>
          <w:sz w:val="24"/>
          <w:szCs w:val="24"/>
        </w:rPr>
      </w:pPr>
    </w:p>
    <w:p w14:paraId="4C815046" w14:textId="17F16F5D" w:rsidR="00642EE1" w:rsidRDefault="00642EE1">
      <w:pPr>
        <w:spacing w:before="7"/>
        <w:ind w:left="101" w:right="534"/>
        <w:rPr>
          <w:rFonts w:ascii="Calibri" w:eastAsia="Calibri" w:hAnsi="Calibri" w:cs="Calibri"/>
          <w:color w:val="424242"/>
          <w:sz w:val="24"/>
          <w:szCs w:val="24"/>
        </w:rPr>
      </w:pPr>
    </w:p>
    <w:p w14:paraId="244A05C6" w14:textId="46CC3F3E" w:rsidR="00642EE1" w:rsidRDefault="00642EE1">
      <w:pPr>
        <w:spacing w:before="7"/>
        <w:ind w:left="101" w:right="534"/>
        <w:rPr>
          <w:rFonts w:ascii="Calibri" w:eastAsia="Calibri" w:hAnsi="Calibri" w:cs="Calibri"/>
          <w:color w:val="424242"/>
          <w:sz w:val="24"/>
          <w:szCs w:val="24"/>
        </w:rPr>
      </w:pPr>
    </w:p>
    <w:p w14:paraId="24A2FDD9" w14:textId="1BF13CE2" w:rsidR="00642EE1" w:rsidRDefault="00642EE1">
      <w:pPr>
        <w:spacing w:before="7"/>
        <w:ind w:left="101" w:right="534"/>
        <w:rPr>
          <w:rFonts w:ascii="Calibri" w:eastAsia="Calibri" w:hAnsi="Calibri" w:cs="Calibri"/>
          <w:color w:val="424242"/>
          <w:sz w:val="24"/>
          <w:szCs w:val="24"/>
        </w:rPr>
      </w:pPr>
    </w:p>
    <w:p w14:paraId="0B3D7AAB" w14:textId="724711C9" w:rsidR="00642EE1" w:rsidRDefault="00642EE1" w:rsidP="005F2535">
      <w:pPr>
        <w:spacing w:before="7"/>
        <w:ind w:right="534"/>
        <w:rPr>
          <w:rFonts w:ascii="Calibri" w:eastAsia="Calibri" w:hAnsi="Calibri" w:cs="Calibri"/>
          <w:sz w:val="24"/>
          <w:szCs w:val="24"/>
        </w:rPr>
      </w:pPr>
    </w:p>
    <w:p w14:paraId="3DDC6BC1" w14:textId="77777777" w:rsidR="00BF49EA" w:rsidRDefault="00BF49EA">
      <w:pPr>
        <w:spacing w:before="7" w:line="100" w:lineRule="exact"/>
        <w:rPr>
          <w:sz w:val="10"/>
          <w:szCs w:val="10"/>
        </w:rPr>
      </w:pPr>
    </w:p>
    <w:p w14:paraId="4C1E8F4C" w14:textId="77777777" w:rsidR="00BF49EA" w:rsidRDefault="00A77FDE">
      <w:pPr>
        <w:spacing w:line="200" w:lineRule="exact"/>
      </w:pPr>
      <w:r>
        <w:rPr>
          <w:rFonts w:ascii="Calibri" w:eastAsia="Calibri" w:hAnsi="Calibri" w:cs="Calibri"/>
          <w:noProof/>
          <w:color w:val="424242"/>
          <w:sz w:val="24"/>
          <w:szCs w:val="24"/>
        </w:rPr>
        <w:drawing>
          <wp:anchor distT="0" distB="0" distL="114300" distR="114300" simplePos="0" relativeHeight="251701760" behindDoc="0" locked="0" layoutInCell="1" allowOverlap="1" wp14:anchorId="47F3CE95" wp14:editId="6F48F355">
            <wp:simplePos x="0" y="0"/>
            <wp:positionH relativeFrom="column">
              <wp:posOffset>3515360</wp:posOffset>
            </wp:positionH>
            <wp:positionV relativeFrom="paragraph">
              <wp:posOffset>79721</wp:posOffset>
            </wp:positionV>
            <wp:extent cx="541655" cy="200660"/>
            <wp:effectExtent l="0" t="0" r="4445" b="254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creen Shot 2019-09-27 at 1.36.45 pm.png"/>
                    <pic:cNvPicPr/>
                  </pic:nvPicPr>
                  <pic:blipFill>
                    <a:blip r:embed="rId48">
                      <a:extLst>
                        <a:ext uri="{28A0092B-C50C-407E-A947-70E740481C1C}">
                          <a14:useLocalDpi xmlns:a14="http://schemas.microsoft.com/office/drawing/2010/main" val="0"/>
                        </a:ext>
                      </a:extLst>
                    </a:blip>
                    <a:stretch>
                      <a:fillRect/>
                    </a:stretch>
                  </pic:blipFill>
                  <pic:spPr>
                    <a:xfrm>
                      <a:off x="0" y="0"/>
                      <a:ext cx="541655" cy="200660"/>
                    </a:xfrm>
                    <a:prstGeom prst="rect">
                      <a:avLst/>
                    </a:prstGeom>
                  </pic:spPr>
                </pic:pic>
              </a:graphicData>
            </a:graphic>
            <wp14:sizeRelH relativeFrom="page">
              <wp14:pctWidth>0</wp14:pctWidth>
            </wp14:sizeRelH>
            <wp14:sizeRelV relativeFrom="page">
              <wp14:pctHeight>0</wp14:pctHeight>
            </wp14:sizeRelV>
          </wp:anchor>
        </w:drawing>
      </w:r>
    </w:p>
    <w:p w14:paraId="4B6C3BB0" w14:textId="40DF2F6B" w:rsidR="00BF49EA" w:rsidRDefault="00E34DB6">
      <w:pPr>
        <w:ind w:left="461"/>
        <w:rPr>
          <w:rFonts w:ascii="Calibri" w:eastAsia="Calibri" w:hAnsi="Calibri" w:cs="Calibri"/>
          <w:sz w:val="24"/>
          <w:szCs w:val="24"/>
        </w:rPr>
      </w:pPr>
      <w:r>
        <w:rPr>
          <w:rFonts w:ascii="Cambria" w:eastAsia="Cambria" w:hAnsi="Cambria" w:cs="Cambria"/>
          <w:color w:val="424242"/>
          <w:sz w:val="24"/>
          <w:szCs w:val="24"/>
        </w:rPr>
        <w:t xml:space="preserve">-     </w:t>
      </w:r>
      <w:r>
        <w:rPr>
          <w:rFonts w:ascii="Calibri" w:eastAsia="Calibri" w:hAnsi="Calibri" w:cs="Calibri"/>
          <w:color w:val="424242"/>
          <w:sz w:val="24"/>
          <w:szCs w:val="24"/>
        </w:rPr>
        <w:t>To  preview  your  current  template,  tap  the    button  at  the  bottom  of  the</w:t>
      </w:r>
    </w:p>
    <w:p w14:paraId="123AAA0E" w14:textId="654C5BE2" w:rsidR="00A77FDE" w:rsidRDefault="00E34DB6">
      <w:pPr>
        <w:spacing w:before="86" w:line="150" w:lineRule="auto"/>
        <w:ind w:left="821" w:right="512"/>
        <w:rPr>
          <w:rFonts w:ascii="Calibri" w:eastAsia="Calibri" w:hAnsi="Calibri" w:cs="Calibri"/>
          <w:color w:val="424242"/>
          <w:sz w:val="24"/>
          <w:szCs w:val="24"/>
        </w:rPr>
      </w:pPr>
      <w:r>
        <w:rPr>
          <w:rFonts w:ascii="Calibri" w:eastAsia="Calibri" w:hAnsi="Calibri" w:cs="Calibri"/>
          <w:color w:val="424242"/>
          <w:sz w:val="24"/>
          <w:szCs w:val="24"/>
        </w:rPr>
        <w:t xml:space="preserve">screen. Once you have seen your template previewed, tap on the   </w:t>
      </w:r>
      <w:r w:rsidR="00BE65D9">
        <w:rPr>
          <w:noProof/>
        </w:rPr>
        <w:pict w14:anchorId="6EB97C31">
          <v:shape id="_x0000_i1033" type="#_x0000_t75" alt="" style="width:17pt;height:12pt;mso-width-percent:0;mso-height-percent:0;mso-width-percent:0;mso-height-percent:0">
            <v:imagedata r:id="rId49" o:title=""/>
          </v:shape>
        </w:pict>
      </w:r>
      <w:r>
        <w:rPr>
          <w:color w:val="424242"/>
          <w:sz w:val="24"/>
          <w:szCs w:val="24"/>
        </w:rPr>
        <w:t xml:space="preserve">   </w:t>
      </w:r>
      <w:r>
        <w:rPr>
          <w:rFonts w:ascii="Calibri" w:eastAsia="Calibri" w:hAnsi="Calibri" w:cs="Calibri"/>
          <w:color w:val="424242"/>
          <w:sz w:val="24"/>
          <w:szCs w:val="24"/>
        </w:rPr>
        <w:t xml:space="preserve">button    to </w:t>
      </w:r>
    </w:p>
    <w:p w14:paraId="6F9A89C4" w14:textId="2C3F3605" w:rsidR="00BF49EA" w:rsidRDefault="00E34DB6">
      <w:pPr>
        <w:spacing w:before="86" w:line="150" w:lineRule="auto"/>
        <w:ind w:left="821" w:right="512"/>
        <w:rPr>
          <w:rFonts w:ascii="Calibri" w:eastAsia="Calibri" w:hAnsi="Calibri" w:cs="Calibri"/>
          <w:sz w:val="24"/>
          <w:szCs w:val="24"/>
        </w:rPr>
      </w:pPr>
      <w:r>
        <w:rPr>
          <w:rFonts w:ascii="Calibri" w:eastAsia="Calibri" w:hAnsi="Calibri" w:cs="Calibri"/>
          <w:color w:val="424242"/>
          <w:sz w:val="24"/>
          <w:szCs w:val="24"/>
        </w:rPr>
        <w:t>return to your template.</w:t>
      </w:r>
    </w:p>
    <w:p w14:paraId="16A40444" w14:textId="686F8405" w:rsidR="00BF49EA" w:rsidRDefault="00BF49EA">
      <w:pPr>
        <w:spacing w:before="6" w:line="120" w:lineRule="exact"/>
        <w:rPr>
          <w:sz w:val="13"/>
          <w:szCs w:val="13"/>
        </w:rPr>
      </w:pPr>
    </w:p>
    <w:p w14:paraId="2D445316" w14:textId="400F7FCD" w:rsidR="00BF49EA" w:rsidRDefault="00E27648">
      <w:pPr>
        <w:spacing w:line="200" w:lineRule="exact"/>
      </w:pPr>
      <w:r>
        <w:rPr>
          <w:noProof/>
        </w:rPr>
        <w:drawing>
          <wp:anchor distT="0" distB="0" distL="114300" distR="114300" simplePos="0" relativeHeight="251724288" behindDoc="1" locked="0" layoutInCell="1" allowOverlap="1" wp14:anchorId="3E12F66E" wp14:editId="0698B36F">
            <wp:simplePos x="0" y="0"/>
            <wp:positionH relativeFrom="column">
              <wp:posOffset>-254000</wp:posOffset>
            </wp:positionH>
            <wp:positionV relativeFrom="paragraph">
              <wp:posOffset>121285</wp:posOffset>
            </wp:positionV>
            <wp:extent cx="2959100" cy="5232400"/>
            <wp:effectExtent l="0" t="0" r="0" b="0"/>
            <wp:wrapSquare wrapText="bothSides"/>
            <wp:docPr id="192" name="Picture 1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 Shot 2019-09-27 at 2.01.25 pm.png"/>
                    <pic:cNvPicPr/>
                  </pic:nvPicPr>
                  <pic:blipFill>
                    <a:blip r:embed="rId50">
                      <a:extLst>
                        <a:ext uri="{28A0092B-C50C-407E-A947-70E740481C1C}">
                          <a14:useLocalDpi xmlns:a14="http://schemas.microsoft.com/office/drawing/2010/main" val="0"/>
                        </a:ext>
                      </a:extLst>
                    </a:blip>
                    <a:stretch>
                      <a:fillRect/>
                    </a:stretch>
                  </pic:blipFill>
                  <pic:spPr>
                    <a:xfrm>
                      <a:off x="0" y="0"/>
                      <a:ext cx="2959100" cy="5232400"/>
                    </a:xfrm>
                    <a:prstGeom prst="rect">
                      <a:avLst/>
                    </a:prstGeom>
                  </pic:spPr>
                </pic:pic>
              </a:graphicData>
            </a:graphic>
            <wp14:sizeRelH relativeFrom="page">
              <wp14:pctWidth>0</wp14:pctWidth>
            </wp14:sizeRelH>
            <wp14:sizeRelV relativeFrom="page">
              <wp14:pctHeight>0</wp14:pctHeight>
            </wp14:sizeRelV>
          </wp:anchor>
        </w:drawing>
      </w:r>
    </w:p>
    <w:p w14:paraId="3134372E" w14:textId="5F50F68E" w:rsidR="00BF49EA" w:rsidRDefault="00BE65D9">
      <w:pPr>
        <w:ind w:left="5120"/>
      </w:pPr>
      <w:r>
        <w:pict w14:anchorId="58596702">
          <v:group id="_x0000_s1085" alt="" style="position:absolute;left:0;text-align:left;margin-left:302.55pt;margin-top:157.55pt;width:25.95pt;height:14.95pt;z-index:-251656704;mso-position-horizontal-relative:page" coordorigin="6051,3151" coordsize="519,299">
            <v:shape id="_x0000_s1086" alt="" style="position:absolute;left:6073;top:3174;width:474;height:254" coordorigin="6073,3174" coordsize="474,254" path="m6420,3364r,64l6547,3301,6420,3174r,63l6073,3237r,127l6420,3364xe" fillcolor="#4f81bc" stroked="f">
              <v:path arrowok="t"/>
            </v:shape>
            <v:shape id="_x0000_s1087" alt="" style="position:absolute;left:6073;top:3174;width:474;height:254" coordorigin="6073,3174" coordsize="474,254" path="m6073,3237r347,l6420,3174r127,127l6420,3428r,-64l6073,3364r,-127xe" filled="f" strokecolor="#385d89" strokeweight="2pt">
              <v:path arrowok="t"/>
            </v:shape>
            <w10:wrap anchorx="page"/>
          </v:group>
        </w:pict>
      </w:r>
      <w:r>
        <w:rPr>
          <w:noProof/>
        </w:rPr>
        <w:pict w14:anchorId="1DBE3756">
          <v:shape id="_x0000_i1032" type="#_x0000_t75" alt="" style="width:230pt;height:411pt;mso-width-percent:0;mso-height-percent:0;mso-width-percent:0;mso-height-percent:0">
            <v:imagedata r:id="rId51" o:title=""/>
          </v:shape>
        </w:pict>
      </w:r>
    </w:p>
    <w:p w14:paraId="3B359E6D" w14:textId="77777777" w:rsidR="00BF49EA" w:rsidRDefault="00BF49EA">
      <w:pPr>
        <w:spacing w:line="200" w:lineRule="exact"/>
      </w:pPr>
    </w:p>
    <w:p w14:paraId="130B96B7" w14:textId="77777777" w:rsidR="00BF49EA" w:rsidRDefault="00BF49EA">
      <w:pPr>
        <w:spacing w:before="15" w:line="260" w:lineRule="exact"/>
        <w:rPr>
          <w:sz w:val="26"/>
          <w:szCs w:val="26"/>
        </w:rPr>
      </w:pPr>
    </w:p>
    <w:p w14:paraId="3EA19929" w14:textId="77777777" w:rsidR="00BF49EA" w:rsidRDefault="00A77FDE">
      <w:pPr>
        <w:ind w:left="821" w:right="537" w:hanging="360"/>
        <w:jc w:val="both"/>
        <w:rPr>
          <w:rFonts w:ascii="Calibri" w:eastAsia="Calibri" w:hAnsi="Calibri" w:cs="Calibri"/>
          <w:sz w:val="24"/>
          <w:szCs w:val="24"/>
        </w:rPr>
        <w:sectPr w:rsidR="00BF49EA">
          <w:pgSz w:w="12240" w:h="15840"/>
          <w:pgMar w:top="520" w:right="800" w:bottom="280" w:left="1620" w:header="319" w:footer="0" w:gutter="0"/>
          <w:cols w:space="720"/>
        </w:sectPr>
      </w:pPr>
      <w:r>
        <w:rPr>
          <w:rFonts w:ascii="Calibri" w:eastAsia="Calibri" w:hAnsi="Calibri" w:cs="Calibri"/>
          <w:noProof/>
          <w:color w:val="424242"/>
          <w:sz w:val="24"/>
          <w:szCs w:val="24"/>
        </w:rPr>
        <w:drawing>
          <wp:anchor distT="0" distB="0" distL="114300" distR="114300" simplePos="0" relativeHeight="251702784" behindDoc="0" locked="0" layoutInCell="1" allowOverlap="1" wp14:anchorId="16EE826F" wp14:editId="570E9040">
            <wp:simplePos x="0" y="0"/>
            <wp:positionH relativeFrom="column">
              <wp:posOffset>5634759</wp:posOffset>
            </wp:positionH>
            <wp:positionV relativeFrom="paragraph">
              <wp:posOffset>3637</wp:posOffset>
            </wp:positionV>
            <wp:extent cx="502920" cy="174625"/>
            <wp:effectExtent l="0" t="0" r="5080" b="3175"/>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creen Shot 2019-09-27 at 1.36.55 pm.png"/>
                    <pic:cNvPicPr/>
                  </pic:nvPicPr>
                  <pic:blipFill>
                    <a:blip r:embed="rId52">
                      <a:extLst>
                        <a:ext uri="{28A0092B-C50C-407E-A947-70E740481C1C}">
                          <a14:useLocalDpi xmlns:a14="http://schemas.microsoft.com/office/drawing/2010/main" val="0"/>
                        </a:ext>
                      </a:extLst>
                    </a:blip>
                    <a:stretch>
                      <a:fillRect/>
                    </a:stretch>
                  </pic:blipFill>
                  <pic:spPr>
                    <a:xfrm>
                      <a:off x="0" y="0"/>
                      <a:ext cx="502920" cy="174625"/>
                    </a:xfrm>
                    <a:prstGeom prst="rect">
                      <a:avLst/>
                    </a:prstGeom>
                  </pic:spPr>
                </pic:pic>
              </a:graphicData>
            </a:graphic>
            <wp14:sizeRelH relativeFrom="page">
              <wp14:pctWidth>0</wp14:pctWidth>
            </wp14:sizeRelH>
            <wp14:sizeRelV relativeFrom="page">
              <wp14:pctHeight>0</wp14:pctHeight>
            </wp14:sizeRelV>
          </wp:anchor>
        </w:drawing>
      </w:r>
      <w:r w:rsidR="00E34DB6">
        <w:rPr>
          <w:rFonts w:ascii="Calibri" w:eastAsia="Calibri" w:hAnsi="Calibri" w:cs="Calibri"/>
          <w:b/>
          <w:color w:val="424242"/>
          <w:sz w:val="24"/>
          <w:szCs w:val="24"/>
        </w:rPr>
        <w:t xml:space="preserve">4.   </w:t>
      </w:r>
      <w:r w:rsidR="00E34DB6">
        <w:rPr>
          <w:rFonts w:ascii="Calibri" w:eastAsia="Calibri" w:hAnsi="Calibri" w:cs="Calibri"/>
          <w:color w:val="424242"/>
          <w:sz w:val="24"/>
          <w:szCs w:val="24"/>
        </w:rPr>
        <w:t>Once you have created your template and added the desired elements, tap the button at the bottom of the screen to save your template. A brief prompt confirming your template has been saved will then appear.</w:t>
      </w:r>
    </w:p>
    <w:p w14:paraId="587D99F4" w14:textId="77777777" w:rsidR="00BF49EA" w:rsidRDefault="00BE65D9">
      <w:pPr>
        <w:spacing w:line="200" w:lineRule="exact"/>
      </w:pPr>
      <w:r>
        <w:lastRenderedPageBreak/>
        <w:pict w14:anchorId="442F40D7">
          <v:group id="_x0000_s1081" alt="" style="position:absolute;margin-left:66.9pt;margin-top:57.6pt;width:233.55pt;height:413.15pt;z-index:-251655680;mso-position-horizontal-relative:page;mso-position-vertical-relative:page" coordorigin="1338,1152" coordsize="4671,8263">
            <v:shape id="_x0000_s1082" type="#_x0000_t75" alt="" style="position:absolute;left:1360;top:1152;width:4648;height:8263">
              <v:imagedata r:id="rId53" o:title=""/>
            </v:shape>
            <v:shape id="_x0000_s1083" alt="" style="position:absolute;left:1360;top:8212;width:1278;height:565" coordorigin="1360,8212" coordsize="1278,565" path="m1360,8777r1278,l2638,8212r-1278,l1360,8777xe" filled="f" strokecolor="red" strokeweight="2.25pt">
              <v:path arrowok="t"/>
            </v:shape>
            <v:shape id="_x0000_s1084" type="#_x0000_t75" alt="" style="position:absolute;left:2337;top:6029;width:948;height:391">
              <v:imagedata r:id="rId19" o:title=""/>
            </v:shape>
            <w10:wrap anchorx="page" anchory="page"/>
          </v:group>
        </w:pict>
      </w:r>
    </w:p>
    <w:p w14:paraId="6587FA3C" w14:textId="77777777" w:rsidR="00BF49EA" w:rsidRDefault="00BF49EA">
      <w:pPr>
        <w:spacing w:line="200" w:lineRule="exact"/>
      </w:pPr>
    </w:p>
    <w:p w14:paraId="2C97AC69" w14:textId="77777777" w:rsidR="00BF49EA" w:rsidRDefault="00BF49EA">
      <w:pPr>
        <w:spacing w:line="220" w:lineRule="exact"/>
        <w:rPr>
          <w:sz w:val="22"/>
          <w:szCs w:val="22"/>
        </w:rPr>
      </w:pPr>
    </w:p>
    <w:p w14:paraId="51BDFF1A" w14:textId="77777777" w:rsidR="00BF49EA" w:rsidRDefault="00BE65D9">
      <w:pPr>
        <w:ind w:left="5080"/>
      </w:pPr>
      <w:r>
        <w:pict w14:anchorId="560DC6FB">
          <v:group id="_x0000_s1078" alt="" style="position:absolute;left:0;text-align:left;margin-left:305.9pt;margin-top:166.45pt;width:25.95pt;height:14.95pt;z-index:-251654656;mso-position-horizontal-relative:page" coordorigin="6118,3329" coordsize="519,299">
            <v:shape id="_x0000_s1079" alt="" style="position:absolute;left:6140;top:3352;width:474;height:254" coordorigin="6140,3352" coordsize="474,254" path="m6487,3542r,64l6614,3479,6487,3352r,63l6140,3415r,127l6487,3542xe" fillcolor="#4f81bc" stroked="f">
              <v:path arrowok="t"/>
            </v:shape>
            <v:shape id="_x0000_s1080" alt="" style="position:absolute;left:6140;top:3352;width:474;height:254" coordorigin="6140,3352" coordsize="474,254" path="m6140,3415r347,l6487,3352r127,127l6487,3606r,-64l6140,3542r,-127xe" filled="f" strokecolor="#385d89" strokeweight="2pt">
              <v:path arrowok="t"/>
            </v:shape>
            <w10:wrap anchorx="page"/>
          </v:group>
        </w:pict>
      </w:r>
      <w:r>
        <w:rPr>
          <w:noProof/>
        </w:rPr>
        <w:pict w14:anchorId="73BA3E6E">
          <v:shape id="_x0000_i1031" type="#_x0000_t75" alt="" style="width:231pt;height:411pt;mso-width-percent:0;mso-height-percent:0;mso-width-percent:0;mso-height-percent:0">
            <v:imagedata r:id="rId54" o:title=""/>
          </v:shape>
        </w:pict>
      </w:r>
    </w:p>
    <w:p w14:paraId="00F062D0" w14:textId="77777777" w:rsidR="00BF49EA" w:rsidRDefault="00BF49EA">
      <w:pPr>
        <w:spacing w:before="7" w:line="160" w:lineRule="exact"/>
        <w:rPr>
          <w:sz w:val="17"/>
          <w:szCs w:val="17"/>
        </w:rPr>
      </w:pPr>
    </w:p>
    <w:p w14:paraId="210B7B4A" w14:textId="77777777" w:rsidR="00BF49EA" w:rsidRDefault="00BF49EA">
      <w:pPr>
        <w:spacing w:line="200" w:lineRule="exact"/>
      </w:pPr>
    </w:p>
    <w:p w14:paraId="5085826D" w14:textId="77777777" w:rsidR="00BF49EA" w:rsidRDefault="00BF49EA">
      <w:pPr>
        <w:spacing w:line="200" w:lineRule="exact"/>
      </w:pPr>
    </w:p>
    <w:p w14:paraId="2CE96BF3" w14:textId="77777777" w:rsidR="00BF49EA" w:rsidRDefault="00BF49EA">
      <w:pPr>
        <w:spacing w:line="200" w:lineRule="exact"/>
      </w:pPr>
    </w:p>
    <w:p w14:paraId="11DF0B11" w14:textId="77777777" w:rsidR="00BF49EA" w:rsidRDefault="00BE65D9">
      <w:pPr>
        <w:spacing w:before="7"/>
        <w:ind w:left="721" w:right="616" w:hanging="360"/>
        <w:rPr>
          <w:rFonts w:ascii="Calibri" w:eastAsia="Calibri" w:hAnsi="Calibri" w:cs="Calibri"/>
          <w:sz w:val="24"/>
          <w:szCs w:val="24"/>
        </w:rPr>
        <w:sectPr w:rsidR="00BF49EA">
          <w:pgSz w:w="12240" w:h="15840"/>
          <w:pgMar w:top="520" w:right="720" w:bottom="280" w:left="1720" w:header="319" w:footer="0" w:gutter="0"/>
          <w:cols w:space="720"/>
        </w:sectPr>
      </w:pPr>
      <w:r>
        <w:pict w14:anchorId="72C7A74C">
          <v:shape id="_x0000_s1077" type="#_x0000_t75" alt="" style="position:absolute;left:0;text-align:left;margin-left:320.5pt;margin-top:-.95pt;width:47.4pt;height:19.55pt;z-index:-251653632;mso-wrap-edited:f;mso-width-percent:0;mso-height-percent:0;mso-position-horizontal-relative:page;mso-width-percent:0;mso-height-percent:0">
            <v:imagedata r:id="rId19" o:title=""/>
            <w10:wrap anchorx="page"/>
          </v:shape>
        </w:pict>
      </w:r>
      <w:r w:rsidR="00E34DB6">
        <w:rPr>
          <w:rFonts w:ascii="Calibri" w:eastAsia="Calibri" w:hAnsi="Calibri" w:cs="Calibri"/>
          <w:b/>
          <w:color w:val="424242"/>
          <w:sz w:val="24"/>
          <w:szCs w:val="24"/>
        </w:rPr>
        <w:t xml:space="preserve">5.   </w:t>
      </w:r>
      <w:r w:rsidR="00E34DB6">
        <w:rPr>
          <w:rFonts w:ascii="Calibri" w:eastAsia="Calibri" w:hAnsi="Calibri" w:cs="Calibri"/>
          <w:color w:val="424242"/>
          <w:sz w:val="24"/>
          <w:szCs w:val="24"/>
        </w:rPr>
        <w:t>To return to the main menu, tap on the                        button   at   the   bottom   of   the screen.</w:t>
      </w:r>
    </w:p>
    <w:p w14:paraId="34B85116" w14:textId="77777777" w:rsidR="00BF49EA" w:rsidRDefault="00BF49EA">
      <w:pPr>
        <w:spacing w:before="4" w:line="160" w:lineRule="exact"/>
        <w:rPr>
          <w:sz w:val="16"/>
          <w:szCs w:val="16"/>
        </w:rPr>
      </w:pPr>
    </w:p>
    <w:p w14:paraId="1E0B7E87" w14:textId="77777777" w:rsidR="00BF49EA" w:rsidRDefault="00BF49EA">
      <w:pPr>
        <w:spacing w:line="200" w:lineRule="exact"/>
      </w:pPr>
    </w:p>
    <w:p w14:paraId="3A01CA19" w14:textId="77777777" w:rsidR="00BF49EA" w:rsidRDefault="00BF49EA">
      <w:pPr>
        <w:spacing w:line="200" w:lineRule="exact"/>
      </w:pPr>
    </w:p>
    <w:p w14:paraId="71B2FEBD" w14:textId="77777777" w:rsidR="00BF49EA" w:rsidRDefault="00BF49EA">
      <w:pPr>
        <w:spacing w:line="200" w:lineRule="exact"/>
      </w:pPr>
    </w:p>
    <w:p w14:paraId="7AE39ACF" w14:textId="77777777" w:rsidR="00BF49EA" w:rsidRPr="004D759A" w:rsidRDefault="00E34DB6" w:rsidP="00296D0D">
      <w:pPr>
        <w:spacing w:line="600" w:lineRule="exact"/>
        <w:ind w:left="101"/>
        <w:jc w:val="center"/>
        <w:rPr>
          <w:rFonts w:ascii="Calibri" w:eastAsia="Calibri" w:hAnsi="Calibri" w:cs="Calibri"/>
          <w:sz w:val="52"/>
          <w:szCs w:val="52"/>
        </w:rPr>
      </w:pPr>
      <w:r w:rsidRPr="004D759A">
        <w:rPr>
          <w:rFonts w:ascii="Calibri" w:eastAsia="Calibri" w:hAnsi="Calibri" w:cs="Calibri"/>
          <w:b/>
          <w:color w:val="424242"/>
          <w:w w:val="99"/>
          <w:position w:val="2"/>
          <w:sz w:val="52"/>
          <w:szCs w:val="52"/>
          <w:u w:val="thick" w:color="424242"/>
        </w:rPr>
        <w:t>SECTION FOUR: EDIT</w:t>
      </w:r>
      <w:r w:rsidR="004D759A">
        <w:rPr>
          <w:rFonts w:ascii="Calibri" w:eastAsia="Calibri" w:hAnsi="Calibri" w:cs="Calibri"/>
          <w:b/>
          <w:color w:val="424242"/>
          <w:w w:val="99"/>
          <w:position w:val="2"/>
          <w:sz w:val="52"/>
          <w:szCs w:val="52"/>
          <w:u w:val="thick" w:color="424242"/>
        </w:rPr>
        <w:t>ING A</w:t>
      </w:r>
      <w:r w:rsidRPr="004D759A">
        <w:rPr>
          <w:rFonts w:ascii="Calibri" w:eastAsia="Calibri" w:hAnsi="Calibri" w:cs="Calibri"/>
          <w:b/>
          <w:color w:val="424242"/>
          <w:w w:val="99"/>
          <w:position w:val="2"/>
          <w:sz w:val="52"/>
          <w:szCs w:val="52"/>
          <w:u w:val="thick" w:color="424242"/>
        </w:rPr>
        <w:t xml:space="preserve"> TEMPLATE</w:t>
      </w:r>
    </w:p>
    <w:p w14:paraId="08B6E4AC" w14:textId="77777777" w:rsidR="00BF49EA" w:rsidRDefault="00BF49EA">
      <w:pPr>
        <w:spacing w:before="7" w:line="100" w:lineRule="exact"/>
        <w:rPr>
          <w:sz w:val="10"/>
          <w:szCs w:val="10"/>
        </w:rPr>
      </w:pPr>
    </w:p>
    <w:p w14:paraId="6B6F5C7E" w14:textId="77777777" w:rsidR="00BF49EA" w:rsidRDefault="00BF49EA">
      <w:pPr>
        <w:spacing w:line="200" w:lineRule="exact"/>
      </w:pPr>
    </w:p>
    <w:p w14:paraId="2A3C4EF4" w14:textId="77777777" w:rsidR="00BF49EA" w:rsidRDefault="00A77FDE">
      <w:pPr>
        <w:spacing w:before="7"/>
        <w:ind w:left="461"/>
        <w:rPr>
          <w:rFonts w:ascii="Calibri" w:eastAsia="Calibri" w:hAnsi="Calibri" w:cs="Calibri"/>
          <w:sz w:val="24"/>
          <w:szCs w:val="24"/>
        </w:rPr>
      </w:pPr>
      <w:r>
        <w:rPr>
          <w:noProof/>
        </w:rPr>
        <w:drawing>
          <wp:anchor distT="0" distB="0" distL="114300" distR="114300" simplePos="0" relativeHeight="251703808" behindDoc="0" locked="0" layoutInCell="1" allowOverlap="1" wp14:anchorId="7E894950" wp14:editId="73CE864F">
            <wp:simplePos x="0" y="0"/>
            <wp:positionH relativeFrom="column">
              <wp:posOffset>1866900</wp:posOffset>
            </wp:positionH>
            <wp:positionV relativeFrom="paragraph">
              <wp:posOffset>196850</wp:posOffset>
            </wp:positionV>
            <wp:extent cx="1181100" cy="215900"/>
            <wp:effectExtent l="0" t="0" r="0" b="0"/>
            <wp:wrapSquare wrapText="bothSides"/>
            <wp:docPr id="113" name="Picture 113" descr="A picture containing tennis, hitting, bal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8110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4DB6">
        <w:rPr>
          <w:rFonts w:ascii="Calibri" w:eastAsia="Calibri" w:hAnsi="Calibri" w:cs="Calibri"/>
          <w:b/>
          <w:color w:val="424242"/>
          <w:sz w:val="24"/>
          <w:szCs w:val="24"/>
        </w:rPr>
        <w:t xml:space="preserve">1.   </w:t>
      </w:r>
      <w:r w:rsidR="00E34DB6">
        <w:rPr>
          <w:rFonts w:ascii="Calibri" w:eastAsia="Calibri" w:hAnsi="Calibri" w:cs="Calibri"/>
          <w:color w:val="424242"/>
          <w:sz w:val="24"/>
          <w:szCs w:val="24"/>
        </w:rPr>
        <w:t>To commence the process of editing an existing template that has already been created</w:t>
      </w:r>
    </w:p>
    <w:p w14:paraId="66AD9FCF" w14:textId="77777777" w:rsidR="00BF49EA" w:rsidRDefault="00E34DB6">
      <w:pPr>
        <w:ind w:left="821"/>
        <w:rPr>
          <w:rFonts w:ascii="Calibri" w:eastAsia="Calibri" w:hAnsi="Calibri" w:cs="Calibri"/>
          <w:color w:val="424242"/>
          <w:sz w:val="24"/>
          <w:szCs w:val="24"/>
        </w:rPr>
      </w:pPr>
      <w:r>
        <w:rPr>
          <w:rFonts w:ascii="Calibri" w:eastAsia="Calibri" w:hAnsi="Calibri" w:cs="Calibri"/>
          <w:color w:val="424242"/>
          <w:sz w:val="24"/>
          <w:szCs w:val="24"/>
        </w:rPr>
        <w:t xml:space="preserve">and saved, tap the </w:t>
      </w:r>
      <w:r w:rsidR="00A77FDE">
        <w:rPr>
          <w:rFonts w:ascii="Calibri" w:eastAsia="Calibri" w:hAnsi="Calibri" w:cs="Calibri"/>
          <w:color w:val="424242"/>
          <w:sz w:val="24"/>
          <w:szCs w:val="24"/>
        </w:rPr>
        <w:t xml:space="preserve"> </w:t>
      </w:r>
      <w:r>
        <w:rPr>
          <w:rFonts w:ascii="Calibri" w:eastAsia="Calibri" w:hAnsi="Calibri" w:cs="Calibri"/>
          <w:color w:val="424242"/>
          <w:sz w:val="24"/>
          <w:szCs w:val="24"/>
        </w:rPr>
        <w:t>button on the main menu screen.</w:t>
      </w:r>
    </w:p>
    <w:p w14:paraId="2DD8B8BE" w14:textId="77777777" w:rsidR="00A77FDE" w:rsidRDefault="00A77FDE">
      <w:pPr>
        <w:ind w:left="821"/>
        <w:rPr>
          <w:rFonts w:ascii="Calibri" w:eastAsia="Calibri" w:hAnsi="Calibri" w:cs="Calibri"/>
          <w:color w:val="424242"/>
          <w:sz w:val="24"/>
          <w:szCs w:val="24"/>
        </w:rPr>
      </w:pPr>
    </w:p>
    <w:p w14:paraId="6E34241E" w14:textId="77777777" w:rsidR="00A77FDE" w:rsidRDefault="00BE65D9">
      <w:pPr>
        <w:ind w:left="821"/>
        <w:rPr>
          <w:rFonts w:ascii="Calibri" w:eastAsia="Calibri" w:hAnsi="Calibri" w:cs="Calibri"/>
          <w:sz w:val="24"/>
          <w:szCs w:val="24"/>
        </w:rPr>
      </w:pPr>
      <w:r>
        <w:pict w14:anchorId="242D333B">
          <v:group id="_x0000_s1074" alt="" style="position:absolute;left:0;text-align:left;margin-left:241pt;margin-top:4pt;width:174.75pt;height:310.65pt;z-index:-251652608;mso-position-horizontal-relative:page" coordorigin="4820,497" coordsize="3495,6213">
            <v:shape id="_x0000_s1075" type="#_x0000_t75" alt="" style="position:absolute;left:4820;top:497;width:3495;height:6213">
              <v:imagedata r:id="rId14" o:title=""/>
            </v:shape>
            <v:shape id="_x0000_s1076" alt="" style="position:absolute;left:5656;top:2849;width:1851;height:457" coordorigin="5656,2849" coordsize="1851,457" path="m5656,3306r1851,l7507,2849r-1851,l5656,3306xe" filled="f" strokecolor="red" strokeweight="2.25pt">
              <v:path arrowok="t"/>
            </v:shape>
            <w10:wrap anchorx="page"/>
          </v:group>
        </w:pict>
      </w:r>
    </w:p>
    <w:p w14:paraId="615A7D98" w14:textId="77777777" w:rsidR="00BF49EA" w:rsidRDefault="00BF49EA">
      <w:pPr>
        <w:spacing w:before="8" w:line="100" w:lineRule="exact"/>
        <w:rPr>
          <w:sz w:val="10"/>
          <w:szCs w:val="10"/>
        </w:rPr>
      </w:pPr>
    </w:p>
    <w:p w14:paraId="6791233B" w14:textId="77777777" w:rsidR="00BF49EA" w:rsidRDefault="00BF49EA">
      <w:pPr>
        <w:spacing w:line="200" w:lineRule="exact"/>
      </w:pPr>
    </w:p>
    <w:p w14:paraId="460187AB" w14:textId="77777777" w:rsidR="00BF49EA" w:rsidRDefault="00BF49EA">
      <w:pPr>
        <w:spacing w:line="200" w:lineRule="exact"/>
      </w:pPr>
    </w:p>
    <w:p w14:paraId="43BE80EA" w14:textId="77777777" w:rsidR="00BF49EA" w:rsidRDefault="00BF49EA">
      <w:pPr>
        <w:spacing w:line="200" w:lineRule="exact"/>
      </w:pPr>
    </w:p>
    <w:p w14:paraId="7E646A05" w14:textId="77777777" w:rsidR="00BF49EA" w:rsidRDefault="00BF49EA">
      <w:pPr>
        <w:spacing w:line="200" w:lineRule="exact"/>
      </w:pPr>
    </w:p>
    <w:p w14:paraId="6D4439ED" w14:textId="77777777" w:rsidR="00BF49EA" w:rsidRDefault="00BF49EA">
      <w:pPr>
        <w:spacing w:line="200" w:lineRule="exact"/>
      </w:pPr>
    </w:p>
    <w:p w14:paraId="6D6F1987" w14:textId="77777777" w:rsidR="00BF49EA" w:rsidRDefault="00BF49EA">
      <w:pPr>
        <w:spacing w:line="200" w:lineRule="exact"/>
      </w:pPr>
    </w:p>
    <w:p w14:paraId="5A33478D" w14:textId="77777777" w:rsidR="00BF49EA" w:rsidRDefault="00BF49EA">
      <w:pPr>
        <w:spacing w:line="200" w:lineRule="exact"/>
      </w:pPr>
    </w:p>
    <w:p w14:paraId="7C4CE1A2" w14:textId="77777777" w:rsidR="00BF49EA" w:rsidRDefault="00BF49EA">
      <w:pPr>
        <w:spacing w:line="200" w:lineRule="exact"/>
      </w:pPr>
    </w:p>
    <w:p w14:paraId="2C78F5E5" w14:textId="77777777" w:rsidR="00BF49EA" w:rsidRDefault="00BF49EA">
      <w:pPr>
        <w:spacing w:line="200" w:lineRule="exact"/>
      </w:pPr>
    </w:p>
    <w:p w14:paraId="377E175A" w14:textId="77777777" w:rsidR="00BF49EA" w:rsidRDefault="00BF49EA">
      <w:pPr>
        <w:spacing w:line="200" w:lineRule="exact"/>
      </w:pPr>
    </w:p>
    <w:p w14:paraId="7B52A445" w14:textId="77777777" w:rsidR="00BF49EA" w:rsidRDefault="00BF49EA">
      <w:pPr>
        <w:spacing w:line="200" w:lineRule="exact"/>
      </w:pPr>
    </w:p>
    <w:p w14:paraId="2C74DD55" w14:textId="77777777" w:rsidR="00BF49EA" w:rsidRDefault="00BF49EA">
      <w:pPr>
        <w:spacing w:line="200" w:lineRule="exact"/>
      </w:pPr>
    </w:p>
    <w:p w14:paraId="1A5BDFDF" w14:textId="77777777" w:rsidR="00BF49EA" w:rsidRDefault="00BF49EA">
      <w:pPr>
        <w:spacing w:line="200" w:lineRule="exact"/>
      </w:pPr>
    </w:p>
    <w:p w14:paraId="51A82742" w14:textId="77777777" w:rsidR="00BF49EA" w:rsidRDefault="00BF49EA">
      <w:pPr>
        <w:spacing w:line="200" w:lineRule="exact"/>
      </w:pPr>
    </w:p>
    <w:p w14:paraId="3AF6E020" w14:textId="77777777" w:rsidR="00BF49EA" w:rsidRDefault="00BF49EA">
      <w:pPr>
        <w:spacing w:line="200" w:lineRule="exact"/>
      </w:pPr>
    </w:p>
    <w:p w14:paraId="2C00FA9A" w14:textId="77777777" w:rsidR="00BF49EA" w:rsidRDefault="00BF49EA">
      <w:pPr>
        <w:spacing w:line="200" w:lineRule="exact"/>
      </w:pPr>
    </w:p>
    <w:p w14:paraId="3C9AAAA8" w14:textId="77777777" w:rsidR="00BF49EA" w:rsidRDefault="00BF49EA">
      <w:pPr>
        <w:spacing w:line="200" w:lineRule="exact"/>
      </w:pPr>
    </w:p>
    <w:p w14:paraId="1491B82A" w14:textId="77777777" w:rsidR="00BF49EA" w:rsidRDefault="00BF49EA">
      <w:pPr>
        <w:spacing w:line="200" w:lineRule="exact"/>
      </w:pPr>
    </w:p>
    <w:p w14:paraId="3552E186" w14:textId="77777777" w:rsidR="00BF49EA" w:rsidRDefault="00BF49EA">
      <w:pPr>
        <w:spacing w:line="200" w:lineRule="exact"/>
      </w:pPr>
    </w:p>
    <w:p w14:paraId="47A2A958" w14:textId="77777777" w:rsidR="00BF49EA" w:rsidRDefault="00BF49EA">
      <w:pPr>
        <w:spacing w:line="200" w:lineRule="exact"/>
      </w:pPr>
    </w:p>
    <w:p w14:paraId="464782BD" w14:textId="77777777" w:rsidR="00BF49EA" w:rsidRDefault="00BF49EA">
      <w:pPr>
        <w:spacing w:line="200" w:lineRule="exact"/>
      </w:pPr>
    </w:p>
    <w:p w14:paraId="406F6A78" w14:textId="77777777" w:rsidR="00BF49EA" w:rsidRDefault="00BF49EA">
      <w:pPr>
        <w:spacing w:line="200" w:lineRule="exact"/>
      </w:pPr>
    </w:p>
    <w:p w14:paraId="0D546752" w14:textId="77777777" w:rsidR="00BF49EA" w:rsidRDefault="00BF49EA">
      <w:pPr>
        <w:spacing w:line="200" w:lineRule="exact"/>
      </w:pPr>
    </w:p>
    <w:p w14:paraId="7A0C7393" w14:textId="77777777" w:rsidR="00BF49EA" w:rsidRDefault="00BF49EA">
      <w:pPr>
        <w:spacing w:line="200" w:lineRule="exact"/>
      </w:pPr>
    </w:p>
    <w:p w14:paraId="4ABAD6D9" w14:textId="77777777" w:rsidR="00BF49EA" w:rsidRDefault="00BF49EA">
      <w:pPr>
        <w:spacing w:line="200" w:lineRule="exact"/>
      </w:pPr>
    </w:p>
    <w:p w14:paraId="7CD113D3" w14:textId="77777777" w:rsidR="00BF49EA" w:rsidRDefault="00BF49EA">
      <w:pPr>
        <w:spacing w:line="200" w:lineRule="exact"/>
      </w:pPr>
    </w:p>
    <w:p w14:paraId="7BF2936A" w14:textId="77777777" w:rsidR="00BF49EA" w:rsidRDefault="00BF49EA">
      <w:pPr>
        <w:spacing w:line="200" w:lineRule="exact"/>
      </w:pPr>
    </w:p>
    <w:p w14:paraId="240E3CD3" w14:textId="77777777" w:rsidR="00BF49EA" w:rsidRDefault="00BF49EA">
      <w:pPr>
        <w:spacing w:line="200" w:lineRule="exact"/>
      </w:pPr>
    </w:p>
    <w:p w14:paraId="5140331B" w14:textId="77777777" w:rsidR="00BF49EA" w:rsidRDefault="00BF49EA">
      <w:pPr>
        <w:spacing w:line="200" w:lineRule="exact"/>
      </w:pPr>
    </w:p>
    <w:p w14:paraId="26F58573" w14:textId="77777777" w:rsidR="00BF49EA" w:rsidRDefault="00BF49EA">
      <w:pPr>
        <w:spacing w:line="200" w:lineRule="exact"/>
      </w:pPr>
    </w:p>
    <w:p w14:paraId="340D632C" w14:textId="77777777" w:rsidR="00BF49EA" w:rsidRDefault="00BF49EA">
      <w:pPr>
        <w:spacing w:line="200" w:lineRule="exact"/>
      </w:pPr>
    </w:p>
    <w:p w14:paraId="00A25306" w14:textId="77777777" w:rsidR="00BF49EA" w:rsidRDefault="00BF49EA">
      <w:pPr>
        <w:spacing w:line="200" w:lineRule="exact"/>
      </w:pPr>
    </w:p>
    <w:p w14:paraId="6E57BDF5" w14:textId="77777777" w:rsidR="00BF49EA" w:rsidRDefault="00BE65D9">
      <w:pPr>
        <w:ind w:left="821" w:right="74" w:hanging="360"/>
        <w:rPr>
          <w:rFonts w:ascii="Calibri" w:eastAsia="Calibri" w:hAnsi="Calibri" w:cs="Calibri"/>
          <w:sz w:val="24"/>
          <w:szCs w:val="24"/>
        </w:rPr>
        <w:sectPr w:rsidR="00BF49EA">
          <w:pgSz w:w="12240" w:h="15840"/>
          <w:pgMar w:top="520" w:right="1260" w:bottom="280" w:left="1620" w:header="319" w:footer="0" w:gutter="0"/>
          <w:cols w:space="720"/>
        </w:sectPr>
      </w:pPr>
      <w:r>
        <w:pict w14:anchorId="02CD04A5">
          <v:group id="_x0000_s1071" alt="" style="position:absolute;left:0;text-align:left;margin-left:200pt;margin-top:49.45pt;width:255.8pt;height:176.5pt;z-index:-251651584;mso-position-horizontal-relative:page" coordorigin="4000,989" coordsize="5116,3530">
            <v:shape id="_x0000_s1072" type="#_x0000_t75" alt="" style="position:absolute;left:4000;top:989;width:5116;height:3530">
              <v:imagedata r:id="rId56" o:title=""/>
            </v:shape>
            <v:shape id="_x0000_s1073" alt="" style="position:absolute;left:4400;top:2789;width:4280;height:740" coordorigin="4400,2789" coordsize="4280,740" path="m4400,3529r4280,l8680,2789r-4280,l4400,3529xe" filled="f" strokecolor="red" strokeweight="2.25pt">
              <v:path arrowok="t"/>
            </v:shape>
            <w10:wrap anchorx="page"/>
          </v:group>
        </w:pict>
      </w:r>
      <w:r w:rsidR="00E34DB6">
        <w:rPr>
          <w:rFonts w:ascii="Calibri" w:eastAsia="Calibri" w:hAnsi="Calibri" w:cs="Calibri"/>
          <w:b/>
          <w:color w:val="424242"/>
          <w:sz w:val="24"/>
          <w:szCs w:val="24"/>
        </w:rPr>
        <w:t xml:space="preserve">2.   </w:t>
      </w:r>
      <w:r w:rsidR="00E34DB6">
        <w:rPr>
          <w:rFonts w:ascii="Calibri" w:eastAsia="Calibri" w:hAnsi="Calibri" w:cs="Calibri"/>
          <w:color w:val="424242"/>
          <w:sz w:val="24"/>
          <w:szCs w:val="24"/>
        </w:rPr>
        <w:t>A prompt will appear in front of the main menu, asking you to choose the file you wish to edit. Select the template you have already created and saved.</w:t>
      </w:r>
    </w:p>
    <w:p w14:paraId="371F435C" w14:textId="77777777" w:rsidR="00BF49EA" w:rsidRDefault="00BF49EA">
      <w:pPr>
        <w:spacing w:line="200" w:lineRule="exact"/>
      </w:pPr>
    </w:p>
    <w:p w14:paraId="45680041" w14:textId="77777777" w:rsidR="00BF49EA" w:rsidRDefault="00BF49EA">
      <w:pPr>
        <w:spacing w:line="200" w:lineRule="exact"/>
      </w:pPr>
    </w:p>
    <w:p w14:paraId="41DEA3AA" w14:textId="77777777" w:rsidR="00BF49EA" w:rsidRDefault="00BF49EA">
      <w:pPr>
        <w:spacing w:line="200" w:lineRule="exact"/>
      </w:pPr>
    </w:p>
    <w:p w14:paraId="153999BC" w14:textId="77777777" w:rsidR="00BF49EA" w:rsidRDefault="00E34DB6">
      <w:pPr>
        <w:spacing w:before="7"/>
        <w:ind w:left="721" w:right="57" w:hanging="360"/>
        <w:rPr>
          <w:rFonts w:ascii="Calibri" w:eastAsia="Calibri" w:hAnsi="Calibri" w:cs="Calibri"/>
          <w:sz w:val="24"/>
          <w:szCs w:val="24"/>
        </w:rPr>
      </w:pPr>
      <w:r>
        <w:rPr>
          <w:rFonts w:ascii="Calibri" w:eastAsia="Calibri" w:hAnsi="Calibri" w:cs="Calibri"/>
          <w:b/>
          <w:color w:val="424242"/>
          <w:sz w:val="24"/>
          <w:szCs w:val="24"/>
        </w:rPr>
        <w:t xml:space="preserve">3.   </w:t>
      </w:r>
      <w:r>
        <w:rPr>
          <w:rFonts w:ascii="Calibri" w:eastAsia="Calibri" w:hAnsi="Calibri" w:cs="Calibri"/>
          <w:color w:val="424242"/>
          <w:sz w:val="24"/>
          <w:szCs w:val="24"/>
        </w:rPr>
        <w:t>Your saved template will now appear in edit-mode, allowing you to make the desired changes to it.</w:t>
      </w:r>
    </w:p>
    <w:p w14:paraId="5DCB8721" w14:textId="77777777" w:rsidR="00BF49EA" w:rsidRDefault="00BF49EA">
      <w:pPr>
        <w:spacing w:before="6" w:line="280" w:lineRule="exact"/>
        <w:rPr>
          <w:sz w:val="28"/>
          <w:szCs w:val="28"/>
        </w:rPr>
      </w:pPr>
    </w:p>
    <w:p w14:paraId="640BE1EA" w14:textId="77777777" w:rsidR="00BF49EA" w:rsidRDefault="00BE65D9">
      <w:pPr>
        <w:ind w:left="2700"/>
      </w:pPr>
      <w:r>
        <w:rPr>
          <w:noProof/>
        </w:rPr>
        <w:pict w14:anchorId="0DF57866">
          <v:shape id="_x0000_i1030" type="#_x0000_t75" alt="" style="width:211pt;height:376pt;mso-width-percent:0;mso-height-percent:0;mso-width-percent:0;mso-height-percent:0">
            <v:imagedata r:id="rId57" o:title=""/>
          </v:shape>
        </w:pict>
      </w:r>
    </w:p>
    <w:p w14:paraId="36E6C18C" w14:textId="77777777" w:rsidR="00BF49EA" w:rsidRDefault="00BF49EA">
      <w:pPr>
        <w:spacing w:line="200" w:lineRule="exact"/>
      </w:pPr>
    </w:p>
    <w:p w14:paraId="4D9BF525" w14:textId="77777777" w:rsidR="00BF49EA" w:rsidRDefault="00A77FDE">
      <w:pPr>
        <w:spacing w:before="5" w:line="220" w:lineRule="exact"/>
        <w:rPr>
          <w:sz w:val="22"/>
          <w:szCs w:val="22"/>
        </w:rPr>
      </w:pPr>
      <w:r>
        <w:rPr>
          <w:rFonts w:ascii="Calibri" w:eastAsia="Calibri" w:hAnsi="Calibri" w:cs="Calibri"/>
          <w:noProof/>
          <w:color w:val="424242"/>
          <w:sz w:val="24"/>
          <w:szCs w:val="24"/>
        </w:rPr>
        <w:drawing>
          <wp:anchor distT="0" distB="0" distL="114300" distR="114300" simplePos="0" relativeHeight="251705856" behindDoc="0" locked="0" layoutInCell="1" allowOverlap="1" wp14:anchorId="5214642C" wp14:editId="7353D987">
            <wp:simplePos x="0" y="0"/>
            <wp:positionH relativeFrom="column">
              <wp:posOffset>5866130</wp:posOffset>
            </wp:positionH>
            <wp:positionV relativeFrom="paragraph">
              <wp:posOffset>88900</wp:posOffset>
            </wp:positionV>
            <wp:extent cx="541655" cy="200660"/>
            <wp:effectExtent l="0" t="0" r="4445" b="254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creen Shot 2019-09-27 at 1.36.45 pm.png"/>
                    <pic:cNvPicPr/>
                  </pic:nvPicPr>
                  <pic:blipFill>
                    <a:blip r:embed="rId48">
                      <a:extLst>
                        <a:ext uri="{28A0092B-C50C-407E-A947-70E740481C1C}">
                          <a14:useLocalDpi xmlns:a14="http://schemas.microsoft.com/office/drawing/2010/main" val="0"/>
                        </a:ext>
                      </a:extLst>
                    </a:blip>
                    <a:stretch>
                      <a:fillRect/>
                    </a:stretch>
                  </pic:blipFill>
                  <pic:spPr>
                    <a:xfrm>
                      <a:off x="0" y="0"/>
                      <a:ext cx="541655" cy="200660"/>
                    </a:xfrm>
                    <a:prstGeom prst="rect">
                      <a:avLst/>
                    </a:prstGeom>
                  </pic:spPr>
                </pic:pic>
              </a:graphicData>
            </a:graphic>
            <wp14:sizeRelH relativeFrom="page">
              <wp14:pctWidth>0</wp14:pctWidth>
            </wp14:sizeRelH>
            <wp14:sizeRelV relativeFrom="page">
              <wp14:pctHeight>0</wp14:pctHeight>
            </wp14:sizeRelV>
          </wp:anchor>
        </w:drawing>
      </w:r>
    </w:p>
    <w:p w14:paraId="73186BBF" w14:textId="77777777" w:rsidR="00BF49EA" w:rsidRDefault="00E34DB6">
      <w:pPr>
        <w:ind w:left="361"/>
        <w:rPr>
          <w:rFonts w:ascii="Calibri" w:eastAsia="Calibri" w:hAnsi="Calibri" w:cs="Calibri"/>
          <w:sz w:val="24"/>
          <w:szCs w:val="24"/>
        </w:rPr>
      </w:pPr>
      <w:r>
        <w:rPr>
          <w:rFonts w:ascii="Calibri" w:eastAsia="Calibri" w:hAnsi="Calibri" w:cs="Calibri"/>
          <w:b/>
          <w:color w:val="424242"/>
          <w:sz w:val="24"/>
          <w:szCs w:val="24"/>
        </w:rPr>
        <w:t xml:space="preserve">4.   </w:t>
      </w:r>
      <w:r>
        <w:rPr>
          <w:rFonts w:ascii="Calibri" w:eastAsia="Calibri" w:hAnsi="Calibri" w:cs="Calibri"/>
          <w:color w:val="424242"/>
          <w:sz w:val="24"/>
          <w:szCs w:val="24"/>
        </w:rPr>
        <w:t>Once  you  made  the  desired  changes/edits  to  the  template,  you  may  select  the</w:t>
      </w:r>
    </w:p>
    <w:p w14:paraId="0AEA8064" w14:textId="77777777" w:rsidR="00BF49EA" w:rsidRDefault="00A77FDE" w:rsidP="00A77FDE">
      <w:pPr>
        <w:ind w:left="721"/>
        <w:rPr>
          <w:rFonts w:ascii="Calibri" w:eastAsia="Calibri" w:hAnsi="Calibri" w:cs="Calibri"/>
          <w:sz w:val="24"/>
          <w:szCs w:val="24"/>
        </w:rPr>
      </w:pPr>
      <w:r>
        <w:rPr>
          <w:rFonts w:ascii="Calibri" w:eastAsia="Calibri" w:hAnsi="Calibri" w:cs="Calibri"/>
          <w:noProof/>
          <w:color w:val="424242"/>
          <w:sz w:val="24"/>
          <w:szCs w:val="24"/>
        </w:rPr>
        <w:drawing>
          <wp:anchor distT="0" distB="0" distL="114300" distR="114300" simplePos="0" relativeHeight="251707904" behindDoc="0" locked="0" layoutInCell="1" allowOverlap="1" wp14:anchorId="5DAF35FE" wp14:editId="25B740C5">
            <wp:simplePos x="0" y="0"/>
            <wp:positionH relativeFrom="column">
              <wp:posOffset>1753510</wp:posOffset>
            </wp:positionH>
            <wp:positionV relativeFrom="paragraph">
              <wp:posOffset>205166</wp:posOffset>
            </wp:positionV>
            <wp:extent cx="502920" cy="174625"/>
            <wp:effectExtent l="0" t="0" r="5080" b="317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creen Shot 2019-09-27 at 1.36.55 pm.png"/>
                    <pic:cNvPicPr/>
                  </pic:nvPicPr>
                  <pic:blipFill>
                    <a:blip r:embed="rId52">
                      <a:extLst>
                        <a:ext uri="{28A0092B-C50C-407E-A947-70E740481C1C}">
                          <a14:useLocalDpi xmlns:a14="http://schemas.microsoft.com/office/drawing/2010/main" val="0"/>
                        </a:ext>
                      </a:extLst>
                    </a:blip>
                    <a:stretch>
                      <a:fillRect/>
                    </a:stretch>
                  </pic:blipFill>
                  <pic:spPr>
                    <a:xfrm>
                      <a:off x="0" y="0"/>
                      <a:ext cx="502920" cy="174625"/>
                    </a:xfrm>
                    <a:prstGeom prst="rect">
                      <a:avLst/>
                    </a:prstGeom>
                  </pic:spPr>
                </pic:pic>
              </a:graphicData>
            </a:graphic>
            <wp14:sizeRelH relativeFrom="page">
              <wp14:pctWidth>0</wp14:pctWidth>
            </wp14:sizeRelH>
            <wp14:sizeRelV relativeFrom="page">
              <wp14:pctHeight>0</wp14:pctHeight>
            </wp14:sizeRelV>
          </wp:anchor>
        </w:drawing>
      </w:r>
      <w:r w:rsidR="00E34DB6">
        <w:rPr>
          <w:rFonts w:ascii="Calibri" w:eastAsia="Calibri" w:hAnsi="Calibri" w:cs="Calibri"/>
          <w:color w:val="424242"/>
          <w:sz w:val="24"/>
          <w:szCs w:val="24"/>
        </w:rPr>
        <w:t>button at the bottom of the screen to preview your template with these</w:t>
      </w:r>
      <w:r>
        <w:rPr>
          <w:rFonts w:ascii="Calibri" w:eastAsia="Calibri" w:hAnsi="Calibri" w:cs="Calibri"/>
          <w:sz w:val="24"/>
          <w:szCs w:val="24"/>
        </w:rPr>
        <w:t xml:space="preserve"> </w:t>
      </w:r>
      <w:r w:rsidR="00E34DB6">
        <w:rPr>
          <w:rFonts w:ascii="Calibri" w:eastAsia="Calibri" w:hAnsi="Calibri" w:cs="Calibri"/>
          <w:color w:val="424242"/>
          <w:sz w:val="24"/>
          <w:szCs w:val="24"/>
        </w:rPr>
        <w:t>currents changes or tap the button to save these changes.</w:t>
      </w:r>
    </w:p>
    <w:p w14:paraId="614C357F" w14:textId="77777777" w:rsidR="00BF49EA" w:rsidRDefault="00BF49EA">
      <w:pPr>
        <w:spacing w:line="280" w:lineRule="exact"/>
        <w:rPr>
          <w:sz w:val="28"/>
          <w:szCs w:val="28"/>
        </w:rPr>
      </w:pPr>
    </w:p>
    <w:p w14:paraId="43AD39AE" w14:textId="77777777" w:rsidR="00BF49EA" w:rsidRDefault="00E34DB6">
      <w:pPr>
        <w:spacing w:line="209" w:lineRule="auto"/>
        <w:ind w:left="721" w:right="42" w:hanging="360"/>
        <w:rPr>
          <w:rFonts w:ascii="Calibri" w:eastAsia="Calibri" w:hAnsi="Calibri" w:cs="Calibri"/>
          <w:sz w:val="24"/>
          <w:szCs w:val="24"/>
        </w:rPr>
        <w:sectPr w:rsidR="00BF49EA">
          <w:pgSz w:w="12240" w:h="15840"/>
          <w:pgMar w:top="520" w:right="1280" w:bottom="280" w:left="1720" w:header="319" w:footer="0" w:gutter="0"/>
          <w:cols w:space="720"/>
        </w:sectPr>
      </w:pPr>
      <w:r>
        <w:rPr>
          <w:rFonts w:ascii="Calibri" w:eastAsia="Calibri" w:hAnsi="Calibri" w:cs="Calibri"/>
          <w:color w:val="424242"/>
          <w:sz w:val="24"/>
          <w:szCs w:val="24"/>
        </w:rPr>
        <w:t xml:space="preserve">5.   To return to the main menu, tap on the   </w:t>
      </w:r>
      <w:r w:rsidR="00BE65D9">
        <w:rPr>
          <w:noProof/>
        </w:rPr>
        <w:pict w14:anchorId="74AA59FD">
          <v:shape id="_x0000_i1029" type="#_x0000_t75" alt="" style="width:47pt;height:20pt;mso-width-percent:0;mso-height-percent:0;mso-width-percent:0;mso-height-percent:0">
            <v:imagedata r:id="rId19" o:title=""/>
          </v:shape>
        </w:pict>
      </w:r>
      <w:r>
        <w:rPr>
          <w:color w:val="424242"/>
          <w:sz w:val="24"/>
          <w:szCs w:val="24"/>
        </w:rPr>
        <w:t xml:space="preserve">   </w:t>
      </w:r>
      <w:r>
        <w:rPr>
          <w:rFonts w:ascii="Calibri" w:eastAsia="Calibri" w:hAnsi="Calibri" w:cs="Calibri"/>
          <w:color w:val="424242"/>
          <w:sz w:val="24"/>
          <w:szCs w:val="24"/>
        </w:rPr>
        <w:t>button   at   the   bottom   of   the screen.</w:t>
      </w:r>
    </w:p>
    <w:p w14:paraId="678A9B4E" w14:textId="77777777" w:rsidR="00BF49EA" w:rsidRDefault="00BF49EA">
      <w:pPr>
        <w:spacing w:before="3" w:line="160" w:lineRule="exact"/>
        <w:rPr>
          <w:sz w:val="17"/>
          <w:szCs w:val="17"/>
        </w:rPr>
      </w:pPr>
    </w:p>
    <w:p w14:paraId="4B74EA09" w14:textId="77777777" w:rsidR="00BF49EA" w:rsidRDefault="00BF49EA">
      <w:pPr>
        <w:spacing w:line="200" w:lineRule="exact"/>
      </w:pPr>
    </w:p>
    <w:p w14:paraId="5F4327EB" w14:textId="77777777" w:rsidR="00BF49EA" w:rsidRDefault="00BF49EA">
      <w:pPr>
        <w:spacing w:line="200" w:lineRule="exact"/>
      </w:pPr>
    </w:p>
    <w:p w14:paraId="2E5F5B9B" w14:textId="77777777" w:rsidR="00BF49EA" w:rsidRDefault="00BF49EA">
      <w:pPr>
        <w:spacing w:line="200" w:lineRule="exact"/>
      </w:pPr>
    </w:p>
    <w:p w14:paraId="1B4A1F1B" w14:textId="77777777" w:rsidR="00BF49EA" w:rsidRDefault="00BF49EA">
      <w:pPr>
        <w:spacing w:line="200" w:lineRule="exact"/>
      </w:pPr>
    </w:p>
    <w:p w14:paraId="05980177" w14:textId="77777777" w:rsidR="00BF49EA" w:rsidRPr="004D759A" w:rsidRDefault="00BE65D9" w:rsidP="00296D0D">
      <w:pPr>
        <w:spacing w:line="600" w:lineRule="exact"/>
        <w:ind w:left="101"/>
        <w:jc w:val="center"/>
        <w:rPr>
          <w:rFonts w:ascii="Calibri" w:eastAsia="Calibri" w:hAnsi="Calibri" w:cs="Calibri"/>
          <w:sz w:val="52"/>
          <w:szCs w:val="52"/>
        </w:rPr>
      </w:pPr>
      <w:r>
        <w:pict w14:anchorId="51A83D90">
          <v:group id="_x0000_s1068" alt="" style="position:absolute;left:0;text-align:left;margin-left:236pt;margin-top:105.35pt;width:174.75pt;height:310.65pt;z-index:-251650560;mso-position-horizontal-relative:page" coordorigin="4720,2107" coordsize="3495,6213">
            <v:shape id="_x0000_s1069" type="#_x0000_t75" alt="" style="position:absolute;left:4720;top:2107;width:3495;height:6213">
              <v:imagedata r:id="rId14" o:title=""/>
            </v:shape>
            <v:shape id="_x0000_s1070" alt="" style="position:absolute;left:5552;top:3983;width:1851;height:457" coordorigin="5552,3983" coordsize="1851,457" path="m5552,4440r1851,l7403,3983r-1851,l5552,4440xe" filled="f" strokecolor="red" strokeweight="2.25pt">
              <v:path arrowok="t"/>
            </v:shape>
            <w10:wrap anchorx="page"/>
          </v:group>
        </w:pict>
      </w:r>
      <w:r w:rsidR="00E34DB6" w:rsidRPr="004D759A">
        <w:rPr>
          <w:rFonts w:ascii="Calibri" w:eastAsia="Calibri" w:hAnsi="Calibri" w:cs="Calibri"/>
          <w:b/>
          <w:color w:val="424242"/>
          <w:w w:val="99"/>
          <w:position w:val="2"/>
          <w:sz w:val="52"/>
          <w:szCs w:val="52"/>
          <w:u w:val="thick" w:color="424242"/>
        </w:rPr>
        <w:t>SECTION FIVE: START</w:t>
      </w:r>
      <w:r w:rsidR="004D759A" w:rsidRPr="004D759A">
        <w:rPr>
          <w:rFonts w:ascii="Calibri" w:eastAsia="Calibri" w:hAnsi="Calibri" w:cs="Calibri"/>
          <w:b/>
          <w:color w:val="424242"/>
          <w:w w:val="99"/>
          <w:position w:val="2"/>
          <w:sz w:val="52"/>
          <w:szCs w:val="52"/>
          <w:u w:val="thick" w:color="424242"/>
        </w:rPr>
        <w:t>ING AN</w:t>
      </w:r>
      <w:r w:rsidR="00E34DB6" w:rsidRPr="004D759A">
        <w:rPr>
          <w:rFonts w:ascii="Calibri" w:eastAsia="Calibri" w:hAnsi="Calibri" w:cs="Calibri"/>
          <w:b/>
          <w:color w:val="424242"/>
          <w:w w:val="99"/>
          <w:position w:val="2"/>
          <w:sz w:val="52"/>
          <w:szCs w:val="52"/>
          <w:u w:val="thick" w:color="424242"/>
        </w:rPr>
        <w:t xml:space="preserve"> INSPECTION</w:t>
      </w:r>
    </w:p>
    <w:p w14:paraId="337CDD9D" w14:textId="77777777" w:rsidR="00BF49EA" w:rsidRDefault="00BF49EA">
      <w:pPr>
        <w:spacing w:before="9" w:line="100" w:lineRule="exact"/>
        <w:rPr>
          <w:sz w:val="11"/>
          <w:szCs w:val="11"/>
        </w:rPr>
      </w:pPr>
    </w:p>
    <w:p w14:paraId="584EB064" w14:textId="77777777" w:rsidR="00BF49EA" w:rsidRDefault="00BF49EA">
      <w:pPr>
        <w:spacing w:line="200" w:lineRule="exact"/>
      </w:pPr>
    </w:p>
    <w:p w14:paraId="5DD1DCCB" w14:textId="77777777" w:rsidR="00BF49EA" w:rsidRDefault="0061471D">
      <w:pPr>
        <w:spacing w:before="7"/>
        <w:ind w:left="629" w:right="208" w:hanging="360"/>
        <w:jc w:val="both"/>
        <w:rPr>
          <w:rFonts w:ascii="Calibri" w:eastAsia="Calibri" w:hAnsi="Calibri" w:cs="Calibri"/>
          <w:sz w:val="24"/>
          <w:szCs w:val="24"/>
        </w:rPr>
      </w:pPr>
      <w:r>
        <w:rPr>
          <w:noProof/>
        </w:rPr>
        <w:drawing>
          <wp:anchor distT="0" distB="0" distL="114300" distR="114300" simplePos="0" relativeHeight="251708928" behindDoc="0" locked="0" layoutInCell="1" allowOverlap="1" wp14:anchorId="188B6E99" wp14:editId="381EA585">
            <wp:simplePos x="0" y="0"/>
            <wp:positionH relativeFrom="column">
              <wp:posOffset>4721860</wp:posOffset>
            </wp:positionH>
            <wp:positionV relativeFrom="paragraph">
              <wp:posOffset>215900</wp:posOffset>
            </wp:positionV>
            <wp:extent cx="1117600" cy="186690"/>
            <wp:effectExtent l="0" t="0" r="0" b="3810"/>
            <wp:wrapSquare wrapText="bothSides"/>
            <wp:docPr id="116"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17600" cy="186690"/>
                    </a:xfrm>
                    <a:prstGeom prst="rect">
                      <a:avLst/>
                    </a:prstGeom>
                    <a:noFill/>
                    <a:ln>
                      <a:noFill/>
                    </a:ln>
                  </pic:spPr>
                </pic:pic>
              </a:graphicData>
            </a:graphic>
            <wp14:sizeRelH relativeFrom="page">
              <wp14:pctWidth>0</wp14:pctWidth>
            </wp14:sizeRelH>
            <wp14:sizeRelV relativeFrom="page">
              <wp14:pctHeight>0</wp14:pctHeight>
            </wp14:sizeRelV>
          </wp:anchor>
        </w:drawing>
      </w:r>
      <w:r w:rsidR="00E34DB6">
        <w:rPr>
          <w:rFonts w:ascii="Calibri" w:eastAsia="Calibri" w:hAnsi="Calibri" w:cs="Calibri"/>
          <w:b/>
          <w:color w:val="424242"/>
          <w:sz w:val="24"/>
          <w:szCs w:val="24"/>
        </w:rPr>
        <w:t xml:space="preserve">1.   </w:t>
      </w:r>
      <w:r w:rsidR="00E34DB6">
        <w:rPr>
          <w:rFonts w:ascii="Calibri" w:eastAsia="Calibri" w:hAnsi="Calibri" w:cs="Calibri"/>
          <w:color w:val="424242"/>
          <w:sz w:val="24"/>
          <w:szCs w:val="24"/>
        </w:rPr>
        <w:t>To commence the process of starting an inspection – that is, filling out a custom made template that has already been created and saved  – tap on the button on the main menu screen.</w:t>
      </w:r>
    </w:p>
    <w:p w14:paraId="57104A3C" w14:textId="77777777" w:rsidR="00BF49EA" w:rsidRDefault="00BF49EA">
      <w:pPr>
        <w:spacing w:line="200" w:lineRule="exact"/>
      </w:pPr>
    </w:p>
    <w:p w14:paraId="26FCCE9E" w14:textId="77777777" w:rsidR="00BF49EA" w:rsidRDefault="00BF49EA">
      <w:pPr>
        <w:spacing w:line="200" w:lineRule="exact"/>
      </w:pPr>
    </w:p>
    <w:p w14:paraId="4B8F4FAD" w14:textId="77777777" w:rsidR="00BF49EA" w:rsidRDefault="00BF49EA">
      <w:pPr>
        <w:spacing w:line="200" w:lineRule="exact"/>
      </w:pPr>
    </w:p>
    <w:p w14:paraId="53F0763D" w14:textId="77777777" w:rsidR="00BF49EA" w:rsidRDefault="00BF49EA">
      <w:pPr>
        <w:spacing w:line="200" w:lineRule="exact"/>
      </w:pPr>
    </w:p>
    <w:p w14:paraId="4AF4EC8F" w14:textId="77777777" w:rsidR="00BF49EA" w:rsidRDefault="00BF49EA">
      <w:pPr>
        <w:spacing w:line="200" w:lineRule="exact"/>
      </w:pPr>
    </w:p>
    <w:p w14:paraId="31240118" w14:textId="77777777" w:rsidR="00BF49EA" w:rsidRDefault="00BF49EA">
      <w:pPr>
        <w:spacing w:line="200" w:lineRule="exact"/>
      </w:pPr>
    </w:p>
    <w:p w14:paraId="4D4AB2B6" w14:textId="77777777" w:rsidR="00BF49EA" w:rsidRDefault="00BF49EA">
      <w:pPr>
        <w:spacing w:line="200" w:lineRule="exact"/>
      </w:pPr>
    </w:p>
    <w:p w14:paraId="45B6C469" w14:textId="77777777" w:rsidR="00BF49EA" w:rsidRDefault="00BF49EA">
      <w:pPr>
        <w:spacing w:line="200" w:lineRule="exact"/>
      </w:pPr>
    </w:p>
    <w:p w14:paraId="0F99D740" w14:textId="77777777" w:rsidR="00BF49EA" w:rsidRDefault="00BF49EA">
      <w:pPr>
        <w:spacing w:line="200" w:lineRule="exact"/>
      </w:pPr>
    </w:p>
    <w:p w14:paraId="1BE36355" w14:textId="77777777" w:rsidR="00BF49EA" w:rsidRDefault="00BF49EA">
      <w:pPr>
        <w:spacing w:line="200" w:lineRule="exact"/>
      </w:pPr>
    </w:p>
    <w:p w14:paraId="7D666661" w14:textId="77777777" w:rsidR="00BF49EA" w:rsidRDefault="00BF49EA">
      <w:pPr>
        <w:spacing w:line="200" w:lineRule="exact"/>
      </w:pPr>
    </w:p>
    <w:p w14:paraId="5C728169" w14:textId="77777777" w:rsidR="00BF49EA" w:rsidRDefault="00BF49EA">
      <w:pPr>
        <w:spacing w:line="200" w:lineRule="exact"/>
      </w:pPr>
    </w:p>
    <w:p w14:paraId="2FDB81D2" w14:textId="77777777" w:rsidR="00BF49EA" w:rsidRDefault="00BF49EA">
      <w:pPr>
        <w:spacing w:line="200" w:lineRule="exact"/>
      </w:pPr>
    </w:p>
    <w:p w14:paraId="1310259E" w14:textId="77777777" w:rsidR="00BF49EA" w:rsidRDefault="00BF49EA">
      <w:pPr>
        <w:spacing w:line="200" w:lineRule="exact"/>
      </w:pPr>
    </w:p>
    <w:p w14:paraId="6D7FC715" w14:textId="77777777" w:rsidR="00BF49EA" w:rsidRDefault="00BF49EA">
      <w:pPr>
        <w:spacing w:line="200" w:lineRule="exact"/>
      </w:pPr>
    </w:p>
    <w:p w14:paraId="5A0562AB" w14:textId="77777777" w:rsidR="00BF49EA" w:rsidRDefault="00BF49EA">
      <w:pPr>
        <w:spacing w:line="200" w:lineRule="exact"/>
      </w:pPr>
    </w:p>
    <w:p w14:paraId="1BA725A5" w14:textId="77777777" w:rsidR="00BF49EA" w:rsidRDefault="00BF49EA">
      <w:pPr>
        <w:spacing w:line="200" w:lineRule="exact"/>
      </w:pPr>
    </w:p>
    <w:p w14:paraId="765BF784" w14:textId="77777777" w:rsidR="00BF49EA" w:rsidRDefault="00BF49EA">
      <w:pPr>
        <w:spacing w:line="200" w:lineRule="exact"/>
      </w:pPr>
    </w:p>
    <w:p w14:paraId="41337538" w14:textId="77777777" w:rsidR="00BF49EA" w:rsidRDefault="00BF49EA">
      <w:pPr>
        <w:spacing w:line="200" w:lineRule="exact"/>
      </w:pPr>
    </w:p>
    <w:p w14:paraId="6E24BF55" w14:textId="77777777" w:rsidR="00BF49EA" w:rsidRDefault="00BF49EA">
      <w:pPr>
        <w:spacing w:line="200" w:lineRule="exact"/>
      </w:pPr>
    </w:p>
    <w:p w14:paraId="12CCFF7E" w14:textId="77777777" w:rsidR="00BF49EA" w:rsidRDefault="00BF49EA">
      <w:pPr>
        <w:spacing w:line="200" w:lineRule="exact"/>
      </w:pPr>
    </w:p>
    <w:p w14:paraId="5D722F8E" w14:textId="77777777" w:rsidR="00BF49EA" w:rsidRDefault="00BF49EA">
      <w:pPr>
        <w:spacing w:line="200" w:lineRule="exact"/>
      </w:pPr>
    </w:p>
    <w:p w14:paraId="00974FEE" w14:textId="77777777" w:rsidR="00BF49EA" w:rsidRDefault="00BF49EA">
      <w:pPr>
        <w:spacing w:line="200" w:lineRule="exact"/>
      </w:pPr>
    </w:p>
    <w:p w14:paraId="47E1FBCF" w14:textId="77777777" w:rsidR="00BF49EA" w:rsidRDefault="00BF49EA">
      <w:pPr>
        <w:spacing w:line="200" w:lineRule="exact"/>
      </w:pPr>
    </w:p>
    <w:p w14:paraId="4385FD55" w14:textId="77777777" w:rsidR="00BF49EA" w:rsidRDefault="00BF49EA">
      <w:pPr>
        <w:spacing w:line="200" w:lineRule="exact"/>
      </w:pPr>
    </w:p>
    <w:p w14:paraId="06546F9D" w14:textId="77777777" w:rsidR="00BF49EA" w:rsidRDefault="00BF49EA">
      <w:pPr>
        <w:spacing w:line="200" w:lineRule="exact"/>
      </w:pPr>
    </w:p>
    <w:p w14:paraId="704A8351" w14:textId="77777777" w:rsidR="00BF49EA" w:rsidRDefault="00BF49EA">
      <w:pPr>
        <w:spacing w:line="200" w:lineRule="exact"/>
      </w:pPr>
    </w:p>
    <w:p w14:paraId="759CBDD9" w14:textId="77777777" w:rsidR="00BF49EA" w:rsidRDefault="00BF49EA">
      <w:pPr>
        <w:spacing w:line="200" w:lineRule="exact"/>
      </w:pPr>
    </w:p>
    <w:p w14:paraId="192C1EC0" w14:textId="77777777" w:rsidR="00BF49EA" w:rsidRDefault="00BF49EA">
      <w:pPr>
        <w:spacing w:line="200" w:lineRule="exact"/>
      </w:pPr>
    </w:p>
    <w:p w14:paraId="4CA47B66" w14:textId="77777777" w:rsidR="00BF49EA" w:rsidRDefault="00BF49EA">
      <w:pPr>
        <w:spacing w:line="200" w:lineRule="exact"/>
      </w:pPr>
    </w:p>
    <w:p w14:paraId="5D1ED51D" w14:textId="77777777" w:rsidR="00BF49EA" w:rsidRDefault="00BF49EA">
      <w:pPr>
        <w:spacing w:line="200" w:lineRule="exact"/>
      </w:pPr>
    </w:p>
    <w:p w14:paraId="02E2AA4E" w14:textId="77777777" w:rsidR="00BF49EA" w:rsidRDefault="00BF49EA">
      <w:pPr>
        <w:spacing w:line="200" w:lineRule="exact"/>
      </w:pPr>
    </w:p>
    <w:p w14:paraId="4CAC33F9" w14:textId="77777777" w:rsidR="00BF49EA" w:rsidRDefault="00BF49EA">
      <w:pPr>
        <w:spacing w:line="200" w:lineRule="exact"/>
      </w:pPr>
    </w:p>
    <w:p w14:paraId="0552B5CC" w14:textId="77777777" w:rsidR="00BF49EA" w:rsidRDefault="00BF49EA">
      <w:pPr>
        <w:spacing w:before="6" w:line="280" w:lineRule="exact"/>
        <w:rPr>
          <w:sz w:val="28"/>
          <w:szCs w:val="28"/>
        </w:rPr>
      </w:pPr>
    </w:p>
    <w:p w14:paraId="51151186" w14:textId="77777777" w:rsidR="00BF49EA" w:rsidRDefault="00BE65D9">
      <w:pPr>
        <w:ind w:left="629" w:right="56" w:hanging="360"/>
        <w:rPr>
          <w:rFonts w:ascii="Calibri" w:eastAsia="Calibri" w:hAnsi="Calibri" w:cs="Calibri"/>
          <w:sz w:val="24"/>
          <w:szCs w:val="24"/>
        </w:rPr>
        <w:sectPr w:rsidR="00BF49EA">
          <w:pgSz w:w="12240" w:h="15840"/>
          <w:pgMar w:top="520" w:right="1280" w:bottom="280" w:left="1620" w:header="319" w:footer="0" w:gutter="0"/>
          <w:cols w:space="720"/>
        </w:sectPr>
      </w:pPr>
      <w:r>
        <w:pict w14:anchorId="6013FD62">
          <v:group id="_x0000_s1065" alt="" style="position:absolute;left:0;text-align:left;margin-left:197pt;margin-top:48.45pt;width:255.8pt;height:176.5pt;z-index:-251649536;mso-position-horizontal-relative:page" coordorigin="3940,969" coordsize="5116,3530">
            <v:shape id="_x0000_s1066" type="#_x0000_t75" alt="" style="position:absolute;left:3940;top:969;width:5116;height:3530">
              <v:imagedata r:id="rId56" o:title=""/>
            </v:shape>
            <v:shape id="_x0000_s1067" alt="" style="position:absolute;left:4320;top:2780;width:4280;height:740" coordorigin="4320,2780" coordsize="4280,740" path="m4320,3520r4280,l8600,2780r-4280,l4320,3520xe" filled="f" strokecolor="red" strokeweight="2.25pt">
              <v:path arrowok="t"/>
            </v:shape>
            <w10:wrap anchorx="page"/>
          </v:group>
        </w:pict>
      </w:r>
      <w:r w:rsidR="00E34DB6">
        <w:rPr>
          <w:rFonts w:ascii="Calibri" w:eastAsia="Calibri" w:hAnsi="Calibri" w:cs="Calibri"/>
          <w:b/>
          <w:color w:val="424242"/>
          <w:sz w:val="24"/>
          <w:szCs w:val="24"/>
        </w:rPr>
        <w:t xml:space="preserve">2.   </w:t>
      </w:r>
      <w:r w:rsidR="00E34DB6">
        <w:rPr>
          <w:rFonts w:ascii="Calibri" w:eastAsia="Calibri" w:hAnsi="Calibri" w:cs="Calibri"/>
          <w:color w:val="424242"/>
          <w:sz w:val="24"/>
          <w:szCs w:val="24"/>
        </w:rPr>
        <w:t>A prompt will appear above the main menu, asking you to choose the file or template you wish to use for the inspection. Select the desired template for the inspection.</w:t>
      </w:r>
    </w:p>
    <w:p w14:paraId="304E2749" w14:textId="77777777" w:rsidR="00BF49EA" w:rsidRDefault="00BF49EA">
      <w:pPr>
        <w:spacing w:line="200" w:lineRule="exact"/>
      </w:pPr>
    </w:p>
    <w:p w14:paraId="4145DAAF" w14:textId="77777777" w:rsidR="00BF49EA" w:rsidRDefault="00BF49EA">
      <w:pPr>
        <w:spacing w:line="200" w:lineRule="exact"/>
      </w:pPr>
    </w:p>
    <w:p w14:paraId="2FE34A23" w14:textId="77777777" w:rsidR="00BF49EA" w:rsidRDefault="00BF49EA">
      <w:pPr>
        <w:spacing w:line="200" w:lineRule="exact"/>
      </w:pPr>
    </w:p>
    <w:p w14:paraId="3D9FDD08" w14:textId="77777777" w:rsidR="00BF49EA" w:rsidRDefault="00BF49EA">
      <w:pPr>
        <w:spacing w:before="8" w:line="280" w:lineRule="exact"/>
        <w:rPr>
          <w:sz w:val="28"/>
          <w:szCs w:val="28"/>
        </w:rPr>
      </w:pPr>
    </w:p>
    <w:p w14:paraId="38EF5E37" w14:textId="77777777" w:rsidR="00BF49EA" w:rsidRDefault="00E34DB6">
      <w:pPr>
        <w:spacing w:before="7"/>
        <w:ind w:left="529" w:right="72" w:hanging="360"/>
        <w:jc w:val="both"/>
        <w:rPr>
          <w:rFonts w:ascii="Calibri" w:eastAsia="Calibri" w:hAnsi="Calibri" w:cs="Calibri"/>
          <w:sz w:val="24"/>
          <w:szCs w:val="24"/>
        </w:rPr>
      </w:pPr>
      <w:r>
        <w:rPr>
          <w:rFonts w:ascii="Calibri" w:eastAsia="Calibri" w:hAnsi="Calibri" w:cs="Calibri"/>
          <w:b/>
          <w:color w:val="424242"/>
          <w:sz w:val="24"/>
          <w:szCs w:val="24"/>
        </w:rPr>
        <w:t xml:space="preserve">3.   </w:t>
      </w:r>
      <w:r>
        <w:rPr>
          <w:rFonts w:ascii="Calibri" w:eastAsia="Calibri" w:hAnsi="Calibri" w:cs="Calibri"/>
          <w:color w:val="424242"/>
          <w:sz w:val="24"/>
          <w:szCs w:val="24"/>
        </w:rPr>
        <w:t>Your saved template for inspection will now appear in inspection-mode, allowing you to fill out the template and carry out in the inspection process.</w:t>
      </w:r>
    </w:p>
    <w:p w14:paraId="51FE2372" w14:textId="77777777" w:rsidR="00BF49EA" w:rsidRDefault="00BF49EA">
      <w:pPr>
        <w:spacing w:before="19" w:line="220" w:lineRule="exact"/>
        <w:rPr>
          <w:sz w:val="22"/>
          <w:szCs w:val="22"/>
        </w:rPr>
      </w:pPr>
    </w:p>
    <w:p w14:paraId="1DA2A07C" w14:textId="77777777" w:rsidR="00BF49EA" w:rsidRDefault="00BE65D9">
      <w:pPr>
        <w:ind w:left="2980"/>
      </w:pPr>
      <w:r>
        <w:rPr>
          <w:noProof/>
        </w:rPr>
        <w:pict w14:anchorId="0164AE68">
          <v:shape id="_x0000_i1028" type="#_x0000_t75" alt="" style="width:182pt;height:324pt;mso-width-percent:0;mso-height-percent:0;mso-width-percent:0;mso-height-percent:0">
            <v:imagedata r:id="rId59" o:title=""/>
          </v:shape>
        </w:pict>
      </w:r>
    </w:p>
    <w:p w14:paraId="02F3873F" w14:textId="77777777" w:rsidR="00BF49EA" w:rsidRDefault="00BF49EA">
      <w:pPr>
        <w:spacing w:before="1" w:line="120" w:lineRule="exact"/>
        <w:rPr>
          <w:sz w:val="12"/>
          <w:szCs w:val="12"/>
        </w:rPr>
      </w:pPr>
    </w:p>
    <w:p w14:paraId="53983954" w14:textId="77777777" w:rsidR="00BF49EA" w:rsidRDefault="00BF49EA">
      <w:pPr>
        <w:spacing w:line="200" w:lineRule="exact"/>
      </w:pPr>
    </w:p>
    <w:p w14:paraId="3AE547BB" w14:textId="1AF951CD" w:rsidR="008057BC" w:rsidRDefault="00E34DB6">
      <w:pPr>
        <w:ind w:left="529" w:right="78" w:hanging="360"/>
        <w:jc w:val="both"/>
        <w:rPr>
          <w:rFonts w:ascii="Calibri" w:eastAsia="Calibri" w:hAnsi="Calibri" w:cs="Calibri"/>
          <w:color w:val="424242"/>
          <w:sz w:val="24"/>
          <w:szCs w:val="24"/>
        </w:rPr>
      </w:pPr>
      <w:r>
        <w:rPr>
          <w:rFonts w:ascii="Calibri" w:eastAsia="Calibri" w:hAnsi="Calibri" w:cs="Calibri"/>
          <w:b/>
          <w:color w:val="424242"/>
          <w:sz w:val="24"/>
          <w:szCs w:val="24"/>
        </w:rPr>
        <w:t xml:space="preserve">4.   </w:t>
      </w:r>
      <w:r>
        <w:rPr>
          <w:rFonts w:ascii="Calibri" w:eastAsia="Calibri" w:hAnsi="Calibri" w:cs="Calibri"/>
          <w:color w:val="424242"/>
          <w:sz w:val="24"/>
          <w:szCs w:val="24"/>
        </w:rPr>
        <w:t xml:space="preserve">During  the  on-site  inspection,  simply  tap  on  the  textbox  fields  already  added  to  the custom  template  and  fill  them  out  with  the  necessary  details. </w:t>
      </w:r>
    </w:p>
    <w:p w14:paraId="071A1945" w14:textId="2D8E16E7" w:rsidR="008057BC" w:rsidRDefault="008057BC">
      <w:pPr>
        <w:ind w:left="529" w:right="78" w:hanging="360"/>
        <w:jc w:val="both"/>
        <w:rPr>
          <w:rFonts w:ascii="Calibri" w:eastAsia="Calibri" w:hAnsi="Calibri" w:cs="Calibri"/>
          <w:color w:val="424242"/>
          <w:sz w:val="24"/>
          <w:szCs w:val="24"/>
        </w:rPr>
      </w:pPr>
      <w:r>
        <w:rPr>
          <w:rFonts w:ascii="Calibri" w:eastAsia="Calibri" w:hAnsi="Calibri" w:cs="Calibri"/>
          <w:noProof/>
          <w:color w:val="424242"/>
          <w:sz w:val="24"/>
          <w:szCs w:val="24"/>
        </w:rPr>
        <w:drawing>
          <wp:anchor distT="0" distB="0" distL="114300" distR="114300" simplePos="0" relativeHeight="251709952" behindDoc="0" locked="0" layoutInCell="1" allowOverlap="1" wp14:anchorId="58E742D5" wp14:editId="4596820C">
            <wp:simplePos x="0" y="0"/>
            <wp:positionH relativeFrom="column">
              <wp:posOffset>3791585</wp:posOffset>
            </wp:positionH>
            <wp:positionV relativeFrom="paragraph">
              <wp:posOffset>100965</wp:posOffset>
            </wp:positionV>
            <wp:extent cx="279400" cy="235585"/>
            <wp:effectExtent l="0" t="0" r="0" b="5715"/>
            <wp:wrapSquare wrapText="bothSides"/>
            <wp:docPr id="117" name="Picture 117"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 Shot 2019-09-27 at 1.43.24 pm.png"/>
                    <pic:cNvPicPr/>
                  </pic:nvPicPr>
                  <pic:blipFill>
                    <a:blip r:embed="rId60">
                      <a:extLst>
                        <a:ext uri="{28A0092B-C50C-407E-A947-70E740481C1C}">
                          <a14:useLocalDpi xmlns:a14="http://schemas.microsoft.com/office/drawing/2010/main" val="0"/>
                        </a:ext>
                      </a:extLst>
                    </a:blip>
                    <a:stretch>
                      <a:fillRect/>
                    </a:stretch>
                  </pic:blipFill>
                  <pic:spPr>
                    <a:xfrm>
                      <a:off x="0" y="0"/>
                      <a:ext cx="279400" cy="235585"/>
                    </a:xfrm>
                    <a:prstGeom prst="rect">
                      <a:avLst/>
                    </a:prstGeom>
                  </pic:spPr>
                </pic:pic>
              </a:graphicData>
            </a:graphic>
            <wp14:sizeRelH relativeFrom="page">
              <wp14:pctWidth>0</wp14:pctWidth>
            </wp14:sizeRelH>
            <wp14:sizeRelV relativeFrom="page">
              <wp14:pctHeight>0</wp14:pctHeight>
            </wp14:sizeRelV>
          </wp:anchor>
        </w:drawing>
      </w:r>
    </w:p>
    <w:p w14:paraId="0F6FA7FE" w14:textId="2F1E040C" w:rsidR="00BF49EA" w:rsidRDefault="008057BC" w:rsidP="008057BC">
      <w:pPr>
        <w:ind w:left="529" w:right="78" w:hanging="360"/>
        <w:jc w:val="both"/>
        <w:rPr>
          <w:rFonts w:ascii="Calibri" w:eastAsia="Calibri" w:hAnsi="Calibri" w:cs="Calibri"/>
          <w:color w:val="424242"/>
          <w:sz w:val="24"/>
          <w:szCs w:val="24"/>
        </w:rPr>
      </w:pPr>
      <w:r>
        <w:rPr>
          <w:rFonts w:ascii="Calibri" w:eastAsia="Calibri" w:hAnsi="Calibri" w:cs="Calibri"/>
          <w:color w:val="424242"/>
          <w:sz w:val="24"/>
          <w:szCs w:val="24"/>
        </w:rPr>
        <w:t xml:space="preserve">      </w:t>
      </w:r>
      <w:r w:rsidR="00E34DB6">
        <w:rPr>
          <w:rFonts w:ascii="Calibri" w:eastAsia="Calibri" w:hAnsi="Calibri" w:cs="Calibri"/>
          <w:color w:val="424242"/>
          <w:sz w:val="24"/>
          <w:szCs w:val="24"/>
        </w:rPr>
        <w:t xml:space="preserve"> To  add  a  photo  to  the template, simply tap on the icon that you added either during the</w:t>
      </w:r>
      <w:r>
        <w:rPr>
          <w:rFonts w:ascii="Calibri" w:eastAsia="Calibri" w:hAnsi="Calibri" w:cs="Calibri"/>
          <w:sz w:val="24"/>
          <w:szCs w:val="24"/>
        </w:rPr>
        <w:t xml:space="preserve"> </w:t>
      </w:r>
      <w:r w:rsidR="00E34DB6">
        <w:rPr>
          <w:rFonts w:ascii="Calibri" w:eastAsia="Calibri" w:hAnsi="Calibri" w:cs="Calibri"/>
          <w:color w:val="424242"/>
          <w:sz w:val="24"/>
          <w:szCs w:val="24"/>
        </w:rPr>
        <w:t>CREAT</w:t>
      </w:r>
      <w:r w:rsidR="0061471D">
        <w:rPr>
          <w:rFonts w:ascii="Calibri" w:eastAsia="Calibri" w:hAnsi="Calibri" w:cs="Calibri"/>
          <w:color w:val="424242"/>
          <w:sz w:val="24"/>
          <w:szCs w:val="24"/>
        </w:rPr>
        <w:t>ING</w:t>
      </w:r>
      <w:r w:rsidR="00E34DB6">
        <w:rPr>
          <w:rFonts w:ascii="Calibri" w:eastAsia="Calibri" w:hAnsi="Calibri" w:cs="Calibri"/>
          <w:color w:val="424242"/>
          <w:sz w:val="24"/>
          <w:szCs w:val="24"/>
        </w:rPr>
        <w:t xml:space="preserve"> A TEMPLATE or EDIT</w:t>
      </w:r>
      <w:r w:rsidR="0061471D">
        <w:rPr>
          <w:rFonts w:ascii="Calibri" w:eastAsia="Calibri" w:hAnsi="Calibri" w:cs="Calibri"/>
          <w:color w:val="424242"/>
          <w:sz w:val="24"/>
          <w:szCs w:val="24"/>
        </w:rPr>
        <w:t>ING A</w:t>
      </w:r>
      <w:r w:rsidR="00E34DB6">
        <w:rPr>
          <w:rFonts w:ascii="Calibri" w:eastAsia="Calibri" w:hAnsi="Calibri" w:cs="Calibri"/>
          <w:color w:val="424242"/>
          <w:sz w:val="24"/>
          <w:szCs w:val="24"/>
        </w:rPr>
        <w:t xml:space="preserve"> TEMPLATE stages.</w:t>
      </w:r>
    </w:p>
    <w:p w14:paraId="2BC3AA73" w14:textId="10FE688D" w:rsidR="008057BC" w:rsidRDefault="00BE65D9" w:rsidP="008057BC">
      <w:pPr>
        <w:ind w:left="529" w:right="78" w:hanging="360"/>
        <w:jc w:val="both"/>
        <w:rPr>
          <w:rFonts w:ascii="Calibri" w:eastAsia="Calibri" w:hAnsi="Calibri" w:cs="Calibri"/>
          <w:color w:val="424242"/>
          <w:sz w:val="24"/>
          <w:szCs w:val="24"/>
        </w:rPr>
      </w:pPr>
      <w:r>
        <w:pict w14:anchorId="4F9BAC84">
          <v:group id="_x0000_s1062" alt="" style="position:absolute;left:0;text-align:left;margin-left:198pt;margin-top:22.45pt;width:233pt;height:206.95pt;z-index:-251648512;mso-position-horizontal-relative:page" coordorigin="3960,695" coordsize="4660,4139">
            <v:shape id="_x0000_s1063" type="#_x0000_t75" alt="" style="position:absolute;left:3960;top:695;width:4660;height:4139">
              <v:imagedata r:id="rId61" o:title=""/>
            </v:shape>
            <v:shape id="_x0000_s1064" alt="" style="position:absolute;left:4581;top:4260;width:435;height:401" coordorigin="4581,4260" coordsize="435,401" path="m4581,4661r435,l5016,4260r-435,l4581,4661xe" filled="f" strokecolor="red" strokeweight="2.25pt">
              <v:path arrowok="t"/>
            </v:shape>
            <w10:wrap anchorx="page"/>
          </v:group>
        </w:pict>
      </w:r>
    </w:p>
    <w:p w14:paraId="7CE5F3AE" w14:textId="498C7079" w:rsidR="008057BC" w:rsidRDefault="008057BC" w:rsidP="008057BC">
      <w:pPr>
        <w:ind w:left="529" w:right="78" w:hanging="360"/>
        <w:jc w:val="both"/>
        <w:rPr>
          <w:rFonts w:ascii="Calibri" w:eastAsia="Calibri" w:hAnsi="Calibri" w:cs="Calibri"/>
          <w:sz w:val="24"/>
          <w:szCs w:val="24"/>
        </w:rPr>
        <w:sectPr w:rsidR="008057BC">
          <w:pgSz w:w="12240" w:h="15840"/>
          <w:pgMar w:top="520" w:right="1260" w:bottom="280" w:left="1720" w:header="319" w:footer="0" w:gutter="0"/>
          <w:cols w:space="720"/>
        </w:sectPr>
      </w:pPr>
    </w:p>
    <w:p w14:paraId="1CC24523" w14:textId="77777777" w:rsidR="00BF49EA" w:rsidRDefault="00BE65D9">
      <w:pPr>
        <w:spacing w:line="100" w:lineRule="exact"/>
        <w:rPr>
          <w:sz w:val="10"/>
          <w:szCs w:val="10"/>
        </w:rPr>
      </w:pPr>
      <w:r>
        <w:lastRenderedPageBreak/>
        <w:pict w14:anchorId="135AECD1">
          <v:group id="_x0000_s1059" alt="" style="position:absolute;margin-left:22.3pt;margin-top:169.2pt;width:154.5pt;height:318pt;z-index:-251647488;mso-position-horizontal-relative:page;mso-position-vertical-relative:page" coordorigin="446,3384" coordsize="3090,6360">
            <v:shape id="_x0000_s1060" type="#_x0000_t75" alt="" style="position:absolute;left:446;top:3384;width:3090;height:6360">
              <v:imagedata r:id="rId62" o:title=""/>
            </v:shape>
            <v:shape id="_x0000_s1061" alt="" style="position:absolute;left:1776;top:8726;width:435;height:401" coordorigin="1776,8726" coordsize="435,401" path="m1776,9127r435,l2211,8726r-435,l1776,9127xe" filled="f" strokecolor="red" strokeweight="2.25pt">
              <v:path arrowok="t"/>
            </v:shape>
            <w10:wrap anchorx="page" anchory="page"/>
          </v:group>
        </w:pict>
      </w:r>
    </w:p>
    <w:p w14:paraId="63E30AFB" w14:textId="77777777" w:rsidR="00BF49EA" w:rsidRDefault="00BF49EA">
      <w:pPr>
        <w:spacing w:line="200" w:lineRule="exact"/>
      </w:pPr>
    </w:p>
    <w:p w14:paraId="1819EDCB" w14:textId="39381577" w:rsidR="00EC1F53" w:rsidRDefault="00EC1F53">
      <w:pPr>
        <w:spacing w:before="15" w:line="280" w:lineRule="exact"/>
      </w:pPr>
    </w:p>
    <w:p w14:paraId="379C5072" w14:textId="77777777" w:rsidR="00842226" w:rsidRDefault="00842226">
      <w:pPr>
        <w:spacing w:before="15" w:line="280" w:lineRule="exact"/>
        <w:rPr>
          <w:sz w:val="28"/>
          <w:szCs w:val="28"/>
        </w:rPr>
      </w:pPr>
    </w:p>
    <w:p w14:paraId="3F990144" w14:textId="26B9E43E" w:rsidR="0061471D" w:rsidRDefault="00EC1F53">
      <w:pPr>
        <w:spacing w:before="15" w:line="280" w:lineRule="exact"/>
        <w:rPr>
          <w:sz w:val="28"/>
          <w:szCs w:val="28"/>
        </w:rPr>
      </w:pPr>
      <w:r>
        <w:rPr>
          <w:rFonts w:ascii="Calibri" w:eastAsia="Calibri" w:hAnsi="Calibri" w:cs="Calibri"/>
          <w:noProof/>
          <w:color w:val="424242"/>
          <w:sz w:val="24"/>
          <w:szCs w:val="24"/>
        </w:rPr>
        <w:drawing>
          <wp:anchor distT="0" distB="0" distL="114300" distR="114300" simplePos="0" relativeHeight="251710976" behindDoc="0" locked="0" layoutInCell="1" allowOverlap="1" wp14:anchorId="75D6D386" wp14:editId="48D13D9E">
            <wp:simplePos x="0" y="0"/>
            <wp:positionH relativeFrom="column">
              <wp:posOffset>4396450</wp:posOffset>
            </wp:positionH>
            <wp:positionV relativeFrom="paragraph">
              <wp:posOffset>128255</wp:posOffset>
            </wp:positionV>
            <wp:extent cx="243840" cy="221615"/>
            <wp:effectExtent l="0" t="0" r="0" b="0"/>
            <wp:wrapSquare wrapText="bothSides"/>
            <wp:docPr id="119" name="Picture 1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 Shot 2019-09-27 at 1.46.56 pm.png"/>
                    <pic:cNvPicPr/>
                  </pic:nvPicPr>
                  <pic:blipFill>
                    <a:blip r:embed="rId63">
                      <a:extLst>
                        <a:ext uri="{28A0092B-C50C-407E-A947-70E740481C1C}">
                          <a14:useLocalDpi xmlns:a14="http://schemas.microsoft.com/office/drawing/2010/main" val="0"/>
                        </a:ext>
                      </a:extLst>
                    </a:blip>
                    <a:stretch>
                      <a:fillRect/>
                    </a:stretch>
                  </pic:blipFill>
                  <pic:spPr>
                    <a:xfrm>
                      <a:off x="0" y="0"/>
                      <a:ext cx="243840" cy="221615"/>
                    </a:xfrm>
                    <a:prstGeom prst="rect">
                      <a:avLst/>
                    </a:prstGeom>
                  </pic:spPr>
                </pic:pic>
              </a:graphicData>
            </a:graphic>
            <wp14:sizeRelH relativeFrom="page">
              <wp14:pctWidth>0</wp14:pctWidth>
            </wp14:sizeRelH>
            <wp14:sizeRelV relativeFrom="page">
              <wp14:pctHeight>0</wp14:pctHeight>
            </wp14:sizeRelV>
          </wp:anchor>
        </w:drawing>
      </w:r>
    </w:p>
    <w:p w14:paraId="103E410F" w14:textId="77777777" w:rsidR="00EC1F53" w:rsidRDefault="00EC1F53">
      <w:pPr>
        <w:ind w:left="529" w:right="810" w:hanging="360"/>
        <w:jc w:val="both"/>
        <w:rPr>
          <w:rFonts w:ascii="Calibri" w:eastAsia="Calibri" w:hAnsi="Calibri" w:cs="Calibri"/>
          <w:color w:val="424242"/>
          <w:sz w:val="24"/>
          <w:szCs w:val="24"/>
        </w:rPr>
      </w:pPr>
      <w:r>
        <w:rPr>
          <w:rFonts w:ascii="Calibri" w:eastAsia="Calibri" w:hAnsi="Calibri" w:cs="Calibri"/>
          <w:noProof/>
          <w:color w:val="424242"/>
          <w:sz w:val="24"/>
          <w:szCs w:val="24"/>
        </w:rPr>
        <w:drawing>
          <wp:anchor distT="0" distB="0" distL="114300" distR="114300" simplePos="0" relativeHeight="251712000" behindDoc="0" locked="0" layoutInCell="1" allowOverlap="1" wp14:anchorId="6CEAE7CB" wp14:editId="111151A2">
            <wp:simplePos x="0" y="0"/>
            <wp:positionH relativeFrom="column">
              <wp:posOffset>2158044</wp:posOffset>
            </wp:positionH>
            <wp:positionV relativeFrom="paragraph">
              <wp:posOffset>210897</wp:posOffset>
            </wp:positionV>
            <wp:extent cx="233045" cy="207010"/>
            <wp:effectExtent l="0" t="0" r="0" b="0"/>
            <wp:wrapSquare wrapText="bothSides"/>
            <wp:docPr id="120" name="Picture 1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 Shot 2019-09-27 at 1.47.03 pm.png"/>
                    <pic:cNvPicPr/>
                  </pic:nvPicPr>
                  <pic:blipFill>
                    <a:blip r:embed="rId64">
                      <a:extLst>
                        <a:ext uri="{28A0092B-C50C-407E-A947-70E740481C1C}">
                          <a14:useLocalDpi xmlns:a14="http://schemas.microsoft.com/office/drawing/2010/main" val="0"/>
                        </a:ext>
                      </a:extLst>
                    </a:blip>
                    <a:stretch>
                      <a:fillRect/>
                    </a:stretch>
                  </pic:blipFill>
                  <pic:spPr>
                    <a:xfrm>
                      <a:off x="0" y="0"/>
                      <a:ext cx="233045" cy="207010"/>
                    </a:xfrm>
                    <a:prstGeom prst="rect">
                      <a:avLst/>
                    </a:prstGeom>
                  </pic:spPr>
                </pic:pic>
              </a:graphicData>
            </a:graphic>
            <wp14:sizeRelH relativeFrom="page">
              <wp14:pctWidth>0</wp14:pctWidth>
            </wp14:sizeRelH>
            <wp14:sizeRelV relativeFrom="page">
              <wp14:pctHeight>0</wp14:pctHeight>
            </wp14:sizeRelV>
          </wp:anchor>
        </w:drawing>
      </w:r>
      <w:r w:rsidR="00E34DB6">
        <w:rPr>
          <w:rFonts w:ascii="Calibri" w:eastAsia="Calibri" w:hAnsi="Calibri" w:cs="Calibri"/>
          <w:b/>
          <w:color w:val="424242"/>
          <w:sz w:val="24"/>
          <w:szCs w:val="24"/>
        </w:rPr>
        <w:t xml:space="preserve">5.  </w:t>
      </w:r>
      <w:r>
        <w:rPr>
          <w:rFonts w:ascii="Calibri" w:eastAsia="Calibri" w:hAnsi="Calibri" w:cs="Calibri"/>
          <w:b/>
          <w:color w:val="424242"/>
          <w:sz w:val="24"/>
          <w:szCs w:val="24"/>
        </w:rPr>
        <w:t xml:space="preserve"> </w:t>
      </w:r>
      <w:r w:rsidR="00E34DB6">
        <w:rPr>
          <w:rFonts w:ascii="Calibri" w:eastAsia="Calibri" w:hAnsi="Calibri" w:cs="Calibri"/>
          <w:color w:val="424242"/>
          <w:sz w:val="24"/>
          <w:szCs w:val="24"/>
        </w:rPr>
        <w:t>You will then be taken to the camera on the device. Tap on the icon to take a photo</w:t>
      </w:r>
      <w:r>
        <w:rPr>
          <w:rFonts w:ascii="Calibri" w:eastAsia="Calibri" w:hAnsi="Calibri" w:cs="Calibri"/>
          <w:color w:val="424242"/>
          <w:sz w:val="24"/>
          <w:szCs w:val="24"/>
        </w:rPr>
        <w:t xml:space="preserve"> </w:t>
      </w:r>
      <w:r w:rsidR="00E34DB6">
        <w:rPr>
          <w:rFonts w:ascii="Calibri" w:eastAsia="Calibri" w:hAnsi="Calibri" w:cs="Calibri"/>
          <w:color w:val="424242"/>
          <w:sz w:val="24"/>
          <w:szCs w:val="24"/>
        </w:rPr>
        <w:t xml:space="preserve">and then tap on </w:t>
      </w:r>
      <w:r>
        <w:rPr>
          <w:rFonts w:ascii="Calibri" w:eastAsia="Calibri" w:hAnsi="Calibri" w:cs="Calibri"/>
          <w:color w:val="424242"/>
          <w:sz w:val="24"/>
          <w:szCs w:val="24"/>
        </w:rPr>
        <w:t xml:space="preserve">the icon </w:t>
      </w:r>
      <w:r w:rsidR="00E34DB6">
        <w:rPr>
          <w:rFonts w:ascii="Calibri" w:eastAsia="Calibri" w:hAnsi="Calibri" w:cs="Calibri"/>
          <w:color w:val="424242"/>
          <w:sz w:val="24"/>
          <w:szCs w:val="24"/>
        </w:rPr>
        <w:t xml:space="preserve">to approve the photo and add it to the template. </w:t>
      </w:r>
    </w:p>
    <w:p w14:paraId="5D628907" w14:textId="77777777" w:rsidR="00EC1F53" w:rsidRDefault="00EC1F53">
      <w:pPr>
        <w:ind w:left="529" w:right="810" w:hanging="360"/>
        <w:jc w:val="both"/>
        <w:rPr>
          <w:rFonts w:ascii="Calibri" w:eastAsia="Calibri" w:hAnsi="Calibri" w:cs="Calibri"/>
          <w:color w:val="424242"/>
          <w:sz w:val="24"/>
          <w:szCs w:val="24"/>
        </w:rPr>
      </w:pPr>
    </w:p>
    <w:p w14:paraId="12B713A4" w14:textId="54EAC4AB" w:rsidR="00BF49EA" w:rsidRPr="00EC1F53" w:rsidRDefault="00EC1F53" w:rsidP="00EC1F53">
      <w:pPr>
        <w:ind w:left="529" w:right="810" w:hanging="360"/>
        <w:jc w:val="both"/>
        <w:rPr>
          <w:rFonts w:ascii="Calibri" w:eastAsia="Calibri" w:hAnsi="Calibri" w:cs="Calibri"/>
          <w:color w:val="424242"/>
          <w:sz w:val="24"/>
          <w:szCs w:val="24"/>
        </w:rPr>
      </w:pPr>
      <w:r>
        <w:rPr>
          <w:rFonts w:ascii="Calibri" w:eastAsia="Calibri" w:hAnsi="Calibri" w:cs="Calibri"/>
          <w:color w:val="424242"/>
          <w:sz w:val="24"/>
          <w:szCs w:val="24"/>
        </w:rPr>
        <w:t xml:space="preserve">      </w:t>
      </w:r>
      <w:r w:rsidR="00E34DB6">
        <w:rPr>
          <w:rFonts w:ascii="Calibri" w:eastAsia="Calibri" w:hAnsi="Calibri" w:cs="Calibri"/>
          <w:color w:val="424242"/>
          <w:sz w:val="24"/>
          <w:szCs w:val="24"/>
        </w:rPr>
        <w:t>The photo will now appear in place of the camera logo placeholder in the template.</w:t>
      </w:r>
    </w:p>
    <w:p w14:paraId="14793819" w14:textId="18BE0F11" w:rsidR="00BF49EA" w:rsidRDefault="00BF49EA">
      <w:pPr>
        <w:spacing w:line="200" w:lineRule="exact"/>
      </w:pPr>
    </w:p>
    <w:p w14:paraId="0969CF6F" w14:textId="77777777" w:rsidR="00BF49EA" w:rsidRDefault="00BF49EA">
      <w:pPr>
        <w:spacing w:before="6" w:line="260" w:lineRule="exact"/>
        <w:rPr>
          <w:sz w:val="26"/>
          <w:szCs w:val="26"/>
        </w:rPr>
      </w:pPr>
    </w:p>
    <w:p w14:paraId="3B477937" w14:textId="77777777" w:rsidR="00BF49EA" w:rsidRDefault="00BE65D9">
      <w:pPr>
        <w:ind w:left="6740"/>
      </w:pPr>
      <w:r>
        <w:pict w14:anchorId="67D970B6">
          <v:group id="_x0000_s1056" alt="" style="position:absolute;left:0;text-align:left;margin-left:223pt;margin-top:0;width:154.5pt;height:318pt;z-index:-251646464;mso-position-horizontal-relative:page" coordorigin="4460" coordsize="3090,6360">
            <v:shape id="_x0000_s1057" type="#_x0000_t75" alt="" style="position:absolute;left:4460;width:3090;height:6360">
              <v:imagedata r:id="rId65" o:title=""/>
            </v:shape>
            <v:shape id="_x0000_s1058" alt="" style="position:absolute;left:5788;top:5348;width:435;height:401" coordorigin="5788,5348" coordsize="435,401" path="m5788,5749r435,l6223,5348r-435,l5788,5749xe" filled="f" strokecolor="red" strokeweight="2.25pt">
              <v:path arrowok="t"/>
            </v:shape>
            <w10:wrap anchorx="page"/>
          </v:group>
        </w:pict>
      </w:r>
      <w:r>
        <w:pict w14:anchorId="11685D6B">
          <v:group id="_x0000_s1053" alt="" style="position:absolute;left:0;text-align:left;margin-left:185.2pt;margin-top:169.2pt;width:25.95pt;height:14.95pt;z-index:-251645440;mso-position-horizontal-relative:page" coordorigin="3704,3384" coordsize="519,299">
            <v:shape id="_x0000_s1054" alt="" style="position:absolute;left:3726;top:3407;width:474;height:254" coordorigin="3726,3407" coordsize="474,254" path="m4073,3597r,64l4200,3534,4073,3407r,63l3726,3470r,127l4073,3597xe" fillcolor="#4f81bc" stroked="f">
              <v:path arrowok="t"/>
            </v:shape>
            <v:shape id="_x0000_s1055" alt="" style="position:absolute;left:3726;top:3407;width:474;height:254" coordorigin="3726,3407" coordsize="474,254" path="m3726,3470r347,l4073,3407r127,127l4073,3661r,-64l3726,3597r,-127xe" filled="f" strokecolor="#385d89" strokeweight="2pt">
              <v:path arrowok="t"/>
            </v:shape>
            <w10:wrap anchorx="page"/>
          </v:group>
        </w:pict>
      </w:r>
      <w:r>
        <w:pict w14:anchorId="523202D5">
          <v:group id="_x0000_s1050" alt="" style="position:absolute;left:0;text-align:left;margin-left:383.15pt;margin-top:168.65pt;width:25.7pt;height:14.7pt;z-index:-251644416;mso-position-horizontal-relative:page" coordorigin="7663,3373" coordsize="514,294">
            <v:shape id="_x0000_s1051" alt="" style="position:absolute;left:7683;top:3393;width:474;height:254" coordorigin="7683,3393" coordsize="474,254" path="m8030,3583r,64l8157,3520,8030,3393r,63l7683,3456r,127l8030,3583xe" fillcolor="#4f81bc" stroked="f">
              <v:path arrowok="t"/>
            </v:shape>
            <v:shape id="_x0000_s1052" alt="" style="position:absolute;left:7683;top:3393;width:474;height:254" coordorigin="7683,3393" coordsize="474,254" path="m7683,3456r347,l8030,3393r127,127l8030,3647r,-64l7683,3583r,-127xe" filled="f" strokecolor="#385d89" strokeweight="2pt">
              <v:path arrowok="t"/>
            </v:shape>
            <w10:wrap anchorx="page"/>
          </v:group>
        </w:pict>
      </w:r>
      <w:r>
        <w:rPr>
          <w:noProof/>
        </w:rPr>
        <w:pict w14:anchorId="133A4EAC">
          <v:shape id="_x0000_i1027" type="#_x0000_t75" alt="" style="width:157pt;height:318pt;mso-width-percent:0;mso-height-percent:0;mso-width-percent:0;mso-height-percent:0">
            <v:imagedata r:id="rId66" o:title=""/>
          </v:shape>
        </w:pict>
      </w:r>
    </w:p>
    <w:p w14:paraId="40020D0B" w14:textId="77777777" w:rsidR="00BF49EA" w:rsidRDefault="00BF49EA">
      <w:pPr>
        <w:spacing w:before="2" w:line="100" w:lineRule="exact"/>
        <w:rPr>
          <w:sz w:val="11"/>
          <w:szCs w:val="11"/>
        </w:rPr>
      </w:pPr>
    </w:p>
    <w:p w14:paraId="29BB4593" w14:textId="0BD0460B" w:rsidR="00BF49EA" w:rsidRDefault="00BF49EA">
      <w:pPr>
        <w:spacing w:line="200" w:lineRule="exact"/>
      </w:pPr>
    </w:p>
    <w:p w14:paraId="1068E56F" w14:textId="75F841A9" w:rsidR="00BF49EA" w:rsidRDefault="00EC1F53">
      <w:pPr>
        <w:spacing w:line="200" w:lineRule="exact"/>
      </w:pPr>
      <w:r>
        <w:rPr>
          <w:rFonts w:ascii="Calibri" w:eastAsia="Calibri" w:hAnsi="Calibri" w:cs="Calibri"/>
          <w:noProof/>
          <w:color w:val="424242"/>
          <w:sz w:val="24"/>
          <w:szCs w:val="24"/>
        </w:rPr>
        <w:drawing>
          <wp:anchor distT="0" distB="0" distL="114300" distR="114300" simplePos="0" relativeHeight="251714048" behindDoc="0" locked="0" layoutInCell="1" allowOverlap="1" wp14:anchorId="0AAB345F" wp14:editId="0C758FEC">
            <wp:simplePos x="0" y="0"/>
            <wp:positionH relativeFrom="column">
              <wp:posOffset>5108448</wp:posOffset>
            </wp:positionH>
            <wp:positionV relativeFrom="paragraph">
              <wp:posOffset>99695</wp:posOffset>
            </wp:positionV>
            <wp:extent cx="502920" cy="174625"/>
            <wp:effectExtent l="0" t="0" r="5080" b="3175"/>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creen Shot 2019-09-27 at 1.36.55 pm.png"/>
                    <pic:cNvPicPr/>
                  </pic:nvPicPr>
                  <pic:blipFill>
                    <a:blip r:embed="rId52">
                      <a:extLst>
                        <a:ext uri="{28A0092B-C50C-407E-A947-70E740481C1C}">
                          <a14:useLocalDpi xmlns:a14="http://schemas.microsoft.com/office/drawing/2010/main" val="0"/>
                        </a:ext>
                      </a:extLst>
                    </a:blip>
                    <a:stretch>
                      <a:fillRect/>
                    </a:stretch>
                  </pic:blipFill>
                  <pic:spPr>
                    <a:xfrm>
                      <a:off x="0" y="0"/>
                      <a:ext cx="502920" cy="174625"/>
                    </a:xfrm>
                    <a:prstGeom prst="rect">
                      <a:avLst/>
                    </a:prstGeom>
                  </pic:spPr>
                </pic:pic>
              </a:graphicData>
            </a:graphic>
            <wp14:sizeRelH relativeFrom="page">
              <wp14:pctWidth>0</wp14:pctWidth>
            </wp14:sizeRelH>
            <wp14:sizeRelV relativeFrom="page">
              <wp14:pctHeight>0</wp14:pctHeight>
            </wp14:sizeRelV>
          </wp:anchor>
        </w:drawing>
      </w:r>
    </w:p>
    <w:p w14:paraId="23367C50" w14:textId="7AAC35B4" w:rsidR="00BF49EA" w:rsidRDefault="00E34DB6">
      <w:pPr>
        <w:ind w:left="529" w:right="814" w:hanging="360"/>
        <w:jc w:val="both"/>
        <w:rPr>
          <w:rFonts w:ascii="Calibri" w:eastAsia="Calibri" w:hAnsi="Calibri" w:cs="Calibri"/>
          <w:color w:val="424242"/>
          <w:sz w:val="24"/>
          <w:szCs w:val="24"/>
        </w:rPr>
      </w:pPr>
      <w:r>
        <w:rPr>
          <w:rFonts w:ascii="Calibri" w:eastAsia="Calibri" w:hAnsi="Calibri" w:cs="Calibri"/>
          <w:b/>
          <w:color w:val="424242"/>
          <w:sz w:val="24"/>
          <w:szCs w:val="24"/>
        </w:rPr>
        <w:t xml:space="preserve">6.   </w:t>
      </w:r>
      <w:r>
        <w:rPr>
          <w:rFonts w:ascii="Calibri" w:eastAsia="Calibri" w:hAnsi="Calibri" w:cs="Calibri"/>
          <w:color w:val="424242"/>
          <w:sz w:val="24"/>
          <w:szCs w:val="24"/>
        </w:rPr>
        <w:t>Once the template has been filled out to the user’s satisfaction, tap on the  button at the bottom of the screen to save these changes. These changes can be returned to later via the START</w:t>
      </w:r>
      <w:r w:rsidR="006B039F">
        <w:rPr>
          <w:rFonts w:ascii="Calibri" w:eastAsia="Calibri" w:hAnsi="Calibri" w:cs="Calibri"/>
          <w:color w:val="424242"/>
          <w:sz w:val="24"/>
          <w:szCs w:val="24"/>
        </w:rPr>
        <w:t>ING AN</w:t>
      </w:r>
      <w:r>
        <w:rPr>
          <w:rFonts w:ascii="Calibri" w:eastAsia="Calibri" w:hAnsi="Calibri" w:cs="Calibri"/>
          <w:color w:val="424242"/>
          <w:sz w:val="24"/>
          <w:szCs w:val="24"/>
        </w:rPr>
        <w:t xml:space="preserve"> INSPECTION </w:t>
      </w:r>
      <w:r w:rsidR="006B039F">
        <w:rPr>
          <w:rFonts w:ascii="Calibri" w:eastAsia="Calibri" w:hAnsi="Calibri" w:cs="Calibri"/>
          <w:color w:val="424242"/>
          <w:sz w:val="24"/>
          <w:szCs w:val="24"/>
        </w:rPr>
        <w:t>phase</w:t>
      </w:r>
      <w:r>
        <w:rPr>
          <w:rFonts w:ascii="Calibri" w:eastAsia="Calibri" w:hAnsi="Calibri" w:cs="Calibri"/>
          <w:color w:val="424242"/>
          <w:sz w:val="24"/>
          <w:szCs w:val="24"/>
        </w:rPr>
        <w:t xml:space="preserve"> to complete the inspection process at a later time</w:t>
      </w:r>
      <w:r w:rsidR="00D548C1">
        <w:rPr>
          <w:rFonts w:ascii="Calibri" w:eastAsia="Calibri" w:hAnsi="Calibri" w:cs="Calibri"/>
          <w:color w:val="424242"/>
          <w:sz w:val="24"/>
          <w:szCs w:val="24"/>
        </w:rPr>
        <w:t xml:space="preserve"> </w:t>
      </w:r>
      <w:r>
        <w:rPr>
          <w:rFonts w:ascii="Calibri" w:eastAsia="Calibri" w:hAnsi="Calibri" w:cs="Calibri"/>
          <w:color w:val="424242"/>
          <w:sz w:val="24"/>
          <w:szCs w:val="24"/>
        </w:rPr>
        <w:t>or</w:t>
      </w:r>
      <w:r w:rsidR="00D548C1">
        <w:rPr>
          <w:rFonts w:ascii="Calibri" w:eastAsia="Calibri" w:hAnsi="Calibri" w:cs="Calibri"/>
          <w:color w:val="424242"/>
          <w:sz w:val="24"/>
          <w:szCs w:val="24"/>
        </w:rPr>
        <w:t xml:space="preserve"> the</w:t>
      </w:r>
      <w:r>
        <w:rPr>
          <w:rFonts w:ascii="Calibri" w:eastAsia="Calibri" w:hAnsi="Calibri" w:cs="Calibri"/>
          <w:color w:val="424242"/>
          <w:sz w:val="24"/>
          <w:szCs w:val="24"/>
        </w:rPr>
        <w:t xml:space="preserve">  </w:t>
      </w:r>
      <w:r w:rsidR="006B039F">
        <w:rPr>
          <w:rFonts w:ascii="Calibri" w:eastAsia="Calibri" w:hAnsi="Calibri" w:cs="Calibri"/>
          <w:color w:val="424242"/>
          <w:sz w:val="24"/>
          <w:szCs w:val="24"/>
        </w:rPr>
        <w:t>EDITING A TEMPLATE phase</w:t>
      </w:r>
      <w:r>
        <w:rPr>
          <w:rFonts w:ascii="Calibri" w:eastAsia="Calibri" w:hAnsi="Calibri" w:cs="Calibri"/>
          <w:color w:val="424242"/>
          <w:sz w:val="24"/>
          <w:szCs w:val="24"/>
        </w:rPr>
        <w:t xml:space="preserve"> to  go  back  and  edit  certain  fields/elements  which may/may not be required for the inspection.</w:t>
      </w:r>
    </w:p>
    <w:p w14:paraId="57A3868F" w14:textId="122CFD0B" w:rsidR="006B039F" w:rsidRDefault="006B039F">
      <w:pPr>
        <w:ind w:left="529" w:right="814" w:hanging="360"/>
        <w:jc w:val="both"/>
        <w:rPr>
          <w:rFonts w:ascii="Calibri" w:eastAsia="Calibri" w:hAnsi="Calibri" w:cs="Calibri"/>
          <w:sz w:val="24"/>
          <w:szCs w:val="24"/>
        </w:rPr>
      </w:pPr>
    </w:p>
    <w:p w14:paraId="14592F17" w14:textId="2C9291AF" w:rsidR="006B039F" w:rsidRDefault="00EC1F53" w:rsidP="006B039F">
      <w:pPr>
        <w:ind w:left="127" w:right="823"/>
        <w:rPr>
          <w:rFonts w:ascii="Calibri" w:eastAsia="Calibri" w:hAnsi="Calibri" w:cs="Calibri"/>
          <w:sz w:val="24"/>
          <w:szCs w:val="24"/>
        </w:rPr>
      </w:pPr>
      <w:r w:rsidRPr="00A42F1C">
        <w:rPr>
          <w:rFonts w:ascii="Calibri" w:eastAsia="Calibri" w:hAnsi="Calibri" w:cs="Calibri"/>
          <w:b/>
          <w:bCs/>
          <w:noProof/>
          <w:color w:val="424242"/>
          <w:sz w:val="24"/>
          <w:szCs w:val="24"/>
        </w:rPr>
        <w:drawing>
          <wp:anchor distT="0" distB="0" distL="114300" distR="114300" simplePos="0" relativeHeight="251716096" behindDoc="0" locked="0" layoutInCell="1" allowOverlap="1" wp14:anchorId="1F97555E" wp14:editId="6FCFB8BD">
            <wp:simplePos x="0" y="0"/>
            <wp:positionH relativeFrom="column">
              <wp:posOffset>730885</wp:posOffset>
            </wp:positionH>
            <wp:positionV relativeFrom="paragraph">
              <wp:posOffset>187325</wp:posOffset>
            </wp:positionV>
            <wp:extent cx="541655" cy="200660"/>
            <wp:effectExtent l="0" t="0" r="4445" b="254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creen Shot 2019-09-27 at 1.36.45 pm.png"/>
                    <pic:cNvPicPr/>
                  </pic:nvPicPr>
                  <pic:blipFill>
                    <a:blip r:embed="rId48">
                      <a:extLst>
                        <a:ext uri="{28A0092B-C50C-407E-A947-70E740481C1C}">
                          <a14:useLocalDpi xmlns:a14="http://schemas.microsoft.com/office/drawing/2010/main" val="0"/>
                        </a:ext>
                      </a:extLst>
                    </a:blip>
                    <a:stretch>
                      <a:fillRect/>
                    </a:stretch>
                  </pic:blipFill>
                  <pic:spPr>
                    <a:xfrm>
                      <a:off x="0" y="0"/>
                      <a:ext cx="541655" cy="200660"/>
                    </a:xfrm>
                    <a:prstGeom prst="rect">
                      <a:avLst/>
                    </a:prstGeom>
                  </pic:spPr>
                </pic:pic>
              </a:graphicData>
            </a:graphic>
            <wp14:sizeRelH relativeFrom="page">
              <wp14:pctWidth>0</wp14:pctWidth>
            </wp14:sizeRelH>
            <wp14:sizeRelV relativeFrom="page">
              <wp14:pctHeight>0</wp14:pctHeight>
            </wp14:sizeRelV>
          </wp:anchor>
        </w:drawing>
      </w:r>
      <w:r w:rsidR="006B039F" w:rsidRPr="00A42F1C">
        <w:rPr>
          <w:rFonts w:ascii="Calibri" w:eastAsia="Calibri" w:hAnsi="Calibri" w:cs="Calibri"/>
          <w:b/>
          <w:bCs/>
          <w:sz w:val="24"/>
          <w:szCs w:val="24"/>
        </w:rPr>
        <w:t>7.</w:t>
      </w:r>
      <w:r w:rsidR="006B039F">
        <w:rPr>
          <w:rFonts w:ascii="Calibri" w:eastAsia="Calibri" w:hAnsi="Calibri" w:cs="Calibri"/>
          <w:sz w:val="24"/>
          <w:szCs w:val="24"/>
        </w:rPr>
        <w:t xml:space="preserve"> </w:t>
      </w:r>
      <w:r w:rsidR="00A42F1C">
        <w:rPr>
          <w:rFonts w:ascii="Calibri" w:eastAsia="Calibri" w:hAnsi="Calibri" w:cs="Calibri"/>
          <w:sz w:val="24"/>
          <w:szCs w:val="24"/>
        </w:rPr>
        <w:t xml:space="preserve">   </w:t>
      </w:r>
      <w:r w:rsidR="006B039F">
        <w:rPr>
          <w:rFonts w:ascii="Calibri" w:eastAsia="Calibri" w:hAnsi="Calibri" w:cs="Calibri"/>
          <w:color w:val="424242"/>
          <w:sz w:val="24"/>
          <w:szCs w:val="24"/>
        </w:rPr>
        <w:t>To preview the template in its current (completed or partially completed) form, tap on</w:t>
      </w:r>
    </w:p>
    <w:p w14:paraId="3C704CC3" w14:textId="0EEF216D" w:rsidR="006B039F" w:rsidRDefault="006B039F" w:rsidP="006B039F">
      <w:pPr>
        <w:rPr>
          <w:rFonts w:ascii="Calibri" w:eastAsia="Calibri" w:hAnsi="Calibri" w:cs="Calibri"/>
          <w:sz w:val="24"/>
          <w:szCs w:val="24"/>
        </w:rPr>
        <w:sectPr w:rsidR="006B039F">
          <w:pgSz w:w="12240" w:h="15840"/>
          <w:pgMar w:top="520" w:right="520" w:bottom="280" w:left="1720" w:header="319" w:footer="0" w:gutter="0"/>
          <w:cols w:space="720"/>
        </w:sectPr>
      </w:pPr>
      <w:r>
        <w:rPr>
          <w:rFonts w:ascii="Calibri" w:eastAsia="Calibri" w:hAnsi="Calibri" w:cs="Calibri"/>
          <w:color w:val="424242"/>
          <w:sz w:val="24"/>
          <w:szCs w:val="24"/>
        </w:rPr>
        <w:t xml:space="preserve">      </w:t>
      </w:r>
      <w:r w:rsidR="00A42F1C">
        <w:rPr>
          <w:rFonts w:ascii="Calibri" w:eastAsia="Calibri" w:hAnsi="Calibri" w:cs="Calibri"/>
          <w:color w:val="424242"/>
          <w:sz w:val="24"/>
          <w:szCs w:val="24"/>
        </w:rPr>
        <w:t xml:space="preserve">  </w:t>
      </w:r>
      <w:r>
        <w:rPr>
          <w:rFonts w:ascii="Calibri" w:eastAsia="Calibri" w:hAnsi="Calibri" w:cs="Calibri"/>
          <w:color w:val="424242"/>
          <w:sz w:val="24"/>
          <w:szCs w:val="24"/>
        </w:rPr>
        <w:t xml:space="preserve"> </w:t>
      </w:r>
      <w:r w:rsidR="00A42F1C">
        <w:rPr>
          <w:rFonts w:ascii="Calibri" w:eastAsia="Calibri" w:hAnsi="Calibri" w:cs="Calibri"/>
          <w:color w:val="424242"/>
          <w:sz w:val="24"/>
          <w:szCs w:val="24"/>
        </w:rPr>
        <w:t xml:space="preserve"> </w:t>
      </w:r>
      <w:r>
        <w:rPr>
          <w:rFonts w:ascii="Calibri" w:eastAsia="Calibri" w:hAnsi="Calibri" w:cs="Calibri"/>
          <w:color w:val="424242"/>
          <w:sz w:val="24"/>
          <w:szCs w:val="24"/>
        </w:rPr>
        <w:t xml:space="preserve">the </w:t>
      </w:r>
      <w:r w:rsidR="00EC1F53">
        <w:rPr>
          <w:rFonts w:ascii="Calibri" w:eastAsia="Calibri" w:hAnsi="Calibri" w:cs="Calibri"/>
          <w:color w:val="424242"/>
          <w:sz w:val="24"/>
          <w:szCs w:val="24"/>
        </w:rPr>
        <w:t xml:space="preserve"> </w:t>
      </w:r>
      <w:r>
        <w:rPr>
          <w:rFonts w:ascii="Calibri" w:eastAsia="Calibri" w:hAnsi="Calibri" w:cs="Calibri"/>
          <w:color w:val="424242"/>
          <w:sz w:val="24"/>
          <w:szCs w:val="24"/>
        </w:rPr>
        <w:t>button at the bottom of the screen.</w:t>
      </w:r>
    </w:p>
    <w:p w14:paraId="0FA211C9" w14:textId="77289226" w:rsidR="006B039F" w:rsidRDefault="006B039F">
      <w:pPr>
        <w:ind w:left="529" w:right="814" w:hanging="360"/>
        <w:jc w:val="both"/>
        <w:rPr>
          <w:rFonts w:ascii="Calibri" w:eastAsia="Calibri" w:hAnsi="Calibri" w:cs="Calibri"/>
          <w:sz w:val="24"/>
          <w:szCs w:val="24"/>
        </w:rPr>
      </w:pPr>
    </w:p>
    <w:p w14:paraId="7C4BCA3F" w14:textId="77777777" w:rsidR="00BF49EA" w:rsidRDefault="00BF49EA">
      <w:pPr>
        <w:spacing w:before="7" w:line="100" w:lineRule="exact"/>
        <w:rPr>
          <w:sz w:val="10"/>
          <w:szCs w:val="10"/>
        </w:rPr>
      </w:pPr>
    </w:p>
    <w:p w14:paraId="029AD424" w14:textId="77777777" w:rsidR="00BF49EA" w:rsidRDefault="00BF49EA">
      <w:pPr>
        <w:spacing w:line="200" w:lineRule="exact"/>
      </w:pPr>
    </w:p>
    <w:p w14:paraId="0AAF81CC" w14:textId="77777777" w:rsidR="00BF49EA" w:rsidRDefault="00BF49EA">
      <w:pPr>
        <w:spacing w:line="200" w:lineRule="exact"/>
      </w:pPr>
    </w:p>
    <w:p w14:paraId="0A132AD5" w14:textId="77777777" w:rsidR="00BF49EA" w:rsidRDefault="00BF49EA">
      <w:pPr>
        <w:spacing w:before="20" w:line="200" w:lineRule="exact"/>
      </w:pPr>
    </w:p>
    <w:p w14:paraId="1C5ED7F1" w14:textId="77777777" w:rsidR="00BF49EA" w:rsidRDefault="00BE65D9">
      <w:pPr>
        <w:ind w:left="4996"/>
      </w:pPr>
      <w:r>
        <w:pict w14:anchorId="06C387EB">
          <v:group id="_x0000_s1047" alt="" style="position:absolute;left:0;text-align:left;margin-left:102pt;margin-top:0;width:191pt;height:380pt;z-index:-251642368;mso-position-horizontal-relative:page" coordorigin="2040" coordsize="3820,7600">
            <v:shape id="_x0000_s1048" type="#_x0000_t75" alt="" style="position:absolute;left:2040;width:3820;height:7600">
              <v:imagedata r:id="rId67" o:title=""/>
            </v:shape>
            <v:shape id="_x0000_s1049" alt="" style="position:absolute;left:3392;top:6681;width:1082;height:401" coordorigin="3392,6681" coordsize="1082,401" path="m3392,7082r1082,l4474,6681r-1082,l3392,7082xe" filled="f" strokecolor="red" strokeweight="2.25pt">
              <v:path arrowok="t"/>
            </v:shape>
            <w10:wrap anchorx="page"/>
          </v:group>
        </w:pict>
      </w:r>
      <w:r>
        <w:pict w14:anchorId="7D2AC45C">
          <v:group id="_x0000_s1044" alt="" style="position:absolute;left:0;text-align:left;margin-left:301.8pt;margin-top:165.05pt;width:25.95pt;height:14.95pt;z-index:-251641344;mso-position-horizontal-relative:page" coordorigin="6036,3300" coordsize="519,299">
            <v:shape id="_x0000_s1045" alt="" style="position:absolute;left:6058;top:3323;width:474;height:254" coordorigin="6058,3323" coordsize="474,254" path="m6405,3514r,63l6532,3450,6405,3323r,64l6058,3387r,127l6405,3514xe" fillcolor="#4f81bc" stroked="f">
              <v:path arrowok="t"/>
            </v:shape>
            <v:shape id="_x0000_s1046" alt="" style="position:absolute;left:6058;top:3323;width:474;height:254" coordorigin="6058,3323" coordsize="474,254" path="m6058,3387r347,l6405,3323r127,127l6405,3577r,-63l6058,3514r,-127xe" filled="f" strokecolor="#385d89" strokeweight="2pt">
              <v:path arrowok="t"/>
            </v:shape>
            <w10:wrap anchorx="page"/>
          </v:group>
        </w:pict>
      </w:r>
      <w:r>
        <w:rPr>
          <w:noProof/>
        </w:rPr>
        <w:pict w14:anchorId="0381EEED">
          <v:shape id="_x0000_i1026" type="#_x0000_t75" alt="" style="width:187pt;height:380pt;mso-width-percent:0;mso-height-percent:0;mso-width-percent:0;mso-height-percent:0">
            <v:imagedata r:id="rId68" o:title=""/>
          </v:shape>
        </w:pict>
      </w:r>
    </w:p>
    <w:p w14:paraId="7D8EF29E" w14:textId="77777777" w:rsidR="00BF49EA" w:rsidRDefault="00BF49EA">
      <w:pPr>
        <w:spacing w:before="7" w:line="180" w:lineRule="exact"/>
        <w:rPr>
          <w:sz w:val="19"/>
          <w:szCs w:val="19"/>
        </w:rPr>
      </w:pPr>
    </w:p>
    <w:p w14:paraId="6FFE8ED5" w14:textId="77777777" w:rsidR="00BF49EA" w:rsidRDefault="00BF49EA">
      <w:pPr>
        <w:spacing w:line="200" w:lineRule="exact"/>
      </w:pPr>
    </w:p>
    <w:p w14:paraId="13BA6FE7" w14:textId="77777777" w:rsidR="00BF49EA" w:rsidRDefault="00BF49EA">
      <w:pPr>
        <w:spacing w:line="200" w:lineRule="exact"/>
      </w:pPr>
    </w:p>
    <w:p w14:paraId="2DC6F4EC" w14:textId="580D317B" w:rsidR="007B68BD" w:rsidRDefault="00BE65D9" w:rsidP="007B68BD">
      <w:pPr>
        <w:spacing w:before="7"/>
        <w:ind w:left="169"/>
        <w:rPr>
          <w:rFonts w:ascii="Calibri" w:eastAsia="Calibri" w:hAnsi="Calibri" w:cs="Calibri"/>
          <w:color w:val="424242"/>
          <w:sz w:val="24"/>
          <w:szCs w:val="24"/>
        </w:rPr>
      </w:pPr>
      <w:r>
        <w:pict w14:anchorId="64DDE2D0">
          <v:group id="_x0000_s1041" alt="" style="position:absolute;left:0;text-align:left;margin-left:199pt;margin-top:50.45pt;width:230.95pt;height:120pt;z-index:-251643392;mso-position-horizontal-relative:page" coordorigin="3980,1203" coordsize="4619,2400">
            <v:shape id="_x0000_s1042" type="#_x0000_t75" alt="" style="position:absolute;left:3980;top:1203;width:4619;height:2400">
              <v:imagedata r:id="rId69" o:title=""/>
            </v:shape>
            <v:shape id="_x0000_s1043" alt="" style="position:absolute;left:4133;top:1832;width:2667;height:443" coordorigin="4133,1832" coordsize="2667,443" path="m4133,2275r2667,l6800,1832r-2667,l4133,2275xe" filled="f" strokecolor="red" strokeweight="2.25pt">
              <v:path arrowok="t"/>
            </v:shape>
            <w10:wrap anchorx="page"/>
          </v:group>
        </w:pict>
      </w:r>
      <w:r w:rsidR="00D548C1">
        <w:rPr>
          <w:rFonts w:ascii="Calibri" w:eastAsia="Calibri" w:hAnsi="Calibri" w:cs="Calibri"/>
          <w:noProof/>
          <w:color w:val="424242"/>
          <w:sz w:val="24"/>
          <w:szCs w:val="24"/>
        </w:rPr>
        <w:drawing>
          <wp:anchor distT="0" distB="0" distL="114300" distR="114300" simplePos="0" relativeHeight="251717120" behindDoc="0" locked="0" layoutInCell="1" allowOverlap="1" wp14:anchorId="6C8FE24B" wp14:editId="5FA99C38">
            <wp:simplePos x="0" y="0"/>
            <wp:positionH relativeFrom="column">
              <wp:posOffset>4366260</wp:posOffset>
            </wp:positionH>
            <wp:positionV relativeFrom="paragraph">
              <wp:posOffset>11430</wp:posOffset>
            </wp:positionV>
            <wp:extent cx="981075" cy="16827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 Shot 2019-09-27 at 1.51.39 pm.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981075" cy="168275"/>
                    </a:xfrm>
                    <a:prstGeom prst="rect">
                      <a:avLst/>
                    </a:prstGeom>
                  </pic:spPr>
                </pic:pic>
              </a:graphicData>
            </a:graphic>
            <wp14:sizeRelH relativeFrom="page">
              <wp14:pctWidth>0</wp14:pctWidth>
            </wp14:sizeRelH>
            <wp14:sizeRelV relativeFrom="page">
              <wp14:pctHeight>0</wp14:pctHeight>
            </wp14:sizeRelV>
          </wp:anchor>
        </w:drawing>
      </w:r>
      <w:r w:rsidR="00E34DB6">
        <w:rPr>
          <w:rFonts w:ascii="Calibri" w:eastAsia="Calibri" w:hAnsi="Calibri" w:cs="Calibri"/>
          <w:b/>
          <w:color w:val="424242"/>
          <w:sz w:val="24"/>
          <w:szCs w:val="24"/>
        </w:rPr>
        <w:t xml:space="preserve">8.   </w:t>
      </w:r>
      <w:r w:rsidR="00E34DB6">
        <w:rPr>
          <w:rFonts w:ascii="Calibri" w:eastAsia="Calibri" w:hAnsi="Calibri" w:cs="Calibri"/>
          <w:color w:val="424242"/>
          <w:sz w:val="24"/>
          <w:szCs w:val="24"/>
        </w:rPr>
        <w:t xml:space="preserve">To save the completed inspection form as a PDF file, tap on the </w:t>
      </w:r>
      <w:r w:rsidR="007B68BD">
        <w:rPr>
          <w:rFonts w:ascii="Calibri" w:eastAsia="Calibri" w:hAnsi="Calibri" w:cs="Calibri"/>
          <w:color w:val="424242"/>
          <w:sz w:val="24"/>
          <w:szCs w:val="24"/>
        </w:rPr>
        <w:t xml:space="preserve">  </w:t>
      </w:r>
    </w:p>
    <w:p w14:paraId="73338D89" w14:textId="411EDCE6" w:rsidR="00BF49EA" w:rsidRDefault="007B68BD" w:rsidP="00D548C1">
      <w:pPr>
        <w:spacing w:before="7"/>
        <w:ind w:left="169"/>
        <w:rPr>
          <w:rFonts w:ascii="Calibri" w:eastAsia="Calibri" w:hAnsi="Calibri" w:cs="Calibri"/>
          <w:sz w:val="24"/>
          <w:szCs w:val="24"/>
        </w:rPr>
        <w:sectPr w:rsidR="00BF49EA">
          <w:pgSz w:w="12240" w:h="15840"/>
          <w:pgMar w:top="520" w:right="1380" w:bottom="280" w:left="1720" w:header="319" w:footer="0" w:gutter="0"/>
          <w:cols w:space="720"/>
        </w:sectPr>
      </w:pPr>
      <w:r>
        <w:rPr>
          <w:rFonts w:ascii="Calibri" w:eastAsia="Calibri" w:hAnsi="Calibri" w:cs="Calibri"/>
          <w:color w:val="424242"/>
          <w:sz w:val="24"/>
          <w:szCs w:val="24"/>
        </w:rPr>
        <w:t xml:space="preserve">      </w:t>
      </w:r>
      <w:r w:rsidR="00D548C1">
        <w:rPr>
          <w:rFonts w:ascii="Calibri" w:eastAsia="Calibri" w:hAnsi="Calibri" w:cs="Calibri"/>
          <w:color w:val="424242"/>
          <w:sz w:val="24"/>
          <w:szCs w:val="24"/>
        </w:rPr>
        <w:t xml:space="preserve">button </w:t>
      </w:r>
      <w:r w:rsidR="00E34DB6">
        <w:rPr>
          <w:rFonts w:ascii="Calibri" w:eastAsia="Calibri" w:hAnsi="Calibri" w:cs="Calibri"/>
          <w:color w:val="424242"/>
          <w:sz w:val="24"/>
          <w:szCs w:val="24"/>
        </w:rPr>
        <w:t>at</w:t>
      </w:r>
      <w:r w:rsidR="00D548C1">
        <w:rPr>
          <w:rFonts w:ascii="Calibri" w:eastAsia="Calibri" w:hAnsi="Calibri" w:cs="Calibri"/>
          <w:sz w:val="24"/>
          <w:szCs w:val="24"/>
        </w:rPr>
        <w:t xml:space="preserve"> </w:t>
      </w:r>
      <w:r w:rsidR="00E34DB6">
        <w:rPr>
          <w:rFonts w:ascii="Calibri" w:eastAsia="Calibri" w:hAnsi="Calibri" w:cs="Calibri"/>
          <w:color w:val="424242"/>
          <w:sz w:val="24"/>
          <w:szCs w:val="24"/>
        </w:rPr>
        <w:t>the top of the preview screen.</w:t>
      </w:r>
    </w:p>
    <w:p w14:paraId="1BC9A5B3" w14:textId="77777777" w:rsidR="00BF49EA" w:rsidRDefault="00BF49EA">
      <w:pPr>
        <w:spacing w:before="8" w:line="100" w:lineRule="exact"/>
        <w:rPr>
          <w:sz w:val="10"/>
          <w:szCs w:val="10"/>
        </w:rPr>
      </w:pPr>
    </w:p>
    <w:p w14:paraId="21E69148" w14:textId="77777777" w:rsidR="00BF49EA" w:rsidRDefault="00BF49EA">
      <w:pPr>
        <w:spacing w:line="200" w:lineRule="exact"/>
      </w:pPr>
    </w:p>
    <w:p w14:paraId="2560350D" w14:textId="77777777" w:rsidR="00BF49EA" w:rsidRDefault="00BF49EA">
      <w:pPr>
        <w:spacing w:line="200" w:lineRule="exact"/>
      </w:pPr>
    </w:p>
    <w:p w14:paraId="76DFE88B" w14:textId="77777777" w:rsidR="00BF49EA" w:rsidRDefault="00BF49EA">
      <w:pPr>
        <w:spacing w:line="200" w:lineRule="exact"/>
      </w:pPr>
    </w:p>
    <w:p w14:paraId="06E91EE0" w14:textId="08C6DAEC" w:rsidR="00BF49EA" w:rsidRDefault="00BF49EA">
      <w:pPr>
        <w:spacing w:line="200" w:lineRule="exact"/>
      </w:pPr>
    </w:p>
    <w:p w14:paraId="38522CF3" w14:textId="4FC93DF7" w:rsidR="00BF49EA" w:rsidRDefault="00A53A19">
      <w:pPr>
        <w:spacing w:before="7"/>
        <w:ind w:left="169"/>
        <w:rPr>
          <w:rFonts w:ascii="Calibri" w:eastAsia="Calibri" w:hAnsi="Calibri" w:cs="Calibri"/>
          <w:sz w:val="24"/>
          <w:szCs w:val="24"/>
        </w:rPr>
      </w:pPr>
      <w:r>
        <w:rPr>
          <w:rFonts w:ascii="Calibri" w:eastAsia="Calibri" w:hAnsi="Calibri" w:cs="Calibri"/>
          <w:noProof/>
          <w:color w:val="424242"/>
          <w:sz w:val="24"/>
          <w:szCs w:val="24"/>
        </w:rPr>
        <w:drawing>
          <wp:anchor distT="0" distB="0" distL="114300" distR="114300" simplePos="0" relativeHeight="251718144" behindDoc="0" locked="0" layoutInCell="1" allowOverlap="1" wp14:anchorId="310398CA" wp14:editId="4802EA79">
            <wp:simplePos x="0" y="0"/>
            <wp:positionH relativeFrom="column">
              <wp:posOffset>948148</wp:posOffset>
            </wp:positionH>
            <wp:positionV relativeFrom="paragraph">
              <wp:posOffset>29845</wp:posOffset>
            </wp:positionV>
            <wp:extent cx="443230" cy="175260"/>
            <wp:effectExtent l="0" t="0" r="1270" b="254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 Shot 2019-09-27 at 1.52.36 pm.png"/>
                    <pic:cNvPicPr/>
                  </pic:nvPicPr>
                  <pic:blipFill>
                    <a:blip r:embed="rId71">
                      <a:extLst>
                        <a:ext uri="{28A0092B-C50C-407E-A947-70E740481C1C}">
                          <a14:useLocalDpi xmlns:a14="http://schemas.microsoft.com/office/drawing/2010/main" val="0"/>
                        </a:ext>
                      </a:extLst>
                    </a:blip>
                    <a:stretch>
                      <a:fillRect/>
                    </a:stretch>
                  </pic:blipFill>
                  <pic:spPr>
                    <a:xfrm>
                      <a:off x="0" y="0"/>
                      <a:ext cx="443230" cy="175260"/>
                    </a:xfrm>
                    <a:prstGeom prst="rect">
                      <a:avLst/>
                    </a:prstGeom>
                  </pic:spPr>
                </pic:pic>
              </a:graphicData>
            </a:graphic>
            <wp14:sizeRelH relativeFrom="page">
              <wp14:pctWidth>0</wp14:pctWidth>
            </wp14:sizeRelH>
            <wp14:sizeRelV relativeFrom="page">
              <wp14:pctHeight>0</wp14:pctHeight>
            </wp14:sizeRelV>
          </wp:anchor>
        </w:drawing>
      </w:r>
      <w:r w:rsidR="00BE65D9">
        <w:pict w14:anchorId="24B46F66">
          <v:group id="_x0000_s1036" alt="" style="position:absolute;left:0;text-align:left;margin-left:221.5pt;margin-top:30.6pt;width:194.9pt;height:386.05pt;z-index:-251640320;mso-position-horizontal-relative:page;mso-position-vertical-relative:text" coordorigin="4430,612" coordsize="3898,7721">
            <v:shape id="_x0000_s1037" type="#_x0000_t75" alt="" style="position:absolute;left:4430;top:612;width:3898;height:7721">
              <v:imagedata r:id="rId72" o:title=""/>
            </v:shape>
            <v:shape id="_x0000_s1038" type="#_x0000_t75" alt="" style="position:absolute;left:4533;top:712;width:3615;height:7440">
              <v:imagedata r:id="rId73" o:title=""/>
            </v:shape>
            <v:shape id="_x0000_s1039" alt="" style="position:absolute;left:4503;top:682;width:3675;height:7500" coordorigin="4503,682" coordsize="3675,7500" path="m4503,8182r3675,l8178,682r-3675,l4503,8182xe" filled="f" strokeweight="3pt">
              <v:path arrowok="t"/>
            </v:shape>
            <v:shape id="_x0000_s1040" alt="" style="position:absolute;left:7171;top:7268;width:924;height:460" coordorigin="7171,7268" coordsize="924,460" path="m7171,7728r924,l8095,7268r-924,l7171,7728xe" filled="f" strokecolor="red" strokeweight="2.25pt">
              <v:path arrowok="t"/>
            </v:shape>
            <w10:wrap anchorx="page"/>
          </v:group>
        </w:pict>
      </w:r>
      <w:r w:rsidR="00E34DB6">
        <w:rPr>
          <w:rFonts w:ascii="Calibri" w:eastAsia="Calibri" w:hAnsi="Calibri" w:cs="Calibri"/>
          <w:b/>
          <w:color w:val="424242"/>
          <w:sz w:val="24"/>
          <w:szCs w:val="24"/>
        </w:rPr>
        <w:t xml:space="preserve">9.   </w:t>
      </w:r>
      <w:r w:rsidR="00E34DB6">
        <w:rPr>
          <w:rFonts w:ascii="Calibri" w:eastAsia="Calibri" w:hAnsi="Calibri" w:cs="Calibri"/>
          <w:color w:val="424242"/>
          <w:sz w:val="24"/>
          <w:szCs w:val="24"/>
        </w:rPr>
        <w:t xml:space="preserve">Tap  </w:t>
      </w:r>
      <w:r>
        <w:rPr>
          <w:rFonts w:ascii="Calibri" w:eastAsia="Calibri" w:hAnsi="Calibri" w:cs="Calibri"/>
          <w:color w:val="424242"/>
          <w:sz w:val="24"/>
          <w:szCs w:val="24"/>
        </w:rPr>
        <w:t>the button to</w:t>
      </w:r>
      <w:r w:rsidR="00E34DB6">
        <w:rPr>
          <w:rFonts w:ascii="Calibri" w:eastAsia="Calibri" w:hAnsi="Calibri" w:cs="Calibri"/>
          <w:color w:val="424242"/>
          <w:sz w:val="24"/>
          <w:szCs w:val="24"/>
        </w:rPr>
        <w:t xml:space="preserve"> save the output PDF file.</w:t>
      </w:r>
    </w:p>
    <w:p w14:paraId="43933B3F" w14:textId="0B79A499" w:rsidR="00BF49EA" w:rsidRDefault="00BF49EA">
      <w:pPr>
        <w:spacing w:line="200" w:lineRule="exact"/>
      </w:pPr>
    </w:p>
    <w:p w14:paraId="0254B8FB" w14:textId="77777777" w:rsidR="00BF49EA" w:rsidRDefault="00BF49EA">
      <w:pPr>
        <w:spacing w:line="200" w:lineRule="exact"/>
      </w:pPr>
    </w:p>
    <w:p w14:paraId="0749278A" w14:textId="77777777" w:rsidR="00BF49EA" w:rsidRDefault="00BF49EA">
      <w:pPr>
        <w:spacing w:line="200" w:lineRule="exact"/>
      </w:pPr>
    </w:p>
    <w:p w14:paraId="1C7E8F03" w14:textId="77777777" w:rsidR="00BF49EA" w:rsidRDefault="00BF49EA">
      <w:pPr>
        <w:spacing w:line="200" w:lineRule="exact"/>
      </w:pPr>
    </w:p>
    <w:p w14:paraId="3E412133" w14:textId="77777777" w:rsidR="00BF49EA" w:rsidRDefault="00BF49EA">
      <w:pPr>
        <w:spacing w:line="200" w:lineRule="exact"/>
      </w:pPr>
    </w:p>
    <w:p w14:paraId="63A3782E" w14:textId="77777777" w:rsidR="00BF49EA" w:rsidRDefault="00BF49EA">
      <w:pPr>
        <w:spacing w:line="200" w:lineRule="exact"/>
      </w:pPr>
    </w:p>
    <w:p w14:paraId="11466C5B" w14:textId="77777777" w:rsidR="00BF49EA" w:rsidRDefault="00BF49EA">
      <w:pPr>
        <w:spacing w:line="200" w:lineRule="exact"/>
      </w:pPr>
    </w:p>
    <w:p w14:paraId="55B7AB42" w14:textId="77777777" w:rsidR="00BF49EA" w:rsidRDefault="00BF49EA">
      <w:pPr>
        <w:spacing w:line="200" w:lineRule="exact"/>
      </w:pPr>
    </w:p>
    <w:p w14:paraId="0231F8C5" w14:textId="77777777" w:rsidR="00BF49EA" w:rsidRDefault="00BF49EA">
      <w:pPr>
        <w:spacing w:line="200" w:lineRule="exact"/>
      </w:pPr>
    </w:p>
    <w:p w14:paraId="52213F5C" w14:textId="77777777" w:rsidR="00BF49EA" w:rsidRDefault="00BF49EA">
      <w:pPr>
        <w:spacing w:line="200" w:lineRule="exact"/>
      </w:pPr>
    </w:p>
    <w:p w14:paraId="60888331" w14:textId="77777777" w:rsidR="00BF49EA" w:rsidRDefault="00BF49EA">
      <w:pPr>
        <w:spacing w:line="200" w:lineRule="exact"/>
      </w:pPr>
    </w:p>
    <w:p w14:paraId="701DC650" w14:textId="77777777" w:rsidR="00BF49EA" w:rsidRDefault="00BF49EA">
      <w:pPr>
        <w:spacing w:line="200" w:lineRule="exact"/>
      </w:pPr>
    </w:p>
    <w:p w14:paraId="414DF142" w14:textId="77777777" w:rsidR="00BF49EA" w:rsidRDefault="00BF49EA">
      <w:pPr>
        <w:spacing w:line="200" w:lineRule="exact"/>
      </w:pPr>
    </w:p>
    <w:p w14:paraId="662D571A" w14:textId="77777777" w:rsidR="00BF49EA" w:rsidRDefault="00BF49EA">
      <w:pPr>
        <w:spacing w:line="200" w:lineRule="exact"/>
      </w:pPr>
    </w:p>
    <w:p w14:paraId="74737063" w14:textId="77777777" w:rsidR="00BF49EA" w:rsidRDefault="00BF49EA">
      <w:pPr>
        <w:spacing w:line="200" w:lineRule="exact"/>
      </w:pPr>
    </w:p>
    <w:p w14:paraId="0BAB6E0B" w14:textId="77777777" w:rsidR="00BF49EA" w:rsidRDefault="00BF49EA">
      <w:pPr>
        <w:spacing w:line="200" w:lineRule="exact"/>
      </w:pPr>
    </w:p>
    <w:p w14:paraId="4AA95B03" w14:textId="77777777" w:rsidR="00BF49EA" w:rsidRDefault="00BF49EA">
      <w:pPr>
        <w:spacing w:line="200" w:lineRule="exact"/>
      </w:pPr>
    </w:p>
    <w:p w14:paraId="5E1552B6" w14:textId="77777777" w:rsidR="00BF49EA" w:rsidRDefault="00BF49EA">
      <w:pPr>
        <w:spacing w:line="200" w:lineRule="exact"/>
      </w:pPr>
    </w:p>
    <w:p w14:paraId="7312FB09" w14:textId="77777777" w:rsidR="00BF49EA" w:rsidRDefault="00BF49EA">
      <w:pPr>
        <w:spacing w:line="200" w:lineRule="exact"/>
      </w:pPr>
    </w:p>
    <w:p w14:paraId="3A359031" w14:textId="77777777" w:rsidR="00BF49EA" w:rsidRDefault="00BF49EA">
      <w:pPr>
        <w:spacing w:line="200" w:lineRule="exact"/>
      </w:pPr>
    </w:p>
    <w:p w14:paraId="33E96E76" w14:textId="77777777" w:rsidR="00BF49EA" w:rsidRDefault="00BF49EA">
      <w:pPr>
        <w:spacing w:line="200" w:lineRule="exact"/>
      </w:pPr>
    </w:p>
    <w:p w14:paraId="1D3F635C" w14:textId="77777777" w:rsidR="00BF49EA" w:rsidRDefault="00BF49EA">
      <w:pPr>
        <w:spacing w:line="200" w:lineRule="exact"/>
      </w:pPr>
    </w:p>
    <w:p w14:paraId="23D386A2" w14:textId="77777777" w:rsidR="00BF49EA" w:rsidRDefault="00BF49EA">
      <w:pPr>
        <w:spacing w:line="200" w:lineRule="exact"/>
      </w:pPr>
    </w:p>
    <w:p w14:paraId="04E0AFE6" w14:textId="77777777" w:rsidR="00BF49EA" w:rsidRDefault="00BF49EA">
      <w:pPr>
        <w:spacing w:line="200" w:lineRule="exact"/>
      </w:pPr>
    </w:p>
    <w:p w14:paraId="3AC8C320" w14:textId="77777777" w:rsidR="00BF49EA" w:rsidRDefault="00BF49EA">
      <w:pPr>
        <w:spacing w:line="200" w:lineRule="exact"/>
      </w:pPr>
    </w:p>
    <w:p w14:paraId="42F281C9" w14:textId="77777777" w:rsidR="00BF49EA" w:rsidRDefault="00BF49EA">
      <w:pPr>
        <w:spacing w:line="200" w:lineRule="exact"/>
      </w:pPr>
    </w:p>
    <w:p w14:paraId="6C69C9B8" w14:textId="77777777" w:rsidR="00BF49EA" w:rsidRDefault="00BF49EA">
      <w:pPr>
        <w:spacing w:line="200" w:lineRule="exact"/>
      </w:pPr>
    </w:p>
    <w:p w14:paraId="316C7F8C" w14:textId="77777777" w:rsidR="00BF49EA" w:rsidRDefault="00BF49EA">
      <w:pPr>
        <w:spacing w:line="200" w:lineRule="exact"/>
      </w:pPr>
    </w:p>
    <w:p w14:paraId="2A65E053" w14:textId="77777777" w:rsidR="00BF49EA" w:rsidRDefault="00BF49EA">
      <w:pPr>
        <w:spacing w:line="200" w:lineRule="exact"/>
      </w:pPr>
    </w:p>
    <w:p w14:paraId="215B880D" w14:textId="77777777" w:rsidR="00BF49EA" w:rsidRDefault="00BF49EA">
      <w:pPr>
        <w:spacing w:line="200" w:lineRule="exact"/>
      </w:pPr>
    </w:p>
    <w:p w14:paraId="4F7F2187" w14:textId="77777777" w:rsidR="00BF49EA" w:rsidRDefault="00BF49EA">
      <w:pPr>
        <w:spacing w:line="200" w:lineRule="exact"/>
      </w:pPr>
    </w:p>
    <w:p w14:paraId="5B362AD5" w14:textId="77777777" w:rsidR="00BF49EA" w:rsidRDefault="00BF49EA">
      <w:pPr>
        <w:spacing w:line="200" w:lineRule="exact"/>
      </w:pPr>
    </w:p>
    <w:p w14:paraId="481611B5" w14:textId="77777777" w:rsidR="00BF49EA" w:rsidRDefault="00BF49EA">
      <w:pPr>
        <w:spacing w:line="200" w:lineRule="exact"/>
      </w:pPr>
    </w:p>
    <w:p w14:paraId="11B22EEA" w14:textId="77777777" w:rsidR="00BF49EA" w:rsidRDefault="00BF49EA">
      <w:pPr>
        <w:spacing w:line="200" w:lineRule="exact"/>
      </w:pPr>
    </w:p>
    <w:p w14:paraId="7BBE7888" w14:textId="77777777" w:rsidR="00BF49EA" w:rsidRDefault="00BF49EA">
      <w:pPr>
        <w:spacing w:line="200" w:lineRule="exact"/>
      </w:pPr>
    </w:p>
    <w:p w14:paraId="5522FC15" w14:textId="77777777" w:rsidR="00BF49EA" w:rsidRDefault="00BF49EA">
      <w:pPr>
        <w:spacing w:line="200" w:lineRule="exact"/>
      </w:pPr>
    </w:p>
    <w:p w14:paraId="3A2D8314" w14:textId="77777777" w:rsidR="00BF49EA" w:rsidRDefault="00BF49EA">
      <w:pPr>
        <w:spacing w:line="200" w:lineRule="exact"/>
      </w:pPr>
    </w:p>
    <w:p w14:paraId="7F0A5ABF" w14:textId="77777777" w:rsidR="00BF49EA" w:rsidRDefault="00BF49EA">
      <w:pPr>
        <w:spacing w:line="200" w:lineRule="exact"/>
      </w:pPr>
    </w:p>
    <w:p w14:paraId="4B485257" w14:textId="77777777" w:rsidR="00BF49EA" w:rsidRDefault="00BF49EA">
      <w:pPr>
        <w:spacing w:line="200" w:lineRule="exact"/>
      </w:pPr>
    </w:p>
    <w:p w14:paraId="308B9E4F" w14:textId="77777777" w:rsidR="00BF49EA" w:rsidRDefault="00BF49EA">
      <w:pPr>
        <w:spacing w:line="200" w:lineRule="exact"/>
      </w:pPr>
    </w:p>
    <w:p w14:paraId="77451A35" w14:textId="77777777" w:rsidR="00BF49EA" w:rsidRDefault="00BF49EA">
      <w:pPr>
        <w:spacing w:line="200" w:lineRule="exact"/>
      </w:pPr>
    </w:p>
    <w:p w14:paraId="310B5778" w14:textId="77777777" w:rsidR="00BF49EA" w:rsidRDefault="00BF49EA">
      <w:pPr>
        <w:spacing w:line="200" w:lineRule="exact"/>
      </w:pPr>
    </w:p>
    <w:p w14:paraId="1B2765F2" w14:textId="77777777" w:rsidR="00BF49EA" w:rsidRDefault="00BF49EA">
      <w:pPr>
        <w:spacing w:before="1" w:line="240" w:lineRule="exact"/>
        <w:rPr>
          <w:sz w:val="24"/>
          <w:szCs w:val="24"/>
        </w:rPr>
      </w:pPr>
    </w:p>
    <w:p w14:paraId="517EB61A" w14:textId="77777777" w:rsidR="00BF49EA" w:rsidRDefault="00BE65D9">
      <w:pPr>
        <w:ind w:left="169"/>
        <w:rPr>
          <w:rFonts w:ascii="Calibri" w:eastAsia="Calibri" w:hAnsi="Calibri" w:cs="Calibri"/>
          <w:sz w:val="24"/>
          <w:szCs w:val="24"/>
        </w:rPr>
        <w:sectPr w:rsidR="00BF49EA">
          <w:pgSz w:w="12240" w:h="15840"/>
          <w:pgMar w:top="520" w:right="1540" w:bottom="280" w:left="1720" w:header="319" w:footer="0" w:gutter="0"/>
          <w:cols w:space="720"/>
        </w:sectPr>
      </w:pPr>
      <w:r>
        <w:pict w14:anchorId="78EC710D">
          <v:group id="_x0000_s1032" alt="" style="position:absolute;left:0;text-align:left;margin-left:309.95pt;margin-top:-8.8pt;width:36.35pt;height:36.35pt;z-index:-251639296;mso-position-horizontal-relative:page" coordorigin="6199,-176" coordsize="727,727">
            <v:shape id="_x0000_s1033" type="#_x0000_t75" alt="" style="position:absolute;left:6199;top:-176;width:727;height:727">
              <v:imagedata r:id="rId74" o:title=""/>
            </v:shape>
            <v:shape id="_x0000_s1034" type="#_x0000_t75" alt="" style="position:absolute;left:6300;top:-75;width:447;height:447">
              <v:imagedata r:id="rId75" o:title=""/>
            </v:shape>
            <v:shape id="_x0000_s1035" alt="" style="position:absolute;left:6270;top:-105;width:507;height:507" coordorigin="6270,-105" coordsize="507,507" path="m6270,402r507,l6777,-105r-507,l6270,402xe" filled="f" strokeweight="3pt">
              <v:path arrowok="t"/>
            </v:shape>
            <w10:wrap anchorx="page"/>
          </v:group>
        </w:pict>
      </w:r>
      <w:r w:rsidR="00E34DB6">
        <w:rPr>
          <w:rFonts w:ascii="Calibri" w:eastAsia="Calibri" w:hAnsi="Calibri" w:cs="Calibri"/>
          <w:b/>
          <w:color w:val="424242"/>
          <w:sz w:val="24"/>
          <w:szCs w:val="24"/>
        </w:rPr>
        <w:t xml:space="preserve">10. </w:t>
      </w:r>
      <w:r w:rsidR="00E34DB6">
        <w:rPr>
          <w:rFonts w:ascii="Calibri" w:eastAsia="Calibri" w:hAnsi="Calibri" w:cs="Calibri"/>
          <w:color w:val="424242"/>
          <w:sz w:val="24"/>
          <w:szCs w:val="24"/>
        </w:rPr>
        <w:t>To return to the main menu, tap on the                    button at the bottom of the screen.</w:t>
      </w:r>
    </w:p>
    <w:p w14:paraId="051CDE56" w14:textId="77777777" w:rsidR="00BF49EA" w:rsidRDefault="00BF49EA">
      <w:pPr>
        <w:spacing w:before="4" w:line="160" w:lineRule="exact"/>
        <w:rPr>
          <w:sz w:val="16"/>
          <w:szCs w:val="16"/>
        </w:rPr>
      </w:pPr>
    </w:p>
    <w:p w14:paraId="3F8A4962" w14:textId="77777777" w:rsidR="00BF49EA" w:rsidRDefault="00BF49EA">
      <w:pPr>
        <w:spacing w:line="200" w:lineRule="exact"/>
      </w:pPr>
    </w:p>
    <w:p w14:paraId="372DFAA9" w14:textId="77777777" w:rsidR="00BF49EA" w:rsidRDefault="00BF49EA">
      <w:pPr>
        <w:spacing w:line="200" w:lineRule="exact"/>
      </w:pPr>
    </w:p>
    <w:p w14:paraId="79F5F8DD" w14:textId="77777777" w:rsidR="00BF49EA" w:rsidRDefault="00BF49EA">
      <w:pPr>
        <w:spacing w:line="200" w:lineRule="exact"/>
      </w:pPr>
    </w:p>
    <w:p w14:paraId="6C591D76" w14:textId="77777777" w:rsidR="00BF49EA" w:rsidRPr="004D759A" w:rsidRDefault="00E34DB6" w:rsidP="00296D0D">
      <w:pPr>
        <w:spacing w:line="600" w:lineRule="exact"/>
        <w:ind w:left="101"/>
        <w:jc w:val="center"/>
        <w:rPr>
          <w:rFonts w:ascii="Calibri" w:eastAsia="Calibri" w:hAnsi="Calibri" w:cs="Calibri"/>
          <w:sz w:val="52"/>
          <w:szCs w:val="52"/>
        </w:rPr>
      </w:pPr>
      <w:r w:rsidRPr="004D759A">
        <w:rPr>
          <w:rFonts w:ascii="Calibri" w:eastAsia="Calibri" w:hAnsi="Calibri" w:cs="Calibri"/>
          <w:b/>
          <w:color w:val="424242"/>
          <w:w w:val="99"/>
          <w:position w:val="2"/>
          <w:sz w:val="52"/>
          <w:szCs w:val="52"/>
          <w:u w:val="thick" w:color="424242"/>
        </w:rPr>
        <w:t xml:space="preserve">SECTION SIX: </w:t>
      </w:r>
      <w:r w:rsidR="004D759A" w:rsidRPr="004D759A">
        <w:rPr>
          <w:rFonts w:ascii="Calibri" w:eastAsia="Calibri" w:hAnsi="Calibri" w:cs="Calibri"/>
          <w:b/>
          <w:color w:val="424242"/>
          <w:w w:val="99"/>
          <w:position w:val="2"/>
          <w:sz w:val="52"/>
          <w:szCs w:val="52"/>
          <w:u w:val="thick" w:color="424242"/>
        </w:rPr>
        <w:t>SHARING AN INSPECTION FORM</w:t>
      </w:r>
    </w:p>
    <w:p w14:paraId="31CC165A" w14:textId="77777777" w:rsidR="00BF49EA" w:rsidRDefault="00BF49EA">
      <w:pPr>
        <w:spacing w:before="7" w:line="100" w:lineRule="exact"/>
        <w:rPr>
          <w:sz w:val="10"/>
          <w:szCs w:val="10"/>
        </w:rPr>
      </w:pPr>
    </w:p>
    <w:p w14:paraId="7D82567B" w14:textId="77777777" w:rsidR="00BF49EA" w:rsidRDefault="00BF49EA">
      <w:pPr>
        <w:spacing w:line="200" w:lineRule="exact"/>
      </w:pPr>
    </w:p>
    <w:p w14:paraId="0C3C9A15" w14:textId="36A91F45" w:rsidR="00BF49EA" w:rsidRDefault="00EC0FF3">
      <w:pPr>
        <w:spacing w:before="7"/>
        <w:ind w:left="821" w:right="304" w:hanging="360"/>
        <w:rPr>
          <w:rFonts w:ascii="Calibri" w:eastAsia="Calibri" w:hAnsi="Calibri" w:cs="Calibri"/>
          <w:sz w:val="24"/>
          <w:szCs w:val="24"/>
        </w:rPr>
      </w:pPr>
      <w:r>
        <w:rPr>
          <w:noProof/>
        </w:rPr>
        <w:drawing>
          <wp:anchor distT="0" distB="0" distL="114300" distR="114300" simplePos="0" relativeHeight="251719168" behindDoc="0" locked="0" layoutInCell="1" allowOverlap="1" wp14:anchorId="49911D8C" wp14:editId="52E5B3A8">
            <wp:simplePos x="0" y="0"/>
            <wp:positionH relativeFrom="column">
              <wp:posOffset>1337945</wp:posOffset>
            </wp:positionH>
            <wp:positionV relativeFrom="paragraph">
              <wp:posOffset>226332</wp:posOffset>
            </wp:positionV>
            <wp:extent cx="1169035" cy="201930"/>
            <wp:effectExtent l="0" t="0" r="0" b="1270"/>
            <wp:wrapSquare wrapText="bothSides"/>
            <wp:docPr id="125" name="Picture 125" descr="A picture containing hitt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69035" cy="201930"/>
                    </a:xfrm>
                    <a:prstGeom prst="rect">
                      <a:avLst/>
                    </a:prstGeom>
                    <a:noFill/>
                    <a:ln>
                      <a:noFill/>
                    </a:ln>
                  </pic:spPr>
                </pic:pic>
              </a:graphicData>
            </a:graphic>
            <wp14:sizeRelH relativeFrom="page">
              <wp14:pctWidth>0</wp14:pctWidth>
            </wp14:sizeRelH>
            <wp14:sizeRelV relativeFrom="page">
              <wp14:pctHeight>0</wp14:pctHeight>
            </wp14:sizeRelV>
          </wp:anchor>
        </w:drawing>
      </w:r>
      <w:r w:rsidR="00E34DB6">
        <w:rPr>
          <w:rFonts w:ascii="Calibri" w:eastAsia="Calibri" w:hAnsi="Calibri" w:cs="Calibri"/>
          <w:b/>
          <w:color w:val="424242"/>
          <w:sz w:val="24"/>
          <w:szCs w:val="24"/>
        </w:rPr>
        <w:t xml:space="preserve">1.   </w:t>
      </w:r>
      <w:r w:rsidR="00E34DB6">
        <w:rPr>
          <w:rFonts w:ascii="Calibri" w:eastAsia="Calibri" w:hAnsi="Calibri" w:cs="Calibri"/>
          <w:color w:val="424242"/>
          <w:sz w:val="24"/>
          <w:szCs w:val="24"/>
        </w:rPr>
        <w:t>To commence the process of sharing the completed inspection form with the client, tap on the button on the main menu screen.</w:t>
      </w:r>
    </w:p>
    <w:p w14:paraId="0BEFD29A" w14:textId="77777777" w:rsidR="00BF49EA" w:rsidRDefault="00BF49EA">
      <w:pPr>
        <w:spacing w:before="8" w:line="100" w:lineRule="exact"/>
        <w:rPr>
          <w:sz w:val="10"/>
          <w:szCs w:val="10"/>
        </w:rPr>
      </w:pPr>
    </w:p>
    <w:p w14:paraId="0A6F0F8D" w14:textId="1F0C0E6B" w:rsidR="00BF49EA" w:rsidRDefault="00BF49EA">
      <w:pPr>
        <w:spacing w:line="200" w:lineRule="exact"/>
      </w:pPr>
    </w:p>
    <w:p w14:paraId="61B45123" w14:textId="2C91E7B4" w:rsidR="00BF49EA" w:rsidRDefault="00BE65D9">
      <w:pPr>
        <w:spacing w:line="200" w:lineRule="exact"/>
      </w:pPr>
      <w:r>
        <w:pict w14:anchorId="4FC69BFE">
          <v:group id="_x0000_s1029" alt="" style="position:absolute;margin-left:236pt;margin-top:1.85pt;width:174.75pt;height:310.65pt;z-index:-251638272;mso-position-horizontal-relative:page" coordorigin="4720,1863" coordsize="3495,6213">
            <v:shape id="_x0000_s1030" type="#_x0000_t75" alt="" style="position:absolute;left:4720;top:1863;width:3495;height:6213">
              <v:imagedata r:id="rId14" o:title=""/>
            </v:shape>
            <v:shape id="_x0000_s1031" alt="" style="position:absolute;left:5568;top:4694;width:1829;height:460" coordorigin="5568,4694" coordsize="1829,460" path="m5568,5154r1829,l7397,4694r-1829,l5568,5154xe" filled="f" strokecolor="red" strokeweight="2.25pt">
              <v:path arrowok="t"/>
            </v:shape>
            <w10:wrap anchorx="page"/>
          </v:group>
        </w:pict>
      </w:r>
    </w:p>
    <w:p w14:paraId="5D999F67" w14:textId="77777777" w:rsidR="00BF49EA" w:rsidRDefault="00BF49EA">
      <w:pPr>
        <w:spacing w:line="200" w:lineRule="exact"/>
      </w:pPr>
    </w:p>
    <w:p w14:paraId="69851DA3" w14:textId="77777777" w:rsidR="00BF49EA" w:rsidRDefault="00BF49EA">
      <w:pPr>
        <w:spacing w:line="200" w:lineRule="exact"/>
      </w:pPr>
    </w:p>
    <w:p w14:paraId="32CEF3A5" w14:textId="77777777" w:rsidR="00BF49EA" w:rsidRDefault="00BF49EA">
      <w:pPr>
        <w:spacing w:line="200" w:lineRule="exact"/>
      </w:pPr>
    </w:p>
    <w:p w14:paraId="4865DD54" w14:textId="77777777" w:rsidR="00BF49EA" w:rsidRDefault="00BF49EA">
      <w:pPr>
        <w:spacing w:line="200" w:lineRule="exact"/>
      </w:pPr>
    </w:p>
    <w:p w14:paraId="06E8B7EF" w14:textId="77777777" w:rsidR="00BF49EA" w:rsidRDefault="00BF49EA">
      <w:pPr>
        <w:spacing w:line="200" w:lineRule="exact"/>
      </w:pPr>
    </w:p>
    <w:p w14:paraId="28E50C30" w14:textId="77777777" w:rsidR="00BF49EA" w:rsidRDefault="00BF49EA">
      <w:pPr>
        <w:spacing w:line="200" w:lineRule="exact"/>
      </w:pPr>
    </w:p>
    <w:p w14:paraId="76116866" w14:textId="77777777" w:rsidR="00BF49EA" w:rsidRDefault="00BF49EA">
      <w:pPr>
        <w:spacing w:line="200" w:lineRule="exact"/>
      </w:pPr>
    </w:p>
    <w:p w14:paraId="14DEFE87" w14:textId="77777777" w:rsidR="00BF49EA" w:rsidRDefault="00BF49EA">
      <w:pPr>
        <w:spacing w:line="200" w:lineRule="exact"/>
      </w:pPr>
    </w:p>
    <w:p w14:paraId="49D7430E" w14:textId="77777777" w:rsidR="00BF49EA" w:rsidRDefault="00BF49EA">
      <w:pPr>
        <w:spacing w:line="200" w:lineRule="exact"/>
      </w:pPr>
    </w:p>
    <w:p w14:paraId="62344AE6" w14:textId="77777777" w:rsidR="00BF49EA" w:rsidRDefault="00BF49EA">
      <w:pPr>
        <w:spacing w:line="200" w:lineRule="exact"/>
      </w:pPr>
    </w:p>
    <w:p w14:paraId="0B2A3918" w14:textId="77777777" w:rsidR="00BF49EA" w:rsidRDefault="00BF49EA">
      <w:pPr>
        <w:spacing w:line="200" w:lineRule="exact"/>
      </w:pPr>
    </w:p>
    <w:p w14:paraId="6DDCF188" w14:textId="77777777" w:rsidR="00BF49EA" w:rsidRDefault="00BF49EA">
      <w:pPr>
        <w:spacing w:line="200" w:lineRule="exact"/>
      </w:pPr>
    </w:p>
    <w:p w14:paraId="502AE7DD" w14:textId="77777777" w:rsidR="00BF49EA" w:rsidRDefault="00BF49EA">
      <w:pPr>
        <w:spacing w:line="200" w:lineRule="exact"/>
      </w:pPr>
    </w:p>
    <w:p w14:paraId="190DF410" w14:textId="77777777" w:rsidR="00BF49EA" w:rsidRDefault="00BF49EA">
      <w:pPr>
        <w:spacing w:line="200" w:lineRule="exact"/>
      </w:pPr>
    </w:p>
    <w:p w14:paraId="4758B712" w14:textId="77777777" w:rsidR="00BF49EA" w:rsidRDefault="00BF49EA">
      <w:pPr>
        <w:spacing w:line="200" w:lineRule="exact"/>
      </w:pPr>
    </w:p>
    <w:p w14:paraId="3173FC4A" w14:textId="77777777" w:rsidR="00BF49EA" w:rsidRDefault="00BF49EA">
      <w:pPr>
        <w:spacing w:line="200" w:lineRule="exact"/>
      </w:pPr>
    </w:p>
    <w:p w14:paraId="49A2790D" w14:textId="77777777" w:rsidR="00BF49EA" w:rsidRDefault="00BF49EA">
      <w:pPr>
        <w:spacing w:line="200" w:lineRule="exact"/>
      </w:pPr>
    </w:p>
    <w:p w14:paraId="790ABD36" w14:textId="77777777" w:rsidR="00BF49EA" w:rsidRDefault="00BF49EA">
      <w:pPr>
        <w:spacing w:line="200" w:lineRule="exact"/>
      </w:pPr>
    </w:p>
    <w:p w14:paraId="2C09CA7D" w14:textId="77777777" w:rsidR="00BF49EA" w:rsidRDefault="00BF49EA">
      <w:pPr>
        <w:spacing w:line="200" w:lineRule="exact"/>
      </w:pPr>
    </w:p>
    <w:p w14:paraId="0EA9D948" w14:textId="77777777" w:rsidR="00BF49EA" w:rsidRDefault="00BF49EA">
      <w:pPr>
        <w:spacing w:line="200" w:lineRule="exact"/>
      </w:pPr>
    </w:p>
    <w:p w14:paraId="250157A7" w14:textId="77777777" w:rsidR="00BF49EA" w:rsidRDefault="00BF49EA">
      <w:pPr>
        <w:spacing w:line="200" w:lineRule="exact"/>
      </w:pPr>
    </w:p>
    <w:p w14:paraId="3F8C79DC" w14:textId="77777777" w:rsidR="00BF49EA" w:rsidRDefault="00BF49EA">
      <w:pPr>
        <w:spacing w:line="200" w:lineRule="exact"/>
      </w:pPr>
    </w:p>
    <w:p w14:paraId="0B2BBEBF" w14:textId="77777777" w:rsidR="00BF49EA" w:rsidRDefault="00BF49EA">
      <w:pPr>
        <w:spacing w:line="200" w:lineRule="exact"/>
      </w:pPr>
    </w:p>
    <w:p w14:paraId="2841665A" w14:textId="77777777" w:rsidR="00BF49EA" w:rsidRDefault="00BF49EA">
      <w:pPr>
        <w:spacing w:line="200" w:lineRule="exact"/>
      </w:pPr>
    </w:p>
    <w:p w14:paraId="700050AD" w14:textId="77777777" w:rsidR="00BF49EA" w:rsidRDefault="00BF49EA">
      <w:pPr>
        <w:spacing w:line="200" w:lineRule="exact"/>
      </w:pPr>
    </w:p>
    <w:p w14:paraId="5723EFB6" w14:textId="77777777" w:rsidR="00BF49EA" w:rsidRDefault="00BF49EA">
      <w:pPr>
        <w:spacing w:line="200" w:lineRule="exact"/>
      </w:pPr>
    </w:p>
    <w:p w14:paraId="18B0047E" w14:textId="77777777" w:rsidR="00BF49EA" w:rsidRDefault="00BF49EA">
      <w:pPr>
        <w:spacing w:line="200" w:lineRule="exact"/>
      </w:pPr>
    </w:p>
    <w:p w14:paraId="33A9146A" w14:textId="77777777" w:rsidR="00BF49EA" w:rsidRDefault="00BF49EA">
      <w:pPr>
        <w:spacing w:line="200" w:lineRule="exact"/>
      </w:pPr>
    </w:p>
    <w:p w14:paraId="7880FAA6" w14:textId="77777777" w:rsidR="00BF49EA" w:rsidRDefault="00BF49EA">
      <w:pPr>
        <w:spacing w:line="200" w:lineRule="exact"/>
      </w:pPr>
    </w:p>
    <w:p w14:paraId="071CB1D6" w14:textId="77777777" w:rsidR="00BF49EA" w:rsidRDefault="00BF49EA">
      <w:pPr>
        <w:spacing w:line="200" w:lineRule="exact"/>
      </w:pPr>
    </w:p>
    <w:p w14:paraId="72DF1836" w14:textId="77777777" w:rsidR="00BF49EA" w:rsidRDefault="00BF49EA">
      <w:pPr>
        <w:spacing w:line="200" w:lineRule="exact"/>
      </w:pPr>
    </w:p>
    <w:p w14:paraId="73B0B5AB" w14:textId="77777777" w:rsidR="00BF49EA" w:rsidRDefault="00BF49EA">
      <w:pPr>
        <w:spacing w:line="200" w:lineRule="exact"/>
      </w:pPr>
    </w:p>
    <w:p w14:paraId="5D364A3E" w14:textId="77777777" w:rsidR="00BF49EA" w:rsidRDefault="00BE65D9">
      <w:pPr>
        <w:ind w:left="821" w:right="57" w:hanging="360"/>
        <w:rPr>
          <w:rFonts w:ascii="Calibri" w:eastAsia="Calibri" w:hAnsi="Calibri" w:cs="Calibri"/>
          <w:sz w:val="24"/>
          <w:szCs w:val="24"/>
        </w:rPr>
        <w:sectPr w:rsidR="00BF49EA">
          <w:pgSz w:w="12240" w:h="15840"/>
          <w:pgMar w:top="520" w:right="1280" w:bottom="280" w:left="1620" w:header="319" w:footer="0" w:gutter="0"/>
          <w:cols w:space="720"/>
        </w:sectPr>
      </w:pPr>
      <w:r>
        <w:pict w14:anchorId="6D050797">
          <v:group id="_x0000_s1026" alt="" style="position:absolute;left:0;text-align:left;margin-left:220pt;margin-top:52.5pt;width:223pt;height:193.6pt;z-index:-251637248;mso-position-horizontal-relative:page" coordorigin="4400,1050" coordsize="4460,3872">
            <v:shape id="_x0000_s1027" type="#_x0000_t75" alt="" style="position:absolute;left:4400;top:1050;width:4460;height:3872">
              <v:imagedata r:id="rId77" o:title=""/>
            </v:shape>
            <v:shape id="_x0000_s1028" alt="" style="position:absolute;left:4560;top:3329;width:4190;height:689" coordorigin="4560,3329" coordsize="4190,689" path="m4560,4018r4190,l8750,3329r-4190,l4560,4018xe" filled="f" strokecolor="red" strokeweight="2.25pt">
              <v:path arrowok="t"/>
            </v:shape>
            <w10:wrap anchorx="page"/>
          </v:group>
        </w:pict>
      </w:r>
      <w:r w:rsidR="00E34DB6">
        <w:rPr>
          <w:rFonts w:ascii="Calibri" w:eastAsia="Calibri" w:hAnsi="Calibri" w:cs="Calibri"/>
          <w:b/>
          <w:color w:val="424242"/>
          <w:sz w:val="24"/>
          <w:szCs w:val="24"/>
        </w:rPr>
        <w:t xml:space="preserve">2.   </w:t>
      </w:r>
      <w:r w:rsidR="00E34DB6">
        <w:rPr>
          <w:rFonts w:ascii="Calibri" w:eastAsia="Calibri" w:hAnsi="Calibri" w:cs="Calibri"/>
          <w:color w:val="424242"/>
          <w:sz w:val="24"/>
          <w:szCs w:val="24"/>
        </w:rPr>
        <w:t>A prompt will appear above the main menu, asking you to choose the file you wish to share (or send to) the client. Select the desired file for sharing.</w:t>
      </w:r>
    </w:p>
    <w:p w14:paraId="06CB26BC" w14:textId="77777777" w:rsidR="00BF49EA" w:rsidRDefault="00BF49EA">
      <w:pPr>
        <w:spacing w:line="200" w:lineRule="exact"/>
      </w:pPr>
    </w:p>
    <w:p w14:paraId="3A99B797" w14:textId="77777777" w:rsidR="00BF49EA" w:rsidRDefault="00BF49EA">
      <w:pPr>
        <w:spacing w:line="200" w:lineRule="exact"/>
      </w:pPr>
    </w:p>
    <w:p w14:paraId="3624E5A9" w14:textId="77777777" w:rsidR="00BF49EA" w:rsidRDefault="00BF49EA">
      <w:pPr>
        <w:spacing w:line="200" w:lineRule="exact"/>
      </w:pPr>
    </w:p>
    <w:p w14:paraId="408B5B03" w14:textId="77777777" w:rsidR="00BF49EA" w:rsidRDefault="00BF49EA">
      <w:pPr>
        <w:spacing w:before="8" w:line="280" w:lineRule="exact"/>
        <w:rPr>
          <w:sz w:val="28"/>
          <w:szCs w:val="28"/>
        </w:rPr>
      </w:pPr>
    </w:p>
    <w:p w14:paraId="3D2F5B08" w14:textId="77777777" w:rsidR="00BF49EA" w:rsidRDefault="00E34DB6">
      <w:pPr>
        <w:spacing w:before="7"/>
        <w:ind w:left="721" w:right="59" w:hanging="360"/>
        <w:jc w:val="both"/>
        <w:rPr>
          <w:rFonts w:ascii="Calibri" w:eastAsia="Calibri" w:hAnsi="Calibri" w:cs="Calibri"/>
          <w:sz w:val="24"/>
          <w:szCs w:val="24"/>
        </w:rPr>
        <w:sectPr w:rsidR="00BF49EA">
          <w:pgSz w:w="12240" w:h="15840"/>
          <w:pgMar w:top="520" w:right="1280" w:bottom="280" w:left="1720" w:header="319" w:footer="0" w:gutter="0"/>
          <w:cols w:space="720"/>
        </w:sectPr>
      </w:pPr>
      <w:r>
        <w:rPr>
          <w:rFonts w:ascii="Calibri" w:eastAsia="Calibri" w:hAnsi="Calibri" w:cs="Calibri"/>
          <w:b/>
          <w:color w:val="424242"/>
          <w:sz w:val="24"/>
          <w:szCs w:val="24"/>
        </w:rPr>
        <w:t xml:space="preserve">3.   </w:t>
      </w:r>
      <w:r>
        <w:rPr>
          <w:rFonts w:ascii="Calibri" w:eastAsia="Calibri" w:hAnsi="Calibri" w:cs="Calibri"/>
          <w:color w:val="424242"/>
          <w:sz w:val="24"/>
          <w:szCs w:val="24"/>
        </w:rPr>
        <w:t>Select  the  email  client  with  which  you  would  like  to  communicate  with  the  client (Hotmail, Gmail, etc.). Simply enter the client’s email address (the file itself will already be attached to the email) and tap the send icon.</w:t>
      </w:r>
    </w:p>
    <w:p w14:paraId="5CC40CAF" w14:textId="77777777" w:rsidR="00BF49EA" w:rsidRDefault="00BF49EA">
      <w:pPr>
        <w:spacing w:before="8" w:line="160" w:lineRule="exact"/>
        <w:rPr>
          <w:sz w:val="17"/>
          <w:szCs w:val="17"/>
        </w:rPr>
      </w:pPr>
    </w:p>
    <w:p w14:paraId="68277A0D" w14:textId="77777777" w:rsidR="00BF49EA" w:rsidRDefault="00BF49EA">
      <w:pPr>
        <w:spacing w:line="200" w:lineRule="exact"/>
      </w:pPr>
    </w:p>
    <w:p w14:paraId="4D8234D1" w14:textId="77777777" w:rsidR="00BF49EA" w:rsidRDefault="00BF49EA">
      <w:pPr>
        <w:spacing w:line="200" w:lineRule="exact"/>
      </w:pPr>
    </w:p>
    <w:p w14:paraId="17310594" w14:textId="77777777" w:rsidR="00BF49EA" w:rsidRDefault="00BF49EA">
      <w:pPr>
        <w:spacing w:line="200" w:lineRule="exact"/>
      </w:pPr>
    </w:p>
    <w:p w14:paraId="4EAFB576" w14:textId="77777777" w:rsidR="00BF49EA" w:rsidRDefault="00BF49EA">
      <w:pPr>
        <w:spacing w:line="200" w:lineRule="exact"/>
      </w:pPr>
    </w:p>
    <w:p w14:paraId="45D160A2" w14:textId="77777777" w:rsidR="00BF49EA" w:rsidRPr="00CE5AAC" w:rsidRDefault="00CE5AAC" w:rsidP="00CE5AAC">
      <w:pPr>
        <w:spacing w:line="600" w:lineRule="exact"/>
        <w:ind w:left="101"/>
        <w:jc w:val="center"/>
        <w:rPr>
          <w:rFonts w:ascii="Calibri" w:eastAsia="Calibri" w:hAnsi="Calibri" w:cs="Calibri"/>
          <w:sz w:val="52"/>
          <w:szCs w:val="52"/>
        </w:rPr>
      </w:pPr>
      <w:r>
        <w:rPr>
          <w:rFonts w:ascii="Calibri" w:eastAsia="Calibri" w:hAnsi="Calibri" w:cs="Calibri"/>
          <w:b/>
          <w:color w:val="424242"/>
          <w:w w:val="99"/>
          <w:position w:val="2"/>
          <w:sz w:val="52"/>
          <w:szCs w:val="52"/>
          <w:u w:val="thick" w:color="424242"/>
        </w:rPr>
        <w:t>SECTION SEVEN: TROUBLESHOOTING</w:t>
      </w:r>
    </w:p>
    <w:p w14:paraId="0C750EDB" w14:textId="77777777" w:rsidR="00BF49EA" w:rsidRDefault="00BF49EA">
      <w:pPr>
        <w:spacing w:before="6" w:line="100" w:lineRule="exact"/>
        <w:rPr>
          <w:sz w:val="10"/>
          <w:szCs w:val="10"/>
        </w:rPr>
      </w:pPr>
    </w:p>
    <w:p w14:paraId="01C79F89" w14:textId="77777777" w:rsidR="00BF49EA" w:rsidRDefault="00BF49EA">
      <w:pPr>
        <w:spacing w:line="200" w:lineRule="exact"/>
      </w:pPr>
    </w:p>
    <w:p w14:paraId="623FF22E" w14:textId="77777777" w:rsidR="00BF49EA" w:rsidRDefault="00E34DB6">
      <w:pPr>
        <w:spacing w:before="7"/>
        <w:ind w:left="101" w:right="76"/>
        <w:jc w:val="both"/>
        <w:rPr>
          <w:rFonts w:ascii="Calibri" w:eastAsia="Calibri" w:hAnsi="Calibri" w:cs="Calibri"/>
          <w:sz w:val="24"/>
          <w:szCs w:val="24"/>
        </w:rPr>
      </w:pPr>
      <w:r>
        <w:rPr>
          <w:rFonts w:ascii="Calibri" w:eastAsia="Calibri" w:hAnsi="Calibri" w:cs="Calibri"/>
          <w:b/>
          <w:color w:val="424242"/>
          <w:sz w:val="24"/>
          <w:szCs w:val="24"/>
        </w:rPr>
        <w:t>EXAMPLE: When coming to preview an inspection form – either when creating a template, editing a template, starting an inspection, or sharing the file – it may not always allow you to preview the document as a PDF file (as seen in the screenshot below).</w:t>
      </w:r>
    </w:p>
    <w:p w14:paraId="4A3ABD62" w14:textId="77777777" w:rsidR="00BF49EA" w:rsidRDefault="00BF49EA">
      <w:pPr>
        <w:spacing w:before="7" w:line="140" w:lineRule="exact"/>
        <w:rPr>
          <w:sz w:val="14"/>
          <w:szCs w:val="14"/>
        </w:rPr>
      </w:pPr>
    </w:p>
    <w:p w14:paraId="4A802DF2" w14:textId="77777777" w:rsidR="00BF49EA" w:rsidRDefault="00BF49EA">
      <w:pPr>
        <w:spacing w:line="200" w:lineRule="exact"/>
      </w:pPr>
    </w:p>
    <w:p w14:paraId="326F727C" w14:textId="77777777" w:rsidR="00BF49EA" w:rsidRDefault="00BE65D9">
      <w:pPr>
        <w:ind w:left="2860"/>
        <w:sectPr w:rsidR="00BF49EA">
          <w:pgSz w:w="12240" w:h="15840"/>
          <w:pgMar w:top="520" w:right="1260" w:bottom="280" w:left="1620" w:header="319" w:footer="0" w:gutter="0"/>
          <w:cols w:space="720"/>
        </w:sectPr>
      </w:pPr>
      <w:r>
        <w:rPr>
          <w:noProof/>
        </w:rPr>
        <w:pict w14:anchorId="46944956">
          <v:shape id="_x0000_i1025" type="#_x0000_t75" alt="" style="width:167pt;height:343pt;mso-width-percent:0;mso-height-percent:0;mso-width-percent:0;mso-height-percent:0">
            <v:imagedata r:id="rId78" o:title=""/>
          </v:shape>
        </w:pict>
      </w:r>
    </w:p>
    <w:p w14:paraId="7887C327" w14:textId="77777777" w:rsidR="00BF49EA" w:rsidRDefault="00BF49EA">
      <w:pPr>
        <w:spacing w:before="8" w:line="160" w:lineRule="exact"/>
        <w:rPr>
          <w:sz w:val="17"/>
          <w:szCs w:val="17"/>
        </w:rPr>
      </w:pPr>
    </w:p>
    <w:p w14:paraId="0B56B3A5" w14:textId="77777777" w:rsidR="00BF49EA" w:rsidRDefault="00BF49EA">
      <w:pPr>
        <w:spacing w:line="200" w:lineRule="exact"/>
      </w:pPr>
    </w:p>
    <w:p w14:paraId="183679D1" w14:textId="77777777" w:rsidR="00BF49EA" w:rsidRDefault="00BF49EA">
      <w:pPr>
        <w:spacing w:line="200" w:lineRule="exact"/>
      </w:pPr>
    </w:p>
    <w:p w14:paraId="7CEBF53A" w14:textId="77777777" w:rsidR="00BF49EA" w:rsidRDefault="00BF49EA">
      <w:pPr>
        <w:spacing w:line="200" w:lineRule="exact"/>
      </w:pPr>
    </w:p>
    <w:p w14:paraId="032BBC04" w14:textId="77777777" w:rsidR="00BF49EA" w:rsidRDefault="00BF49EA">
      <w:pPr>
        <w:spacing w:line="200" w:lineRule="exact"/>
      </w:pPr>
    </w:p>
    <w:p w14:paraId="3FD8A85D" w14:textId="2DB249CC" w:rsidR="00BF49EA" w:rsidRPr="00CE5AAC" w:rsidRDefault="00E34DB6" w:rsidP="00296D0D">
      <w:pPr>
        <w:spacing w:line="600" w:lineRule="exact"/>
        <w:ind w:left="101"/>
        <w:jc w:val="center"/>
        <w:rPr>
          <w:rFonts w:ascii="Calibri" w:eastAsia="Calibri" w:hAnsi="Calibri" w:cs="Calibri"/>
          <w:sz w:val="52"/>
          <w:szCs w:val="52"/>
        </w:rPr>
      </w:pPr>
      <w:r w:rsidRPr="00CE5AAC">
        <w:rPr>
          <w:rFonts w:ascii="Calibri" w:eastAsia="Calibri" w:hAnsi="Calibri" w:cs="Calibri"/>
          <w:b/>
          <w:color w:val="424242"/>
          <w:w w:val="99"/>
          <w:position w:val="2"/>
          <w:sz w:val="52"/>
          <w:szCs w:val="52"/>
          <w:u w:val="thick" w:color="424242"/>
        </w:rPr>
        <w:t xml:space="preserve">SECTION EIGHT: </w:t>
      </w:r>
      <w:r w:rsidR="00B90B30">
        <w:rPr>
          <w:rFonts w:ascii="Calibri" w:eastAsia="Calibri" w:hAnsi="Calibri" w:cs="Calibri"/>
          <w:b/>
          <w:color w:val="424242"/>
          <w:w w:val="99"/>
          <w:position w:val="2"/>
          <w:sz w:val="52"/>
          <w:szCs w:val="52"/>
          <w:u w:val="thick" w:color="424242"/>
        </w:rPr>
        <w:t xml:space="preserve">USER </w:t>
      </w:r>
      <w:r w:rsidRPr="00CE5AAC">
        <w:rPr>
          <w:rFonts w:ascii="Calibri" w:eastAsia="Calibri" w:hAnsi="Calibri" w:cs="Calibri"/>
          <w:b/>
          <w:color w:val="424242"/>
          <w:w w:val="99"/>
          <w:position w:val="2"/>
          <w:sz w:val="52"/>
          <w:szCs w:val="52"/>
          <w:u w:val="thick" w:color="424242"/>
        </w:rPr>
        <w:t>FEEDBACK</w:t>
      </w:r>
    </w:p>
    <w:p w14:paraId="75BFD97E" w14:textId="77777777" w:rsidR="00BF49EA" w:rsidRDefault="00BF49EA">
      <w:pPr>
        <w:spacing w:before="7" w:line="100" w:lineRule="exact"/>
        <w:rPr>
          <w:sz w:val="10"/>
          <w:szCs w:val="10"/>
        </w:rPr>
      </w:pPr>
    </w:p>
    <w:p w14:paraId="5C07A238" w14:textId="77777777" w:rsidR="00BF49EA" w:rsidRDefault="00BF49EA">
      <w:pPr>
        <w:spacing w:line="200" w:lineRule="exact"/>
      </w:pPr>
    </w:p>
    <w:p w14:paraId="2BE72A78" w14:textId="7848D676" w:rsidR="00BF49EA" w:rsidRPr="00453443" w:rsidRDefault="005B2DD2" w:rsidP="005B2DD2">
      <w:pPr>
        <w:pStyle w:val="ListParagraph"/>
        <w:numPr>
          <w:ilvl w:val="0"/>
          <w:numId w:val="5"/>
        </w:numPr>
        <w:spacing w:before="7"/>
        <w:ind w:right="61"/>
        <w:rPr>
          <w:rFonts w:ascii="Calibri" w:eastAsia="Calibri" w:hAnsi="Calibri" w:cs="Calibri"/>
          <w:sz w:val="24"/>
          <w:szCs w:val="24"/>
        </w:rPr>
      </w:pPr>
      <w:r>
        <w:rPr>
          <w:rFonts w:ascii="Calibri" w:eastAsia="Calibri" w:hAnsi="Calibri" w:cs="Calibri"/>
          <w:sz w:val="24"/>
          <w:szCs w:val="24"/>
        </w:rPr>
        <w:t>To access the user feedback form</w:t>
      </w:r>
      <w:r w:rsidR="00453443">
        <w:rPr>
          <w:rFonts w:ascii="Calibri" w:eastAsia="Calibri" w:hAnsi="Calibri" w:cs="Calibri"/>
          <w:sz w:val="24"/>
          <w:szCs w:val="24"/>
        </w:rPr>
        <w:t xml:space="preserve"> to provide feedback on the Inspect App, please click on the following link: </w:t>
      </w:r>
      <w:hyperlink r:id="rId79" w:history="1">
        <w:r w:rsidR="00453443" w:rsidRPr="00F4616B">
          <w:rPr>
            <w:rFonts w:asciiTheme="minorHAnsi" w:hAnsiTheme="minorHAnsi" w:cs="Arial"/>
            <w:color w:val="1155CC"/>
            <w:sz w:val="24"/>
            <w:szCs w:val="24"/>
            <w:u w:val="single"/>
          </w:rPr>
          <w:t>https://forms.gle/E4iw6Jjeybwvx</w:t>
        </w:r>
        <w:r w:rsidR="00453443" w:rsidRPr="00F4616B">
          <w:rPr>
            <w:rFonts w:asciiTheme="minorHAnsi" w:hAnsiTheme="minorHAnsi" w:cs="Arial"/>
            <w:color w:val="1155CC"/>
            <w:sz w:val="24"/>
            <w:szCs w:val="24"/>
            <w:u w:val="single"/>
          </w:rPr>
          <w:t>N</w:t>
        </w:r>
        <w:r w:rsidR="00453443" w:rsidRPr="00F4616B">
          <w:rPr>
            <w:rFonts w:asciiTheme="minorHAnsi" w:hAnsiTheme="minorHAnsi" w:cs="Arial"/>
            <w:color w:val="1155CC"/>
            <w:sz w:val="24"/>
            <w:szCs w:val="24"/>
            <w:u w:val="single"/>
          </w:rPr>
          <w:t>oZ7</w:t>
        </w:r>
      </w:hyperlink>
    </w:p>
    <w:p w14:paraId="1D5860EF" w14:textId="77777777" w:rsidR="00453443" w:rsidRPr="00453443" w:rsidRDefault="00453443" w:rsidP="00453443">
      <w:pPr>
        <w:pStyle w:val="ListParagraph"/>
        <w:spacing w:before="7"/>
        <w:ind w:left="461" w:right="61"/>
        <w:rPr>
          <w:rFonts w:ascii="Calibri" w:eastAsia="Calibri" w:hAnsi="Calibri" w:cs="Calibri"/>
          <w:sz w:val="24"/>
          <w:szCs w:val="24"/>
        </w:rPr>
      </w:pPr>
    </w:p>
    <w:p w14:paraId="3AF1AE87" w14:textId="2F8A3CB5" w:rsidR="00453443" w:rsidRDefault="00453443" w:rsidP="00453443">
      <w:pPr>
        <w:rPr>
          <w:rFonts w:asciiTheme="minorHAnsi" w:hAnsiTheme="minorHAnsi"/>
          <w:sz w:val="24"/>
          <w:szCs w:val="24"/>
          <w:shd w:val="clear" w:color="auto" w:fill="FFFFFF"/>
          <w:lang w:val="en-AU"/>
        </w:rPr>
      </w:pPr>
      <w:r w:rsidRPr="00453443">
        <w:rPr>
          <w:rFonts w:asciiTheme="minorHAnsi" w:hAnsiTheme="minorHAnsi"/>
          <w:sz w:val="24"/>
          <w:szCs w:val="24"/>
          <w:shd w:val="clear" w:color="auto" w:fill="FFFFFF"/>
          <w:lang w:val="en-AU"/>
        </w:rPr>
        <w:t>During this survey, you will be asked to complete four tasks then answer questions base on those tasks. The tasks include:</w:t>
      </w:r>
      <w:r w:rsidRPr="00453443">
        <w:rPr>
          <w:rFonts w:asciiTheme="minorHAnsi" w:hAnsiTheme="minorHAnsi"/>
          <w:sz w:val="24"/>
          <w:szCs w:val="24"/>
          <w:lang w:val="en-AU"/>
        </w:rPr>
        <w:br/>
      </w:r>
      <w:r w:rsidRPr="00453443">
        <w:rPr>
          <w:rFonts w:asciiTheme="minorHAnsi" w:hAnsiTheme="minorHAnsi"/>
          <w:sz w:val="24"/>
          <w:szCs w:val="24"/>
          <w:shd w:val="clear" w:color="auto" w:fill="FFFFFF"/>
          <w:lang w:val="en-AU"/>
        </w:rPr>
        <w:t>• Making a Template</w:t>
      </w:r>
      <w:r w:rsidRPr="00453443">
        <w:rPr>
          <w:rFonts w:asciiTheme="minorHAnsi" w:hAnsiTheme="minorHAnsi"/>
          <w:sz w:val="24"/>
          <w:szCs w:val="24"/>
          <w:lang w:val="en-AU"/>
        </w:rPr>
        <w:br/>
      </w:r>
      <w:r w:rsidRPr="00453443">
        <w:rPr>
          <w:rFonts w:asciiTheme="minorHAnsi" w:hAnsiTheme="minorHAnsi"/>
          <w:sz w:val="24"/>
          <w:szCs w:val="24"/>
          <w:shd w:val="clear" w:color="auto" w:fill="FFFFFF"/>
          <w:lang w:val="en-AU"/>
        </w:rPr>
        <w:t>• Editing a Template</w:t>
      </w:r>
      <w:r w:rsidRPr="00453443">
        <w:rPr>
          <w:rFonts w:asciiTheme="minorHAnsi" w:hAnsiTheme="minorHAnsi"/>
          <w:sz w:val="24"/>
          <w:szCs w:val="24"/>
          <w:lang w:val="en-AU"/>
        </w:rPr>
        <w:br/>
      </w:r>
      <w:r w:rsidRPr="00453443">
        <w:rPr>
          <w:rFonts w:asciiTheme="minorHAnsi" w:hAnsiTheme="minorHAnsi"/>
          <w:sz w:val="24"/>
          <w:szCs w:val="24"/>
          <w:shd w:val="clear" w:color="auto" w:fill="FFFFFF"/>
          <w:lang w:val="en-AU"/>
        </w:rPr>
        <w:t>• Completing an Inspection</w:t>
      </w:r>
      <w:r w:rsidRPr="00453443">
        <w:rPr>
          <w:rFonts w:asciiTheme="minorHAnsi" w:hAnsiTheme="minorHAnsi"/>
          <w:sz w:val="24"/>
          <w:szCs w:val="24"/>
          <w:lang w:val="en-AU"/>
        </w:rPr>
        <w:br/>
      </w:r>
      <w:r w:rsidRPr="00453443">
        <w:rPr>
          <w:rFonts w:asciiTheme="minorHAnsi" w:hAnsiTheme="minorHAnsi"/>
          <w:sz w:val="24"/>
          <w:szCs w:val="24"/>
          <w:shd w:val="clear" w:color="auto" w:fill="FFFFFF"/>
          <w:lang w:val="en-AU"/>
        </w:rPr>
        <w:t>• Sharing a file</w:t>
      </w:r>
      <w:r w:rsidRPr="00453443">
        <w:rPr>
          <w:rFonts w:asciiTheme="minorHAnsi" w:hAnsiTheme="minorHAnsi"/>
          <w:sz w:val="24"/>
          <w:szCs w:val="24"/>
          <w:lang w:val="en-AU"/>
        </w:rPr>
        <w:br/>
      </w:r>
      <w:r w:rsidRPr="00453443">
        <w:rPr>
          <w:rFonts w:asciiTheme="minorHAnsi" w:hAnsiTheme="minorHAnsi"/>
          <w:sz w:val="24"/>
          <w:szCs w:val="24"/>
          <w:lang w:val="en-AU"/>
        </w:rPr>
        <w:br/>
      </w:r>
      <w:r w:rsidRPr="00453443">
        <w:rPr>
          <w:rFonts w:asciiTheme="minorHAnsi" w:hAnsiTheme="minorHAnsi"/>
          <w:sz w:val="24"/>
          <w:szCs w:val="24"/>
          <w:shd w:val="clear" w:color="auto" w:fill="FFFFFF"/>
          <w:lang w:val="en-AU"/>
        </w:rPr>
        <w:t>After this, you will be asked your opinion on the application and the possible ways in which we can improve it. You may be asked to complete this survey again at a later date to compare changes made.</w:t>
      </w:r>
      <w:r w:rsidRPr="00453443">
        <w:rPr>
          <w:rFonts w:asciiTheme="minorHAnsi" w:hAnsiTheme="minorHAnsi"/>
          <w:sz w:val="24"/>
          <w:szCs w:val="24"/>
          <w:lang w:val="en-AU"/>
        </w:rPr>
        <w:br/>
      </w:r>
      <w:r w:rsidRPr="00453443">
        <w:rPr>
          <w:rFonts w:asciiTheme="minorHAnsi" w:hAnsiTheme="minorHAnsi"/>
          <w:sz w:val="24"/>
          <w:szCs w:val="24"/>
          <w:lang w:val="en-AU"/>
        </w:rPr>
        <w:br/>
      </w:r>
      <w:r w:rsidRPr="00453443">
        <w:rPr>
          <w:rFonts w:asciiTheme="minorHAnsi" w:hAnsiTheme="minorHAnsi"/>
          <w:sz w:val="24"/>
          <w:szCs w:val="24"/>
          <w:shd w:val="clear" w:color="auto" w:fill="FFFFFF"/>
          <w:lang w:val="en-AU"/>
        </w:rPr>
        <w:t>NOTE: You may need to use both your computer and phone to complete this survey</w:t>
      </w:r>
    </w:p>
    <w:p w14:paraId="6547AB5E" w14:textId="1191A58C" w:rsidR="00453443" w:rsidRDefault="00453443" w:rsidP="00453443">
      <w:pPr>
        <w:rPr>
          <w:rFonts w:asciiTheme="minorHAnsi" w:hAnsiTheme="minorHAnsi"/>
          <w:sz w:val="24"/>
          <w:szCs w:val="24"/>
          <w:shd w:val="clear" w:color="auto" w:fill="FFFFFF"/>
          <w:lang w:val="en-AU"/>
        </w:rPr>
      </w:pPr>
      <w:r>
        <w:rPr>
          <w:rFonts w:asciiTheme="minorHAnsi" w:hAnsiTheme="minorHAnsi"/>
          <w:noProof/>
          <w:sz w:val="24"/>
          <w:szCs w:val="24"/>
          <w:shd w:val="clear" w:color="auto" w:fill="FFFFFF"/>
          <w:lang w:val="en-AU"/>
        </w:rPr>
        <w:drawing>
          <wp:anchor distT="0" distB="0" distL="114300" distR="114300" simplePos="0" relativeHeight="251756032" behindDoc="0" locked="0" layoutInCell="1" allowOverlap="1" wp14:anchorId="1926CD10" wp14:editId="16EEE964">
            <wp:simplePos x="0" y="0"/>
            <wp:positionH relativeFrom="column">
              <wp:posOffset>3810000</wp:posOffset>
            </wp:positionH>
            <wp:positionV relativeFrom="paragraph">
              <wp:posOffset>103505</wp:posOffset>
            </wp:positionV>
            <wp:extent cx="635000" cy="279400"/>
            <wp:effectExtent l="0" t="0" r="0"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Screen Shot 2019-09-27 at 2.48.28 pm.png"/>
                    <pic:cNvPicPr/>
                  </pic:nvPicPr>
                  <pic:blipFill>
                    <a:blip r:embed="rId80">
                      <a:extLst>
                        <a:ext uri="{28A0092B-C50C-407E-A947-70E740481C1C}">
                          <a14:useLocalDpi xmlns:a14="http://schemas.microsoft.com/office/drawing/2010/main" val="0"/>
                        </a:ext>
                      </a:extLst>
                    </a:blip>
                    <a:stretch>
                      <a:fillRect/>
                    </a:stretch>
                  </pic:blipFill>
                  <pic:spPr>
                    <a:xfrm>
                      <a:off x="0" y="0"/>
                      <a:ext cx="635000" cy="279400"/>
                    </a:xfrm>
                    <a:prstGeom prst="rect">
                      <a:avLst/>
                    </a:prstGeom>
                  </pic:spPr>
                </pic:pic>
              </a:graphicData>
            </a:graphic>
            <wp14:sizeRelH relativeFrom="page">
              <wp14:pctWidth>0</wp14:pctWidth>
            </wp14:sizeRelH>
            <wp14:sizeRelV relativeFrom="page">
              <wp14:pctHeight>0</wp14:pctHeight>
            </wp14:sizeRelV>
          </wp:anchor>
        </w:drawing>
      </w:r>
    </w:p>
    <w:p w14:paraId="20222EC9" w14:textId="424A0D32" w:rsidR="00453443" w:rsidRPr="00453443" w:rsidRDefault="00453443" w:rsidP="00453443">
      <w:pPr>
        <w:pStyle w:val="ListParagraph"/>
        <w:numPr>
          <w:ilvl w:val="0"/>
          <w:numId w:val="5"/>
        </w:numPr>
        <w:rPr>
          <w:rFonts w:asciiTheme="minorHAnsi" w:hAnsiTheme="minorHAnsi"/>
          <w:sz w:val="24"/>
          <w:szCs w:val="24"/>
          <w:shd w:val="clear" w:color="auto" w:fill="FFFFFF"/>
          <w:lang w:val="en-AU"/>
        </w:rPr>
      </w:pPr>
      <w:r>
        <w:rPr>
          <w:rFonts w:asciiTheme="minorHAnsi" w:hAnsiTheme="minorHAnsi"/>
          <w:sz w:val="24"/>
          <w:szCs w:val="24"/>
          <w:shd w:val="clear" w:color="auto" w:fill="FFFFFF"/>
          <w:lang w:val="en-AU"/>
        </w:rPr>
        <w:t>To begin filling out the Inspect Feedback form, click on and follow the prompts to complete the survey.</w:t>
      </w:r>
    </w:p>
    <w:p w14:paraId="1FE807D1" w14:textId="28DEF1A3" w:rsidR="00453443" w:rsidRPr="00453443" w:rsidRDefault="00453443" w:rsidP="00453443">
      <w:pPr>
        <w:rPr>
          <w:rFonts w:asciiTheme="minorHAnsi" w:hAnsiTheme="minorHAnsi"/>
          <w:sz w:val="24"/>
          <w:szCs w:val="24"/>
          <w:lang w:val="en-AU"/>
        </w:rPr>
      </w:pPr>
      <w:r>
        <w:rPr>
          <w:rFonts w:asciiTheme="minorHAnsi" w:hAnsiTheme="minorHAnsi"/>
          <w:noProof/>
          <w:sz w:val="24"/>
          <w:szCs w:val="24"/>
          <w:lang w:val="en-AU"/>
        </w:rPr>
        <w:drawing>
          <wp:anchor distT="0" distB="0" distL="114300" distR="114300" simplePos="0" relativeHeight="251755008" behindDoc="1" locked="0" layoutInCell="1" allowOverlap="1" wp14:anchorId="004E6BB3" wp14:editId="7CD71D5E">
            <wp:simplePos x="0" y="0"/>
            <wp:positionH relativeFrom="column">
              <wp:posOffset>787400</wp:posOffset>
            </wp:positionH>
            <wp:positionV relativeFrom="paragraph">
              <wp:posOffset>130175</wp:posOffset>
            </wp:positionV>
            <wp:extent cx="4207510" cy="3695700"/>
            <wp:effectExtent l="0" t="0" r="0" b="0"/>
            <wp:wrapNone/>
            <wp:docPr id="217" name="Picture 2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Screen Shot 2019-09-27 at 2.47.16 pm.png"/>
                    <pic:cNvPicPr/>
                  </pic:nvPicPr>
                  <pic:blipFill>
                    <a:blip r:embed="rId81">
                      <a:extLst>
                        <a:ext uri="{28A0092B-C50C-407E-A947-70E740481C1C}">
                          <a14:useLocalDpi xmlns:a14="http://schemas.microsoft.com/office/drawing/2010/main" val="0"/>
                        </a:ext>
                      </a:extLst>
                    </a:blip>
                    <a:stretch>
                      <a:fillRect/>
                    </a:stretch>
                  </pic:blipFill>
                  <pic:spPr>
                    <a:xfrm>
                      <a:off x="0" y="0"/>
                      <a:ext cx="4207510" cy="3695700"/>
                    </a:xfrm>
                    <a:prstGeom prst="rect">
                      <a:avLst/>
                    </a:prstGeom>
                  </pic:spPr>
                </pic:pic>
              </a:graphicData>
            </a:graphic>
            <wp14:sizeRelH relativeFrom="page">
              <wp14:pctWidth>0</wp14:pctWidth>
            </wp14:sizeRelH>
            <wp14:sizeRelV relativeFrom="page">
              <wp14:pctHeight>0</wp14:pctHeight>
            </wp14:sizeRelV>
          </wp:anchor>
        </w:drawing>
      </w:r>
    </w:p>
    <w:p w14:paraId="247003A7" w14:textId="1A401E81" w:rsidR="00453443" w:rsidRPr="00453443" w:rsidRDefault="00453443" w:rsidP="00453443">
      <w:pPr>
        <w:spacing w:before="7"/>
        <w:ind w:right="61"/>
        <w:rPr>
          <w:rFonts w:ascii="Calibri" w:eastAsia="Calibri" w:hAnsi="Calibri" w:cs="Calibri"/>
          <w:sz w:val="24"/>
          <w:szCs w:val="24"/>
        </w:rPr>
      </w:pPr>
    </w:p>
    <w:p w14:paraId="6C74E80F" w14:textId="4DC48EA5" w:rsidR="00453443" w:rsidRDefault="00453443" w:rsidP="00453443">
      <w:pPr>
        <w:spacing w:before="7"/>
        <w:ind w:right="61"/>
        <w:rPr>
          <w:rFonts w:ascii="Calibri" w:eastAsia="Calibri" w:hAnsi="Calibri" w:cs="Calibri"/>
          <w:sz w:val="24"/>
          <w:szCs w:val="24"/>
        </w:rPr>
      </w:pPr>
    </w:p>
    <w:p w14:paraId="08ECBA99" w14:textId="7AF88DF6" w:rsidR="00453443" w:rsidRPr="00453443" w:rsidRDefault="00453443" w:rsidP="00453443">
      <w:pPr>
        <w:spacing w:before="7"/>
        <w:ind w:right="61"/>
        <w:rPr>
          <w:rFonts w:ascii="Calibri" w:eastAsia="Calibri" w:hAnsi="Calibri" w:cs="Calibri"/>
          <w:sz w:val="24"/>
          <w:szCs w:val="24"/>
        </w:rPr>
      </w:pPr>
    </w:p>
    <w:p w14:paraId="0BB1A569" w14:textId="3BCB80DD" w:rsidR="00453443" w:rsidRDefault="00453443" w:rsidP="00453443">
      <w:pPr>
        <w:pStyle w:val="ListParagraph"/>
        <w:spacing w:before="7"/>
        <w:ind w:left="461" w:right="61"/>
        <w:rPr>
          <w:rFonts w:ascii="Calibri" w:eastAsia="Calibri" w:hAnsi="Calibri" w:cs="Calibri"/>
          <w:sz w:val="24"/>
          <w:szCs w:val="24"/>
        </w:rPr>
      </w:pPr>
    </w:p>
    <w:p w14:paraId="091B7C2D" w14:textId="7E776E4F" w:rsidR="00453443" w:rsidRDefault="00453443" w:rsidP="00453443">
      <w:pPr>
        <w:pStyle w:val="ListParagraph"/>
        <w:spacing w:before="7"/>
        <w:ind w:left="461" w:right="61"/>
        <w:rPr>
          <w:rFonts w:ascii="Calibri" w:eastAsia="Calibri" w:hAnsi="Calibri" w:cs="Calibri"/>
          <w:sz w:val="24"/>
          <w:szCs w:val="24"/>
        </w:rPr>
      </w:pPr>
    </w:p>
    <w:p w14:paraId="46CFD418" w14:textId="2E087F40" w:rsidR="00453443" w:rsidRDefault="00453443" w:rsidP="00453443">
      <w:pPr>
        <w:pStyle w:val="ListParagraph"/>
        <w:spacing w:before="7"/>
        <w:ind w:left="461" w:right="61"/>
        <w:rPr>
          <w:rFonts w:ascii="Calibri" w:eastAsia="Calibri" w:hAnsi="Calibri" w:cs="Calibri"/>
          <w:sz w:val="24"/>
          <w:szCs w:val="24"/>
        </w:rPr>
      </w:pPr>
    </w:p>
    <w:p w14:paraId="17068E9F" w14:textId="719A3177" w:rsidR="00453443" w:rsidRDefault="00453443" w:rsidP="00453443">
      <w:pPr>
        <w:pStyle w:val="ListParagraph"/>
        <w:spacing w:before="7"/>
        <w:ind w:left="461" w:right="61"/>
        <w:rPr>
          <w:rFonts w:ascii="Calibri" w:eastAsia="Calibri" w:hAnsi="Calibri" w:cs="Calibri"/>
          <w:sz w:val="24"/>
          <w:szCs w:val="24"/>
        </w:rPr>
      </w:pPr>
    </w:p>
    <w:p w14:paraId="43689BEA" w14:textId="1F323940" w:rsidR="00453443" w:rsidRDefault="00453443" w:rsidP="00453443">
      <w:pPr>
        <w:pStyle w:val="ListParagraph"/>
        <w:spacing w:before="7"/>
        <w:ind w:left="461" w:right="61"/>
        <w:rPr>
          <w:rFonts w:ascii="Calibri" w:eastAsia="Calibri" w:hAnsi="Calibri" w:cs="Calibri"/>
          <w:sz w:val="24"/>
          <w:szCs w:val="24"/>
        </w:rPr>
      </w:pPr>
    </w:p>
    <w:p w14:paraId="64CB0C89" w14:textId="5CACDE20" w:rsidR="00453443" w:rsidRDefault="00453443" w:rsidP="00453443">
      <w:pPr>
        <w:pStyle w:val="ListParagraph"/>
        <w:spacing w:before="7"/>
        <w:ind w:left="461" w:right="61"/>
        <w:rPr>
          <w:rFonts w:ascii="Calibri" w:eastAsia="Calibri" w:hAnsi="Calibri" w:cs="Calibri"/>
          <w:sz w:val="24"/>
          <w:szCs w:val="24"/>
        </w:rPr>
      </w:pPr>
    </w:p>
    <w:p w14:paraId="6ED26337" w14:textId="18351CE9" w:rsidR="00453443" w:rsidRDefault="00453443" w:rsidP="00453443">
      <w:pPr>
        <w:pStyle w:val="ListParagraph"/>
        <w:spacing w:before="7"/>
        <w:ind w:left="461" w:right="61"/>
        <w:rPr>
          <w:rFonts w:ascii="Calibri" w:eastAsia="Calibri" w:hAnsi="Calibri" w:cs="Calibri"/>
          <w:sz w:val="24"/>
          <w:szCs w:val="24"/>
        </w:rPr>
      </w:pPr>
    </w:p>
    <w:p w14:paraId="48A2C7B9" w14:textId="27D4DD13" w:rsidR="00453443" w:rsidRDefault="00453443" w:rsidP="00453443">
      <w:pPr>
        <w:pStyle w:val="ListParagraph"/>
        <w:spacing w:before="7"/>
        <w:ind w:left="461" w:right="61"/>
        <w:rPr>
          <w:rFonts w:ascii="Calibri" w:eastAsia="Calibri" w:hAnsi="Calibri" w:cs="Calibri"/>
          <w:sz w:val="24"/>
          <w:szCs w:val="24"/>
        </w:rPr>
      </w:pPr>
    </w:p>
    <w:p w14:paraId="2C31E5B7" w14:textId="11465FB8" w:rsidR="00453443" w:rsidRDefault="00453443" w:rsidP="00453443">
      <w:pPr>
        <w:pStyle w:val="ListParagraph"/>
        <w:spacing w:before="7"/>
        <w:ind w:left="461" w:right="61"/>
        <w:rPr>
          <w:rFonts w:ascii="Calibri" w:eastAsia="Calibri" w:hAnsi="Calibri" w:cs="Calibri"/>
          <w:sz w:val="24"/>
          <w:szCs w:val="24"/>
        </w:rPr>
      </w:pPr>
    </w:p>
    <w:p w14:paraId="53D2DF33" w14:textId="5BC97AB2" w:rsidR="00453443" w:rsidRDefault="00453443" w:rsidP="00453443">
      <w:pPr>
        <w:pStyle w:val="ListParagraph"/>
        <w:spacing w:before="7"/>
        <w:ind w:left="461" w:right="61"/>
        <w:rPr>
          <w:rFonts w:ascii="Calibri" w:eastAsia="Calibri" w:hAnsi="Calibri" w:cs="Calibri"/>
          <w:sz w:val="24"/>
          <w:szCs w:val="24"/>
        </w:rPr>
      </w:pPr>
    </w:p>
    <w:p w14:paraId="5B74F054" w14:textId="3034B569" w:rsidR="00453443" w:rsidRDefault="00453443" w:rsidP="00453443">
      <w:pPr>
        <w:pStyle w:val="ListParagraph"/>
        <w:spacing w:before="7"/>
        <w:ind w:left="461" w:right="61"/>
        <w:rPr>
          <w:rFonts w:ascii="Calibri" w:eastAsia="Calibri" w:hAnsi="Calibri" w:cs="Calibri"/>
          <w:sz w:val="24"/>
          <w:szCs w:val="24"/>
        </w:rPr>
      </w:pPr>
    </w:p>
    <w:p w14:paraId="71205063" w14:textId="7FB8DE99" w:rsidR="00453443" w:rsidRDefault="00453443" w:rsidP="00453443">
      <w:pPr>
        <w:pStyle w:val="ListParagraph"/>
        <w:spacing w:before="7"/>
        <w:ind w:left="461" w:right="61"/>
        <w:rPr>
          <w:rFonts w:ascii="Calibri" w:eastAsia="Calibri" w:hAnsi="Calibri" w:cs="Calibri"/>
          <w:sz w:val="24"/>
          <w:szCs w:val="24"/>
        </w:rPr>
      </w:pPr>
    </w:p>
    <w:p w14:paraId="72407E81" w14:textId="6445EBA8" w:rsidR="00453443" w:rsidRDefault="00453443" w:rsidP="00453443">
      <w:pPr>
        <w:pStyle w:val="ListParagraph"/>
        <w:spacing w:before="7"/>
        <w:ind w:left="461" w:right="61"/>
        <w:rPr>
          <w:rFonts w:ascii="Calibri" w:eastAsia="Calibri" w:hAnsi="Calibri" w:cs="Calibri"/>
          <w:sz w:val="24"/>
          <w:szCs w:val="24"/>
        </w:rPr>
      </w:pPr>
      <w:r>
        <w:rPr>
          <w:rFonts w:ascii="Calibri" w:eastAsia="Calibri" w:hAnsi="Calibri" w:cs="Calibri"/>
          <w:noProof/>
          <w:color w:val="424242"/>
          <w:sz w:val="24"/>
          <w:szCs w:val="24"/>
        </w:rPr>
        <mc:AlternateContent>
          <mc:Choice Requires="wps">
            <w:drawing>
              <wp:anchor distT="0" distB="0" distL="114300" distR="114300" simplePos="0" relativeHeight="251759104" behindDoc="0" locked="0" layoutInCell="1" allowOverlap="1" wp14:anchorId="00FE0BFB" wp14:editId="11080C25">
                <wp:simplePos x="0" y="0"/>
                <wp:positionH relativeFrom="column">
                  <wp:posOffset>948147</wp:posOffset>
                </wp:positionH>
                <wp:positionV relativeFrom="paragraph">
                  <wp:posOffset>43089</wp:posOffset>
                </wp:positionV>
                <wp:extent cx="731248" cy="335643"/>
                <wp:effectExtent l="12700" t="12700" r="18415" b="7620"/>
                <wp:wrapNone/>
                <wp:docPr id="220" name="Rectangle 220"/>
                <wp:cNvGraphicFramePr/>
                <a:graphic xmlns:a="http://schemas.openxmlformats.org/drawingml/2006/main">
                  <a:graphicData uri="http://schemas.microsoft.com/office/word/2010/wordprocessingShape">
                    <wps:wsp>
                      <wps:cNvSpPr/>
                      <wps:spPr>
                        <a:xfrm>
                          <a:off x="0" y="0"/>
                          <a:ext cx="731248" cy="3356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2EF03" id="Rectangle 220" o:spid="_x0000_s1026" style="position:absolute;margin-left:74.65pt;margin-top:3.4pt;width:57.6pt;height:26.4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" filled="f" strokecolor="red" strokeweight="2pt"/>
            </w:pict>
          </mc:Fallback>
        </mc:AlternateContent>
      </w:r>
    </w:p>
    <w:p w14:paraId="118061B1" w14:textId="2C26AB68" w:rsidR="00453443" w:rsidRDefault="00453443" w:rsidP="00453443">
      <w:pPr>
        <w:pStyle w:val="ListParagraph"/>
        <w:spacing w:before="7"/>
        <w:ind w:left="461" w:right="61"/>
        <w:rPr>
          <w:rFonts w:ascii="Calibri" w:eastAsia="Calibri" w:hAnsi="Calibri" w:cs="Calibri"/>
          <w:sz w:val="24"/>
          <w:szCs w:val="24"/>
        </w:rPr>
      </w:pPr>
    </w:p>
    <w:p w14:paraId="2F46A218" w14:textId="09BE4ABD" w:rsidR="00453443" w:rsidRDefault="00453443" w:rsidP="00453443">
      <w:pPr>
        <w:pStyle w:val="ListParagraph"/>
        <w:spacing w:before="7"/>
        <w:ind w:left="461" w:right="61"/>
        <w:rPr>
          <w:rFonts w:ascii="Calibri" w:eastAsia="Calibri" w:hAnsi="Calibri" w:cs="Calibri"/>
          <w:sz w:val="24"/>
          <w:szCs w:val="24"/>
        </w:rPr>
      </w:pPr>
    </w:p>
    <w:p w14:paraId="03A3B54A" w14:textId="3A6E80CB" w:rsidR="00453443" w:rsidRDefault="00453443" w:rsidP="00453443">
      <w:pPr>
        <w:pStyle w:val="ListParagraph"/>
        <w:spacing w:before="7"/>
        <w:ind w:left="461" w:right="61"/>
        <w:rPr>
          <w:rFonts w:ascii="Calibri" w:eastAsia="Calibri" w:hAnsi="Calibri" w:cs="Calibri"/>
          <w:sz w:val="24"/>
          <w:szCs w:val="24"/>
        </w:rPr>
      </w:pPr>
    </w:p>
    <w:p w14:paraId="3C4FCC54" w14:textId="5C5E9186" w:rsidR="00453443" w:rsidRDefault="00453443" w:rsidP="00453443">
      <w:pPr>
        <w:pStyle w:val="ListParagraph"/>
        <w:spacing w:before="7"/>
        <w:ind w:left="461" w:right="61"/>
        <w:rPr>
          <w:rFonts w:ascii="Calibri" w:eastAsia="Calibri" w:hAnsi="Calibri" w:cs="Calibri"/>
          <w:sz w:val="24"/>
          <w:szCs w:val="24"/>
        </w:rPr>
      </w:pPr>
    </w:p>
    <w:p w14:paraId="16BB6191" w14:textId="4154517D" w:rsidR="00453443" w:rsidRDefault="00453443" w:rsidP="00453443">
      <w:pPr>
        <w:spacing w:before="7"/>
        <w:ind w:right="61"/>
        <w:rPr>
          <w:rFonts w:ascii="Calibri" w:eastAsia="Calibri" w:hAnsi="Calibri" w:cs="Calibri"/>
          <w:sz w:val="24"/>
          <w:szCs w:val="24"/>
        </w:rPr>
      </w:pPr>
      <w:r>
        <w:rPr>
          <w:rFonts w:ascii="Calibri" w:eastAsia="Calibri" w:hAnsi="Calibri" w:cs="Calibri"/>
          <w:noProof/>
          <w:sz w:val="24"/>
          <w:szCs w:val="24"/>
        </w:rPr>
        <w:drawing>
          <wp:anchor distT="0" distB="0" distL="114300" distR="114300" simplePos="0" relativeHeight="251757056" behindDoc="0" locked="0" layoutInCell="1" allowOverlap="1" wp14:anchorId="0A072DEE" wp14:editId="35637AEB">
            <wp:simplePos x="0" y="0"/>
            <wp:positionH relativeFrom="column">
              <wp:posOffset>4927600</wp:posOffset>
            </wp:positionH>
            <wp:positionV relativeFrom="paragraph">
              <wp:posOffset>193040</wp:posOffset>
            </wp:positionV>
            <wp:extent cx="609600" cy="252095"/>
            <wp:effectExtent l="0" t="0" r="0" b="1905"/>
            <wp:wrapSquare wrapText="bothSides"/>
            <wp:docPr id="219" name="Picture 2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creen Shot 2019-09-27 at 2.51.48 pm.png"/>
                    <pic:cNvPicPr/>
                  </pic:nvPicPr>
                  <pic:blipFill>
                    <a:blip r:embed="rId82">
                      <a:extLst>
                        <a:ext uri="{28A0092B-C50C-407E-A947-70E740481C1C}">
                          <a14:useLocalDpi xmlns:a14="http://schemas.microsoft.com/office/drawing/2010/main" val="0"/>
                        </a:ext>
                      </a:extLst>
                    </a:blip>
                    <a:stretch>
                      <a:fillRect/>
                    </a:stretch>
                  </pic:blipFill>
                  <pic:spPr>
                    <a:xfrm>
                      <a:off x="0" y="0"/>
                      <a:ext cx="609600" cy="252095"/>
                    </a:xfrm>
                    <a:prstGeom prst="rect">
                      <a:avLst/>
                    </a:prstGeom>
                  </pic:spPr>
                </pic:pic>
              </a:graphicData>
            </a:graphic>
            <wp14:sizeRelH relativeFrom="page">
              <wp14:pctWidth>0</wp14:pctWidth>
            </wp14:sizeRelH>
            <wp14:sizeRelV relativeFrom="page">
              <wp14:pctHeight>0</wp14:pctHeight>
            </wp14:sizeRelV>
          </wp:anchor>
        </w:drawing>
      </w:r>
    </w:p>
    <w:p w14:paraId="55C85865" w14:textId="45572BEC" w:rsidR="00453443" w:rsidRPr="00453443" w:rsidRDefault="00453443" w:rsidP="00453443">
      <w:pPr>
        <w:pStyle w:val="ListParagraph"/>
        <w:numPr>
          <w:ilvl w:val="0"/>
          <w:numId w:val="5"/>
        </w:numPr>
        <w:spacing w:before="7"/>
        <w:ind w:right="61"/>
        <w:rPr>
          <w:rFonts w:ascii="Calibri" w:eastAsia="Calibri" w:hAnsi="Calibri" w:cs="Calibri"/>
          <w:sz w:val="24"/>
          <w:szCs w:val="24"/>
        </w:rPr>
      </w:pPr>
      <w:r>
        <w:rPr>
          <w:rFonts w:ascii="Calibri" w:eastAsia="Calibri" w:hAnsi="Calibri" w:cs="Calibri"/>
          <w:sz w:val="24"/>
          <w:szCs w:val="24"/>
        </w:rPr>
        <w:t>Once you have completed filling out the Inspect Feedback form, click on to submit your responses.</w:t>
      </w:r>
    </w:p>
    <w:sectPr w:rsidR="00453443" w:rsidRPr="00453443">
      <w:pgSz w:w="12240" w:h="15840"/>
      <w:pgMar w:top="520" w:right="1380" w:bottom="280" w:left="1620" w:header="31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80B07" w14:textId="77777777" w:rsidR="00BE65D9" w:rsidRDefault="00BE65D9">
      <w:r>
        <w:separator/>
      </w:r>
    </w:p>
  </w:endnote>
  <w:endnote w:type="continuationSeparator" w:id="0">
    <w:p w14:paraId="4C46FBD8" w14:textId="77777777" w:rsidR="00BE65D9" w:rsidRDefault="00BE6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9B7EB" w14:textId="77777777" w:rsidR="00BE65D9" w:rsidRDefault="00BE65D9">
      <w:r>
        <w:separator/>
      </w:r>
    </w:p>
  </w:footnote>
  <w:footnote w:type="continuationSeparator" w:id="0">
    <w:p w14:paraId="7BEAD872" w14:textId="77777777" w:rsidR="00BE65D9" w:rsidRDefault="00BE65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43ABF" w14:textId="77777777" w:rsidR="00BF49EA" w:rsidRDefault="00BE65D9">
    <w:pPr>
      <w:spacing w:line="200" w:lineRule="exact"/>
    </w:pPr>
    <w:r>
      <w:pict w14:anchorId="457D218E">
        <v:shapetype id="_x0000_t202" coordsize="21600,21600" o:spt="202" path="m,l,21600r21600,l21600,xe">
          <v:stroke joinstyle="miter"/>
          <v:path gradientshapeok="t" o:connecttype="rect"/>
        </v:shapetype>
        <v:shape id="_x0000_s2049" type="#_x0000_t202" alt="" style="position:absolute;margin-left:92.6pt;margin-top:14.95pt;width:80.95pt;height:13.05pt;z-index:-251658752;mso-wrap-style:square;mso-wrap-edited:f;mso-width-percent:0;mso-height-percent:0;mso-position-horizontal-relative:page;mso-position-vertical-relative:page;mso-width-percent:0;mso-height-percent:0;v-text-anchor:top" filled="f" stroked="f">
          <v:textbox inset="0,0,0,0">
            <w:txbxContent>
              <w:p w14:paraId="26C11EBC" w14:textId="77777777" w:rsidR="00BF49EA" w:rsidRDefault="00E34DB6">
                <w:pPr>
                  <w:spacing w:line="240" w:lineRule="exact"/>
                  <w:ind w:left="20" w:right="-33"/>
                  <w:rPr>
                    <w:sz w:val="22"/>
                    <w:szCs w:val="22"/>
                  </w:rPr>
                </w:pPr>
                <w:r>
                  <w:rPr>
                    <w:sz w:val="22"/>
                    <w:szCs w:val="22"/>
                  </w:rPr>
                  <w:t>BINARY GIANT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D76B5"/>
    <w:multiLevelType w:val="multilevel"/>
    <w:tmpl w:val="7EB2F45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4D904B2B"/>
    <w:multiLevelType w:val="hybridMultilevel"/>
    <w:tmpl w:val="5EB24EE2"/>
    <w:lvl w:ilvl="0" w:tplc="E4DC74E2">
      <w:start w:val="1"/>
      <w:numFmt w:val="decimal"/>
      <w:lvlText w:val="%1."/>
      <w:lvlJc w:val="left"/>
      <w:pPr>
        <w:ind w:left="461" w:hanging="360"/>
      </w:pPr>
      <w:rPr>
        <w:rFonts w:hint="default"/>
      </w:rPr>
    </w:lvl>
    <w:lvl w:ilvl="1" w:tplc="04090019" w:tentative="1">
      <w:start w:val="1"/>
      <w:numFmt w:val="lowerLetter"/>
      <w:lvlText w:val="%2."/>
      <w:lvlJc w:val="left"/>
      <w:pPr>
        <w:ind w:left="1181" w:hanging="360"/>
      </w:pPr>
    </w:lvl>
    <w:lvl w:ilvl="2" w:tplc="0409001B" w:tentative="1">
      <w:start w:val="1"/>
      <w:numFmt w:val="lowerRoman"/>
      <w:lvlText w:val="%3."/>
      <w:lvlJc w:val="right"/>
      <w:pPr>
        <w:ind w:left="1901" w:hanging="180"/>
      </w:pPr>
    </w:lvl>
    <w:lvl w:ilvl="3" w:tplc="0409000F" w:tentative="1">
      <w:start w:val="1"/>
      <w:numFmt w:val="decimal"/>
      <w:lvlText w:val="%4."/>
      <w:lvlJc w:val="left"/>
      <w:pPr>
        <w:ind w:left="2621" w:hanging="360"/>
      </w:pPr>
    </w:lvl>
    <w:lvl w:ilvl="4" w:tplc="04090019" w:tentative="1">
      <w:start w:val="1"/>
      <w:numFmt w:val="lowerLetter"/>
      <w:lvlText w:val="%5."/>
      <w:lvlJc w:val="left"/>
      <w:pPr>
        <w:ind w:left="3341" w:hanging="360"/>
      </w:pPr>
    </w:lvl>
    <w:lvl w:ilvl="5" w:tplc="0409001B" w:tentative="1">
      <w:start w:val="1"/>
      <w:numFmt w:val="lowerRoman"/>
      <w:lvlText w:val="%6."/>
      <w:lvlJc w:val="right"/>
      <w:pPr>
        <w:ind w:left="4061" w:hanging="180"/>
      </w:pPr>
    </w:lvl>
    <w:lvl w:ilvl="6" w:tplc="0409000F" w:tentative="1">
      <w:start w:val="1"/>
      <w:numFmt w:val="decimal"/>
      <w:lvlText w:val="%7."/>
      <w:lvlJc w:val="left"/>
      <w:pPr>
        <w:ind w:left="4781" w:hanging="360"/>
      </w:pPr>
    </w:lvl>
    <w:lvl w:ilvl="7" w:tplc="04090019" w:tentative="1">
      <w:start w:val="1"/>
      <w:numFmt w:val="lowerLetter"/>
      <w:lvlText w:val="%8."/>
      <w:lvlJc w:val="left"/>
      <w:pPr>
        <w:ind w:left="5501" w:hanging="360"/>
      </w:pPr>
    </w:lvl>
    <w:lvl w:ilvl="8" w:tplc="0409001B" w:tentative="1">
      <w:start w:val="1"/>
      <w:numFmt w:val="lowerRoman"/>
      <w:lvlText w:val="%9."/>
      <w:lvlJc w:val="right"/>
      <w:pPr>
        <w:ind w:left="6221" w:hanging="180"/>
      </w:pPr>
    </w:lvl>
  </w:abstractNum>
  <w:abstractNum w:abstractNumId="2" w15:restartNumberingAfterBreak="0">
    <w:nsid w:val="4E46232F"/>
    <w:multiLevelType w:val="hybridMultilevel"/>
    <w:tmpl w:val="65282CD8"/>
    <w:lvl w:ilvl="0" w:tplc="2A56AE8A">
      <w:start w:val="2"/>
      <w:numFmt w:val="bullet"/>
      <w:lvlText w:val="-"/>
      <w:lvlJc w:val="left"/>
      <w:pPr>
        <w:ind w:left="461" w:hanging="360"/>
      </w:pPr>
      <w:rPr>
        <w:rFonts w:ascii="Calibri" w:eastAsia="Calibri" w:hAnsi="Calibri" w:cs="Calibri" w:hint="default"/>
      </w:rPr>
    </w:lvl>
    <w:lvl w:ilvl="1" w:tplc="04090003" w:tentative="1">
      <w:start w:val="1"/>
      <w:numFmt w:val="bullet"/>
      <w:lvlText w:val="o"/>
      <w:lvlJc w:val="left"/>
      <w:pPr>
        <w:ind w:left="1181" w:hanging="360"/>
      </w:pPr>
      <w:rPr>
        <w:rFonts w:ascii="Courier New" w:hAnsi="Courier New" w:hint="default"/>
      </w:rPr>
    </w:lvl>
    <w:lvl w:ilvl="2" w:tplc="04090005" w:tentative="1">
      <w:start w:val="1"/>
      <w:numFmt w:val="bullet"/>
      <w:lvlText w:val=""/>
      <w:lvlJc w:val="left"/>
      <w:pPr>
        <w:ind w:left="1901" w:hanging="360"/>
      </w:pPr>
      <w:rPr>
        <w:rFonts w:ascii="Wingdings" w:hAnsi="Wingdings" w:hint="default"/>
      </w:rPr>
    </w:lvl>
    <w:lvl w:ilvl="3" w:tplc="04090001" w:tentative="1">
      <w:start w:val="1"/>
      <w:numFmt w:val="bullet"/>
      <w:lvlText w:val=""/>
      <w:lvlJc w:val="left"/>
      <w:pPr>
        <w:ind w:left="2621" w:hanging="360"/>
      </w:pPr>
      <w:rPr>
        <w:rFonts w:ascii="Symbol" w:hAnsi="Symbol" w:hint="default"/>
      </w:rPr>
    </w:lvl>
    <w:lvl w:ilvl="4" w:tplc="04090003" w:tentative="1">
      <w:start w:val="1"/>
      <w:numFmt w:val="bullet"/>
      <w:lvlText w:val="o"/>
      <w:lvlJc w:val="left"/>
      <w:pPr>
        <w:ind w:left="3341" w:hanging="360"/>
      </w:pPr>
      <w:rPr>
        <w:rFonts w:ascii="Courier New" w:hAnsi="Courier New" w:hint="default"/>
      </w:rPr>
    </w:lvl>
    <w:lvl w:ilvl="5" w:tplc="04090005" w:tentative="1">
      <w:start w:val="1"/>
      <w:numFmt w:val="bullet"/>
      <w:lvlText w:val=""/>
      <w:lvlJc w:val="left"/>
      <w:pPr>
        <w:ind w:left="4061" w:hanging="360"/>
      </w:pPr>
      <w:rPr>
        <w:rFonts w:ascii="Wingdings" w:hAnsi="Wingdings" w:hint="default"/>
      </w:rPr>
    </w:lvl>
    <w:lvl w:ilvl="6" w:tplc="04090001" w:tentative="1">
      <w:start w:val="1"/>
      <w:numFmt w:val="bullet"/>
      <w:lvlText w:val=""/>
      <w:lvlJc w:val="left"/>
      <w:pPr>
        <w:ind w:left="4781" w:hanging="360"/>
      </w:pPr>
      <w:rPr>
        <w:rFonts w:ascii="Symbol" w:hAnsi="Symbol" w:hint="default"/>
      </w:rPr>
    </w:lvl>
    <w:lvl w:ilvl="7" w:tplc="04090003" w:tentative="1">
      <w:start w:val="1"/>
      <w:numFmt w:val="bullet"/>
      <w:lvlText w:val="o"/>
      <w:lvlJc w:val="left"/>
      <w:pPr>
        <w:ind w:left="5501" w:hanging="360"/>
      </w:pPr>
      <w:rPr>
        <w:rFonts w:ascii="Courier New" w:hAnsi="Courier New" w:hint="default"/>
      </w:rPr>
    </w:lvl>
    <w:lvl w:ilvl="8" w:tplc="04090005" w:tentative="1">
      <w:start w:val="1"/>
      <w:numFmt w:val="bullet"/>
      <w:lvlText w:val=""/>
      <w:lvlJc w:val="left"/>
      <w:pPr>
        <w:ind w:left="6221" w:hanging="360"/>
      </w:pPr>
      <w:rPr>
        <w:rFonts w:ascii="Wingdings" w:hAnsi="Wingdings" w:hint="default"/>
      </w:rPr>
    </w:lvl>
  </w:abstractNum>
  <w:abstractNum w:abstractNumId="3" w15:restartNumberingAfterBreak="0">
    <w:nsid w:val="6CCD4620"/>
    <w:multiLevelType w:val="hybridMultilevel"/>
    <w:tmpl w:val="77686BD6"/>
    <w:lvl w:ilvl="0" w:tplc="0CFED11A">
      <w:start w:val="2"/>
      <w:numFmt w:val="bullet"/>
      <w:lvlText w:val="-"/>
      <w:lvlJc w:val="left"/>
      <w:pPr>
        <w:ind w:left="721" w:hanging="360"/>
      </w:pPr>
      <w:rPr>
        <w:rFonts w:ascii="Cambria" w:eastAsia="Cambria" w:hAnsi="Cambria" w:cs="Cambria" w:hint="default"/>
        <w:color w:val="424242"/>
      </w:rPr>
    </w:lvl>
    <w:lvl w:ilvl="1" w:tplc="04090003" w:tentative="1">
      <w:start w:val="1"/>
      <w:numFmt w:val="bullet"/>
      <w:lvlText w:val="o"/>
      <w:lvlJc w:val="left"/>
      <w:pPr>
        <w:ind w:left="1441" w:hanging="360"/>
      </w:pPr>
      <w:rPr>
        <w:rFonts w:ascii="Courier New" w:hAnsi="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4" w15:restartNumberingAfterBreak="0">
    <w:nsid w:val="7AFC580B"/>
    <w:multiLevelType w:val="hybridMultilevel"/>
    <w:tmpl w:val="D806F760"/>
    <w:lvl w:ilvl="0" w:tplc="A4EEC1F2">
      <w:start w:val="1"/>
      <w:numFmt w:val="decimal"/>
      <w:lvlText w:val="%1."/>
      <w:lvlJc w:val="left"/>
      <w:pPr>
        <w:ind w:left="821" w:hanging="360"/>
      </w:pPr>
      <w:rPr>
        <w:rFonts w:hint="default"/>
        <w:b/>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9EA"/>
    <w:rsid w:val="0007709B"/>
    <w:rsid w:val="000842B9"/>
    <w:rsid w:val="001143D3"/>
    <w:rsid w:val="0023635E"/>
    <w:rsid w:val="00296D0D"/>
    <w:rsid w:val="00327D32"/>
    <w:rsid w:val="003B0E70"/>
    <w:rsid w:val="00453443"/>
    <w:rsid w:val="004906F4"/>
    <w:rsid w:val="004D759A"/>
    <w:rsid w:val="005B2DD2"/>
    <w:rsid w:val="005F2535"/>
    <w:rsid w:val="006050E6"/>
    <w:rsid w:val="0061471D"/>
    <w:rsid w:val="00642EE1"/>
    <w:rsid w:val="006B039F"/>
    <w:rsid w:val="006F06F8"/>
    <w:rsid w:val="007426A9"/>
    <w:rsid w:val="007B68BD"/>
    <w:rsid w:val="008057BC"/>
    <w:rsid w:val="00842226"/>
    <w:rsid w:val="00844E1F"/>
    <w:rsid w:val="00847411"/>
    <w:rsid w:val="0091099C"/>
    <w:rsid w:val="009B24F2"/>
    <w:rsid w:val="00A42F1C"/>
    <w:rsid w:val="00A53A19"/>
    <w:rsid w:val="00A615D7"/>
    <w:rsid w:val="00A77FDE"/>
    <w:rsid w:val="00AF379A"/>
    <w:rsid w:val="00B90B30"/>
    <w:rsid w:val="00BD44BB"/>
    <w:rsid w:val="00BE65D9"/>
    <w:rsid w:val="00BF49EA"/>
    <w:rsid w:val="00C15FA3"/>
    <w:rsid w:val="00C610D5"/>
    <w:rsid w:val="00C61B35"/>
    <w:rsid w:val="00CE5AAC"/>
    <w:rsid w:val="00D22E35"/>
    <w:rsid w:val="00D548C1"/>
    <w:rsid w:val="00DB5112"/>
    <w:rsid w:val="00E27648"/>
    <w:rsid w:val="00E34DB6"/>
    <w:rsid w:val="00E403F0"/>
    <w:rsid w:val="00EC0FF3"/>
    <w:rsid w:val="00EC1F53"/>
    <w:rsid w:val="00F070AB"/>
    <w:rsid w:val="00F93BB6"/>
    <w:rsid w:val="00FB6E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1F132C2"/>
  <w15:docId w15:val="{B9A70668-568A-E345-ACA2-BE96E0D38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A615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6813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jpeg"/><Relationship Id="rId84" Type="http://schemas.openxmlformats.org/officeDocument/2006/relationships/theme" Target="theme/theme1.xm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png"/><Relationship Id="rId79" Type="http://schemas.openxmlformats.org/officeDocument/2006/relationships/hyperlink" Target="https://forms.gle/E4iw6JjeybwvxNoZ7" TargetMode="External"/><Relationship Id="rId5" Type="http://schemas.openxmlformats.org/officeDocument/2006/relationships/footnotes" Target="footnotes.xml"/><Relationship Id="rId61" Type="http://schemas.openxmlformats.org/officeDocument/2006/relationships/image" Target="media/image53.jpeg"/><Relationship Id="rId82" Type="http://schemas.openxmlformats.org/officeDocument/2006/relationships/image" Target="media/image73.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jpeg"/><Relationship Id="rId77" Type="http://schemas.openxmlformats.org/officeDocument/2006/relationships/image" Target="media/image69.jpeg"/><Relationship Id="rId8" Type="http://schemas.openxmlformats.org/officeDocument/2006/relationships/hyperlink" Target="https://play.google.com/apps/testing/com.binarygiant.inspect" TargetMode="External"/><Relationship Id="rId51" Type="http://schemas.openxmlformats.org/officeDocument/2006/relationships/image" Target="media/image43.jpeg"/><Relationship Id="rId72" Type="http://schemas.openxmlformats.org/officeDocument/2006/relationships/image" Target="media/image64.png"/><Relationship Id="rId80"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png"/><Relationship Id="rId75" Type="http://schemas.openxmlformats.org/officeDocument/2006/relationships/image" Target="media/image67.jpe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jpeg"/><Relationship Id="rId76" Type="http://schemas.openxmlformats.org/officeDocument/2006/relationships/image" Target="media/image68.jpeg"/><Relationship Id="rId7" Type="http://schemas.openxmlformats.org/officeDocument/2006/relationships/header" Target="header1.xml"/><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png"/><Relationship Id="rId66"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26</Pages>
  <Words>1626</Words>
  <Characters>9271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Zanbaka, Elias</cp:lastModifiedBy>
  <cp:revision>13</cp:revision>
  <dcterms:created xsi:type="dcterms:W3CDTF">2019-09-27T04:05:00Z</dcterms:created>
  <dcterms:modified xsi:type="dcterms:W3CDTF">2019-09-27T04:55:00Z</dcterms:modified>
</cp:coreProperties>
</file>