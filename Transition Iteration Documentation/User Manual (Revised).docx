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D1F906" w14:textId="77777777" w:rsidR="00BF49EA" w:rsidRDefault="00BF49EA">
      <w:pPr>
        <w:spacing w:line="200" w:lineRule="exact"/>
      </w:pPr>
      <w:bookmarkStart w:id="0" w:name="_top"/>
      <w:bookmarkEnd w:id="0"/>
    </w:p>
    <w:p w14:paraId="534B32EB" w14:textId="77777777" w:rsidR="00BF49EA" w:rsidRDefault="00BF49EA">
      <w:pPr>
        <w:spacing w:line="200" w:lineRule="exact"/>
      </w:pPr>
    </w:p>
    <w:p w14:paraId="06ED561D" w14:textId="77777777" w:rsidR="00BF49EA" w:rsidRDefault="00BF49EA">
      <w:pPr>
        <w:spacing w:line="200" w:lineRule="exact"/>
      </w:pPr>
    </w:p>
    <w:p w14:paraId="5A0D49DC" w14:textId="77777777" w:rsidR="00BF49EA" w:rsidRDefault="00BF49EA">
      <w:pPr>
        <w:spacing w:line="200" w:lineRule="exact"/>
      </w:pPr>
    </w:p>
    <w:p w14:paraId="4AD76705" w14:textId="77777777" w:rsidR="00BF49EA" w:rsidRDefault="00BF49EA">
      <w:pPr>
        <w:spacing w:line="200" w:lineRule="exact"/>
      </w:pPr>
    </w:p>
    <w:p w14:paraId="44980C73" w14:textId="77777777" w:rsidR="00BF49EA" w:rsidRDefault="00BF49EA">
      <w:pPr>
        <w:spacing w:before="16" w:line="240" w:lineRule="exact"/>
        <w:rPr>
          <w:sz w:val="24"/>
          <w:szCs w:val="24"/>
        </w:rPr>
      </w:pPr>
    </w:p>
    <w:p w14:paraId="18226542" w14:textId="77777777" w:rsidR="00BF49EA" w:rsidRDefault="00E34DB6">
      <w:pPr>
        <w:spacing w:line="840" w:lineRule="exact"/>
        <w:ind w:left="152"/>
        <w:rPr>
          <w:rFonts w:ascii="Calibri" w:eastAsia="Calibri" w:hAnsi="Calibri" w:cs="Calibri"/>
          <w:sz w:val="80"/>
          <w:szCs w:val="80"/>
        </w:rPr>
      </w:pPr>
      <w:r>
        <w:rPr>
          <w:rFonts w:ascii="Calibri" w:eastAsia="Calibri" w:hAnsi="Calibri" w:cs="Calibri"/>
          <w:b/>
          <w:color w:val="424242"/>
          <w:w w:val="99"/>
          <w:position w:val="3"/>
          <w:sz w:val="80"/>
          <w:szCs w:val="80"/>
        </w:rPr>
        <w:t>USER</w:t>
      </w:r>
    </w:p>
    <w:p w14:paraId="7A934168" w14:textId="77777777" w:rsidR="00BF49EA" w:rsidRDefault="00E34DB6">
      <w:pPr>
        <w:spacing w:before="26"/>
        <w:ind w:left="181"/>
        <w:rPr>
          <w:rFonts w:ascii="Calibri" w:eastAsia="Calibri" w:hAnsi="Calibri" w:cs="Calibri"/>
          <w:sz w:val="80"/>
          <w:szCs w:val="80"/>
        </w:rPr>
      </w:pPr>
      <w:r>
        <w:rPr>
          <w:rFonts w:ascii="Calibri" w:eastAsia="Calibri" w:hAnsi="Calibri" w:cs="Calibri"/>
          <w:b/>
          <w:color w:val="424242"/>
          <w:w w:val="99"/>
          <w:sz w:val="80"/>
          <w:szCs w:val="80"/>
        </w:rPr>
        <w:t>MANUAL</w:t>
      </w:r>
    </w:p>
    <w:p w14:paraId="7E4127F7" w14:textId="77777777" w:rsidR="00BF49EA" w:rsidRDefault="00BF49EA">
      <w:pPr>
        <w:spacing w:line="100" w:lineRule="exact"/>
        <w:rPr>
          <w:sz w:val="10"/>
          <w:szCs w:val="10"/>
        </w:rPr>
      </w:pPr>
    </w:p>
    <w:p w14:paraId="24A7323B" w14:textId="77777777" w:rsidR="00BF49EA" w:rsidRDefault="00BF49EA">
      <w:pPr>
        <w:spacing w:line="200" w:lineRule="exact"/>
      </w:pPr>
    </w:p>
    <w:p w14:paraId="3D3ED2E2" w14:textId="77777777" w:rsidR="00BF49EA" w:rsidRDefault="00BF49EA">
      <w:pPr>
        <w:spacing w:line="200" w:lineRule="exact"/>
      </w:pPr>
    </w:p>
    <w:p w14:paraId="2E2CEC96" w14:textId="77777777" w:rsidR="00BF49EA" w:rsidRDefault="00BF49EA">
      <w:pPr>
        <w:spacing w:line="200" w:lineRule="exact"/>
      </w:pPr>
    </w:p>
    <w:p w14:paraId="0C7D1115" w14:textId="77777777" w:rsidR="00BF49EA" w:rsidRDefault="00BF49EA">
      <w:pPr>
        <w:spacing w:line="200" w:lineRule="exact"/>
      </w:pPr>
    </w:p>
    <w:p w14:paraId="35051D42" w14:textId="77777777" w:rsidR="00BF49EA" w:rsidRDefault="00BF49EA">
      <w:pPr>
        <w:spacing w:line="200" w:lineRule="exact"/>
      </w:pPr>
    </w:p>
    <w:p w14:paraId="20404385" w14:textId="77777777" w:rsidR="00BF49EA" w:rsidRDefault="00BF49EA">
      <w:pPr>
        <w:spacing w:line="200" w:lineRule="exact"/>
      </w:pPr>
    </w:p>
    <w:p w14:paraId="5C6B1749" w14:textId="77777777" w:rsidR="00BF49EA" w:rsidRDefault="00BF49EA">
      <w:pPr>
        <w:spacing w:line="200" w:lineRule="exact"/>
      </w:pPr>
    </w:p>
    <w:p w14:paraId="136940C9" w14:textId="77777777" w:rsidR="00BF49EA" w:rsidRDefault="00BF49EA">
      <w:pPr>
        <w:spacing w:line="200" w:lineRule="exact"/>
      </w:pPr>
    </w:p>
    <w:p w14:paraId="47E71CC3" w14:textId="77777777" w:rsidR="00BF49EA" w:rsidRDefault="00E34DB6">
      <w:pPr>
        <w:ind w:left="2630"/>
        <w:rPr>
          <w:rFonts w:ascii="Calibri" w:eastAsia="Calibri" w:hAnsi="Calibri" w:cs="Calibri"/>
          <w:sz w:val="80"/>
          <w:szCs w:val="80"/>
        </w:rPr>
        <w:sectPr w:rsidR="00BF49EA">
          <w:headerReference w:type="even" r:id="rId7"/>
          <w:headerReference w:type="default" r:id="rId8"/>
          <w:pgSz w:w="12240" w:h="15840"/>
          <w:pgMar w:top="520" w:right="1720" w:bottom="280" w:left="1720" w:header="319" w:footer="0" w:gutter="0"/>
          <w:cols w:space="720"/>
        </w:sectPr>
      </w:pPr>
      <w:r>
        <w:rPr>
          <w:rFonts w:ascii="Calibri" w:eastAsia="Calibri" w:hAnsi="Calibri" w:cs="Calibri"/>
          <w:color w:val="424242"/>
          <w:w w:val="99"/>
          <w:sz w:val="80"/>
          <w:szCs w:val="80"/>
        </w:rPr>
        <w:t>INSPECT</w:t>
      </w:r>
    </w:p>
    <w:p w14:paraId="08473218" w14:textId="77777777" w:rsidR="00BF49EA" w:rsidRDefault="00BF49EA">
      <w:pPr>
        <w:spacing w:line="200" w:lineRule="exact"/>
      </w:pPr>
    </w:p>
    <w:p w14:paraId="2E59809C" w14:textId="77777777" w:rsidR="00BF49EA" w:rsidRDefault="00BF49EA">
      <w:pPr>
        <w:spacing w:line="200" w:lineRule="exact"/>
      </w:pPr>
    </w:p>
    <w:p w14:paraId="3AA7BBDC" w14:textId="77777777" w:rsidR="00BF49EA" w:rsidRDefault="00BF49EA">
      <w:pPr>
        <w:spacing w:line="200" w:lineRule="exact"/>
      </w:pPr>
    </w:p>
    <w:p w14:paraId="4FDEC2EF" w14:textId="77777777" w:rsidR="00BF49EA" w:rsidRDefault="00BF49EA">
      <w:pPr>
        <w:spacing w:line="200" w:lineRule="exact"/>
      </w:pPr>
    </w:p>
    <w:p w14:paraId="2FE926C3" w14:textId="77777777" w:rsidR="00BF49EA" w:rsidRDefault="00BF49EA">
      <w:pPr>
        <w:spacing w:before="9" w:line="200" w:lineRule="exact"/>
      </w:pPr>
    </w:p>
    <w:p w14:paraId="1E80DBD0" w14:textId="77777777" w:rsidR="00BF49EA" w:rsidRPr="00CB5EF9" w:rsidRDefault="00E34DB6" w:rsidP="00CB5EF9">
      <w:pPr>
        <w:spacing w:line="840" w:lineRule="exact"/>
        <w:ind w:left="89" w:right="2984"/>
        <w:rPr>
          <w:rFonts w:ascii="Calibri" w:eastAsia="Calibri" w:hAnsi="Calibri" w:cs="Calibri"/>
          <w:sz w:val="52"/>
          <w:szCs w:val="52"/>
        </w:rPr>
      </w:pPr>
      <w:r w:rsidRPr="00CB5EF9">
        <w:rPr>
          <w:rFonts w:ascii="Calibri" w:eastAsia="Calibri" w:hAnsi="Calibri" w:cs="Calibri"/>
          <w:b/>
          <w:color w:val="424242"/>
          <w:w w:val="99"/>
          <w:position w:val="3"/>
          <w:sz w:val="52"/>
          <w:szCs w:val="52"/>
        </w:rPr>
        <w:t>CONTENTS</w:t>
      </w:r>
      <w:r w:rsidRPr="00CB5EF9">
        <w:rPr>
          <w:rFonts w:ascii="Calibri" w:eastAsia="Calibri" w:hAnsi="Calibri" w:cs="Calibri"/>
          <w:b/>
          <w:color w:val="424242"/>
          <w:position w:val="3"/>
          <w:sz w:val="52"/>
          <w:szCs w:val="52"/>
        </w:rPr>
        <w:t xml:space="preserve"> </w:t>
      </w:r>
      <w:r w:rsidRPr="00CB5EF9">
        <w:rPr>
          <w:rFonts w:ascii="Calibri" w:eastAsia="Calibri" w:hAnsi="Calibri" w:cs="Calibri"/>
          <w:b/>
          <w:color w:val="424242"/>
          <w:w w:val="99"/>
          <w:position w:val="3"/>
          <w:sz w:val="52"/>
          <w:szCs w:val="52"/>
        </w:rPr>
        <w:t>PAGE</w:t>
      </w:r>
      <w:bookmarkStart w:id="1" w:name="Contents"/>
      <w:bookmarkStart w:id="2" w:name="_GoBack"/>
      <w:bookmarkEnd w:id="1"/>
      <w:bookmarkEnd w:id="2"/>
    </w:p>
    <w:p w14:paraId="507D6D4A" w14:textId="77777777" w:rsidR="00BF49EA" w:rsidRDefault="00BF49EA">
      <w:pPr>
        <w:spacing w:line="200" w:lineRule="exact"/>
      </w:pPr>
    </w:p>
    <w:p w14:paraId="76D68898" w14:textId="77777777" w:rsidR="00BF49EA" w:rsidRDefault="00BF49EA">
      <w:pPr>
        <w:spacing w:before="18" w:line="220" w:lineRule="exact"/>
        <w:rPr>
          <w:sz w:val="22"/>
          <w:szCs w:val="22"/>
        </w:rPr>
      </w:pPr>
    </w:p>
    <w:p w14:paraId="1F4331D2" w14:textId="4200C4EB" w:rsidR="00BF49EA" w:rsidRPr="00FB264A" w:rsidRDefault="00E34DB6" w:rsidP="00041F03">
      <w:pPr>
        <w:ind w:left="512"/>
        <w:rPr>
          <w:rFonts w:asciiTheme="minorHAnsi" w:eastAsia="Calibri" w:hAnsiTheme="minorHAnsi" w:cs="Calibri"/>
          <w:sz w:val="28"/>
          <w:szCs w:val="28"/>
        </w:rPr>
      </w:pPr>
      <w:r w:rsidRPr="00FB264A">
        <w:rPr>
          <w:rFonts w:asciiTheme="minorHAnsi" w:hAnsiTheme="minorHAnsi"/>
          <w:sz w:val="28"/>
          <w:szCs w:val="28"/>
        </w:rPr>
        <w:t xml:space="preserve">1.  </w:t>
      </w:r>
      <w:hyperlink w:anchor="Overview" w:history="1">
        <w:r w:rsidRPr="00207DF8">
          <w:rPr>
            <w:rStyle w:val="Hyperlink"/>
            <w:rFonts w:asciiTheme="minorHAnsi" w:eastAsia="Calibri" w:hAnsiTheme="minorHAnsi" w:cs="Calibri"/>
            <w:sz w:val="28"/>
            <w:szCs w:val="28"/>
          </w:rPr>
          <w:t>OVER</w:t>
        </w:r>
        <w:r w:rsidRPr="00207DF8">
          <w:rPr>
            <w:rStyle w:val="Hyperlink"/>
            <w:rFonts w:asciiTheme="minorHAnsi" w:eastAsia="Calibri" w:hAnsiTheme="minorHAnsi" w:cs="Calibri"/>
            <w:sz w:val="28"/>
            <w:szCs w:val="28"/>
          </w:rPr>
          <w:t>V</w:t>
        </w:r>
        <w:r w:rsidRPr="00207DF8">
          <w:rPr>
            <w:rStyle w:val="Hyperlink"/>
            <w:rFonts w:asciiTheme="minorHAnsi" w:eastAsia="Calibri" w:hAnsiTheme="minorHAnsi" w:cs="Calibri"/>
            <w:sz w:val="28"/>
            <w:szCs w:val="28"/>
          </w:rPr>
          <w:t>I</w:t>
        </w:r>
        <w:r w:rsidRPr="00207DF8">
          <w:rPr>
            <w:rStyle w:val="Hyperlink"/>
            <w:rFonts w:asciiTheme="minorHAnsi" w:eastAsia="Calibri" w:hAnsiTheme="minorHAnsi" w:cs="Calibri"/>
            <w:sz w:val="28"/>
            <w:szCs w:val="28"/>
          </w:rPr>
          <w:t>E</w:t>
        </w:r>
        <w:r w:rsidRPr="00207DF8">
          <w:rPr>
            <w:rStyle w:val="Hyperlink"/>
            <w:rFonts w:asciiTheme="minorHAnsi" w:eastAsia="Calibri" w:hAnsiTheme="minorHAnsi" w:cs="Calibri"/>
            <w:sz w:val="28"/>
            <w:szCs w:val="28"/>
          </w:rPr>
          <w:t>W</w:t>
        </w:r>
      </w:hyperlink>
      <w:r w:rsidR="00041F03">
        <w:rPr>
          <w:rFonts w:asciiTheme="minorHAnsi" w:eastAsia="Calibri" w:hAnsiTheme="minorHAnsi" w:cs="Calibri"/>
          <w:sz w:val="28"/>
          <w:szCs w:val="28"/>
        </w:rPr>
        <w:t xml:space="preserve">                                                                                                       2                                       </w:t>
      </w:r>
    </w:p>
    <w:p w14:paraId="6FDB0FD7" w14:textId="77777777" w:rsidR="00BF49EA" w:rsidRPr="00FB264A" w:rsidRDefault="00BF49EA">
      <w:pPr>
        <w:spacing w:before="2" w:line="140" w:lineRule="exact"/>
        <w:rPr>
          <w:rFonts w:asciiTheme="minorHAnsi" w:hAnsiTheme="minorHAnsi"/>
          <w:sz w:val="14"/>
          <w:szCs w:val="14"/>
        </w:rPr>
      </w:pPr>
    </w:p>
    <w:p w14:paraId="41FBA10B" w14:textId="77777777" w:rsidR="00BF49EA" w:rsidRPr="00FB264A" w:rsidRDefault="00BF49EA">
      <w:pPr>
        <w:spacing w:line="200" w:lineRule="exact"/>
        <w:rPr>
          <w:rFonts w:asciiTheme="minorHAnsi" w:hAnsiTheme="minorHAnsi"/>
        </w:rPr>
      </w:pPr>
    </w:p>
    <w:p w14:paraId="6D5DF93C" w14:textId="70883FB0" w:rsidR="00BF49EA" w:rsidRPr="00FB264A" w:rsidRDefault="00E34DB6">
      <w:pPr>
        <w:ind w:left="512"/>
        <w:rPr>
          <w:rFonts w:asciiTheme="minorHAnsi" w:eastAsia="Calibri" w:hAnsiTheme="minorHAnsi" w:cs="Calibri"/>
          <w:sz w:val="28"/>
          <w:szCs w:val="28"/>
        </w:rPr>
      </w:pPr>
      <w:r w:rsidRPr="00FB264A">
        <w:rPr>
          <w:rFonts w:asciiTheme="minorHAnsi" w:hAnsiTheme="minorHAnsi"/>
          <w:sz w:val="28"/>
          <w:szCs w:val="28"/>
        </w:rPr>
        <w:t xml:space="preserve">2.  </w:t>
      </w:r>
      <w:hyperlink w:anchor="Started" w:history="1">
        <w:r w:rsidRPr="00207DF8">
          <w:rPr>
            <w:rStyle w:val="Hyperlink"/>
            <w:rFonts w:asciiTheme="minorHAnsi" w:eastAsia="Calibri" w:hAnsiTheme="minorHAnsi" w:cs="Calibri"/>
            <w:sz w:val="28"/>
            <w:szCs w:val="28"/>
          </w:rPr>
          <w:t>SECTION ONE:</w:t>
        </w:r>
        <w:r w:rsidRPr="00207DF8">
          <w:rPr>
            <w:rStyle w:val="Hyperlink"/>
            <w:rFonts w:asciiTheme="minorHAnsi" w:eastAsia="Calibri" w:hAnsiTheme="minorHAnsi" w:cs="Calibri"/>
            <w:sz w:val="28"/>
            <w:szCs w:val="28"/>
          </w:rPr>
          <w:t xml:space="preserve"> </w:t>
        </w:r>
        <w:r w:rsidRPr="00207DF8">
          <w:rPr>
            <w:rStyle w:val="Hyperlink"/>
            <w:rFonts w:asciiTheme="minorHAnsi" w:eastAsia="Calibri" w:hAnsiTheme="minorHAnsi" w:cs="Calibri"/>
            <w:sz w:val="28"/>
            <w:szCs w:val="28"/>
          </w:rPr>
          <w:t>G</w:t>
        </w:r>
        <w:r w:rsidRPr="00207DF8">
          <w:rPr>
            <w:rStyle w:val="Hyperlink"/>
            <w:rFonts w:asciiTheme="minorHAnsi" w:eastAsia="Calibri" w:hAnsiTheme="minorHAnsi" w:cs="Calibri"/>
            <w:sz w:val="28"/>
            <w:szCs w:val="28"/>
          </w:rPr>
          <w:t>E</w:t>
        </w:r>
        <w:r w:rsidRPr="00207DF8">
          <w:rPr>
            <w:rStyle w:val="Hyperlink"/>
            <w:rFonts w:asciiTheme="minorHAnsi" w:eastAsia="Calibri" w:hAnsiTheme="minorHAnsi" w:cs="Calibri"/>
            <w:sz w:val="28"/>
            <w:szCs w:val="28"/>
          </w:rPr>
          <w:t>TTING STARTED</w:t>
        </w:r>
      </w:hyperlink>
      <w:r w:rsidR="00041F03">
        <w:rPr>
          <w:rFonts w:asciiTheme="minorHAnsi" w:eastAsia="Calibri" w:hAnsiTheme="minorHAnsi" w:cs="Calibri"/>
          <w:sz w:val="28"/>
          <w:szCs w:val="28"/>
        </w:rPr>
        <w:t xml:space="preserve">                                                               4</w:t>
      </w:r>
    </w:p>
    <w:p w14:paraId="492F759F" w14:textId="77777777" w:rsidR="00BF49EA" w:rsidRPr="00FB264A" w:rsidRDefault="00E34DB6">
      <w:pPr>
        <w:spacing w:line="340" w:lineRule="exact"/>
        <w:ind w:left="872"/>
        <w:rPr>
          <w:rFonts w:asciiTheme="minorHAnsi" w:eastAsia="Calibri" w:hAnsiTheme="minorHAnsi" w:cs="Calibri"/>
          <w:sz w:val="28"/>
          <w:szCs w:val="28"/>
        </w:rPr>
      </w:pPr>
      <w:r w:rsidRPr="00FB264A">
        <w:rPr>
          <w:rFonts w:asciiTheme="minorHAnsi" w:eastAsia="Calibri" w:hAnsiTheme="minorHAnsi" w:cs="Calibri"/>
          <w:sz w:val="28"/>
          <w:szCs w:val="28"/>
        </w:rPr>
        <w:t>2.1 Downloading App.</w:t>
      </w:r>
    </w:p>
    <w:p w14:paraId="3CC0344C" w14:textId="77777777" w:rsidR="00BF49EA" w:rsidRPr="00FB264A" w:rsidRDefault="00E34DB6">
      <w:pPr>
        <w:spacing w:line="340" w:lineRule="exact"/>
        <w:ind w:left="872"/>
        <w:rPr>
          <w:rFonts w:asciiTheme="minorHAnsi" w:eastAsia="Calibri" w:hAnsiTheme="minorHAnsi" w:cs="Calibri"/>
          <w:sz w:val="28"/>
          <w:szCs w:val="28"/>
        </w:rPr>
      </w:pPr>
      <w:r w:rsidRPr="00FB264A">
        <w:rPr>
          <w:rFonts w:asciiTheme="minorHAnsi" w:eastAsia="Calibri" w:hAnsiTheme="minorHAnsi" w:cs="Calibri"/>
          <w:sz w:val="28"/>
          <w:szCs w:val="28"/>
        </w:rPr>
        <w:t>2.2 App Permissions.</w:t>
      </w:r>
    </w:p>
    <w:p w14:paraId="34A311CA" w14:textId="77777777" w:rsidR="00BF49EA" w:rsidRPr="00FB264A" w:rsidRDefault="00BF49EA">
      <w:pPr>
        <w:spacing w:before="3" w:line="140" w:lineRule="exact"/>
        <w:rPr>
          <w:rFonts w:asciiTheme="minorHAnsi" w:hAnsiTheme="minorHAnsi"/>
          <w:sz w:val="14"/>
          <w:szCs w:val="14"/>
        </w:rPr>
      </w:pPr>
    </w:p>
    <w:p w14:paraId="6EEE457A" w14:textId="77777777" w:rsidR="00BF49EA" w:rsidRPr="00FB264A" w:rsidRDefault="00BF49EA">
      <w:pPr>
        <w:spacing w:line="200" w:lineRule="exact"/>
        <w:rPr>
          <w:rFonts w:asciiTheme="minorHAnsi" w:hAnsiTheme="minorHAnsi"/>
        </w:rPr>
      </w:pPr>
    </w:p>
    <w:p w14:paraId="45EC4405" w14:textId="7A83267D" w:rsidR="00BF49EA" w:rsidRPr="00FB264A" w:rsidRDefault="00E34DB6">
      <w:pPr>
        <w:ind w:left="512"/>
        <w:rPr>
          <w:rFonts w:asciiTheme="minorHAnsi" w:eastAsia="Calibri" w:hAnsiTheme="minorHAnsi" w:cs="Calibri"/>
          <w:sz w:val="28"/>
          <w:szCs w:val="28"/>
        </w:rPr>
      </w:pPr>
      <w:r w:rsidRPr="00FB264A">
        <w:rPr>
          <w:rFonts w:asciiTheme="minorHAnsi" w:hAnsiTheme="minorHAnsi"/>
          <w:sz w:val="28"/>
          <w:szCs w:val="28"/>
        </w:rPr>
        <w:t xml:space="preserve">3.  </w:t>
      </w:r>
      <w:hyperlink w:anchor="Main" w:history="1">
        <w:r w:rsidRPr="00207DF8">
          <w:rPr>
            <w:rStyle w:val="Hyperlink"/>
            <w:rFonts w:asciiTheme="minorHAnsi" w:eastAsia="Calibri" w:hAnsiTheme="minorHAnsi" w:cs="Calibri"/>
            <w:sz w:val="28"/>
            <w:szCs w:val="28"/>
          </w:rPr>
          <w:t>SECTION TW</w:t>
        </w:r>
        <w:r w:rsidRPr="00207DF8">
          <w:rPr>
            <w:rStyle w:val="Hyperlink"/>
            <w:rFonts w:asciiTheme="minorHAnsi" w:eastAsia="Calibri" w:hAnsiTheme="minorHAnsi" w:cs="Calibri"/>
            <w:sz w:val="28"/>
            <w:szCs w:val="28"/>
          </w:rPr>
          <w:t>O</w:t>
        </w:r>
        <w:r w:rsidRPr="00207DF8">
          <w:rPr>
            <w:rStyle w:val="Hyperlink"/>
            <w:rFonts w:asciiTheme="minorHAnsi" w:eastAsia="Calibri" w:hAnsiTheme="minorHAnsi" w:cs="Calibri"/>
            <w:sz w:val="28"/>
            <w:szCs w:val="28"/>
          </w:rPr>
          <w:t>: MAIN MENU</w:t>
        </w:r>
      </w:hyperlink>
      <w:r w:rsidR="00041F03">
        <w:rPr>
          <w:rFonts w:asciiTheme="minorHAnsi" w:eastAsia="Calibri" w:hAnsiTheme="minorHAnsi" w:cs="Calibri"/>
          <w:sz w:val="28"/>
          <w:szCs w:val="28"/>
        </w:rPr>
        <w:t xml:space="preserve">                                                                        6</w:t>
      </w:r>
    </w:p>
    <w:p w14:paraId="13FA4079" w14:textId="77777777" w:rsidR="00BF49EA" w:rsidRPr="00FB264A" w:rsidRDefault="00E34DB6">
      <w:pPr>
        <w:spacing w:before="1"/>
        <w:ind w:left="872"/>
        <w:rPr>
          <w:rFonts w:asciiTheme="minorHAnsi" w:eastAsia="Calibri" w:hAnsiTheme="minorHAnsi" w:cs="Calibri"/>
          <w:sz w:val="28"/>
          <w:szCs w:val="28"/>
        </w:rPr>
      </w:pPr>
      <w:r w:rsidRPr="00FB264A">
        <w:rPr>
          <w:rFonts w:asciiTheme="minorHAnsi" w:eastAsia="Calibri" w:hAnsiTheme="minorHAnsi" w:cs="Calibri"/>
          <w:sz w:val="28"/>
          <w:szCs w:val="28"/>
        </w:rPr>
        <w:t>3.1 Start Inspection</w:t>
      </w:r>
    </w:p>
    <w:p w14:paraId="02880E78" w14:textId="77777777" w:rsidR="00BF49EA" w:rsidRPr="00FB264A" w:rsidRDefault="00E34DB6">
      <w:pPr>
        <w:spacing w:line="340" w:lineRule="exact"/>
        <w:ind w:left="872"/>
        <w:rPr>
          <w:rFonts w:asciiTheme="minorHAnsi" w:eastAsia="Calibri" w:hAnsiTheme="minorHAnsi" w:cs="Calibri"/>
          <w:sz w:val="28"/>
          <w:szCs w:val="28"/>
        </w:rPr>
      </w:pPr>
      <w:r w:rsidRPr="00FB264A">
        <w:rPr>
          <w:rFonts w:asciiTheme="minorHAnsi" w:eastAsia="Calibri" w:hAnsiTheme="minorHAnsi" w:cs="Calibri"/>
          <w:sz w:val="28"/>
          <w:szCs w:val="28"/>
        </w:rPr>
        <w:t>3.2 Edit Template</w:t>
      </w:r>
    </w:p>
    <w:p w14:paraId="389FC106" w14:textId="77777777" w:rsidR="00BF49EA" w:rsidRPr="00FB264A" w:rsidRDefault="00E34DB6">
      <w:pPr>
        <w:spacing w:line="340" w:lineRule="exact"/>
        <w:ind w:left="872"/>
        <w:rPr>
          <w:rFonts w:asciiTheme="minorHAnsi" w:eastAsia="Calibri" w:hAnsiTheme="minorHAnsi" w:cs="Calibri"/>
          <w:sz w:val="28"/>
          <w:szCs w:val="28"/>
        </w:rPr>
      </w:pPr>
      <w:r w:rsidRPr="00FB264A">
        <w:rPr>
          <w:rFonts w:asciiTheme="minorHAnsi" w:eastAsia="Calibri" w:hAnsiTheme="minorHAnsi" w:cs="Calibri"/>
          <w:sz w:val="28"/>
          <w:szCs w:val="28"/>
        </w:rPr>
        <w:t>3.3 Share File</w:t>
      </w:r>
    </w:p>
    <w:p w14:paraId="63BCDC32" w14:textId="77777777" w:rsidR="00BF49EA" w:rsidRPr="00FB264A" w:rsidRDefault="00E34DB6">
      <w:pPr>
        <w:spacing w:before="1"/>
        <w:ind w:left="872"/>
        <w:rPr>
          <w:rFonts w:asciiTheme="minorHAnsi" w:eastAsia="Calibri" w:hAnsiTheme="minorHAnsi" w:cs="Calibri"/>
          <w:sz w:val="28"/>
          <w:szCs w:val="28"/>
        </w:rPr>
      </w:pPr>
      <w:r w:rsidRPr="00FB264A">
        <w:rPr>
          <w:rFonts w:asciiTheme="minorHAnsi" w:eastAsia="Calibri" w:hAnsiTheme="minorHAnsi" w:cs="Calibri"/>
          <w:sz w:val="28"/>
          <w:szCs w:val="28"/>
        </w:rPr>
        <w:t>3.4 Create New Template</w:t>
      </w:r>
    </w:p>
    <w:p w14:paraId="5F5852EA" w14:textId="77777777" w:rsidR="00BF49EA" w:rsidRPr="00FB264A" w:rsidRDefault="00E34DB6">
      <w:pPr>
        <w:spacing w:line="340" w:lineRule="exact"/>
        <w:ind w:left="872"/>
        <w:rPr>
          <w:rFonts w:asciiTheme="minorHAnsi" w:eastAsia="Calibri" w:hAnsiTheme="minorHAnsi" w:cs="Calibri"/>
          <w:sz w:val="28"/>
          <w:szCs w:val="28"/>
        </w:rPr>
      </w:pPr>
      <w:r w:rsidRPr="00FB264A">
        <w:rPr>
          <w:rFonts w:asciiTheme="minorHAnsi" w:eastAsia="Calibri" w:hAnsiTheme="minorHAnsi" w:cs="Calibri"/>
          <w:sz w:val="28"/>
          <w:szCs w:val="28"/>
        </w:rPr>
        <w:t>3.5 Back</w:t>
      </w:r>
    </w:p>
    <w:p w14:paraId="5A71B24C" w14:textId="77777777" w:rsidR="00BF49EA" w:rsidRPr="00FB264A" w:rsidRDefault="00BF49EA">
      <w:pPr>
        <w:spacing w:before="2" w:line="140" w:lineRule="exact"/>
        <w:rPr>
          <w:rFonts w:asciiTheme="minorHAnsi" w:hAnsiTheme="minorHAnsi"/>
          <w:sz w:val="14"/>
          <w:szCs w:val="14"/>
        </w:rPr>
      </w:pPr>
    </w:p>
    <w:p w14:paraId="56D1FEE6" w14:textId="77777777" w:rsidR="00BF49EA" w:rsidRPr="00FB264A" w:rsidRDefault="00BF49EA">
      <w:pPr>
        <w:spacing w:line="200" w:lineRule="exact"/>
        <w:rPr>
          <w:rFonts w:asciiTheme="minorHAnsi" w:hAnsiTheme="minorHAnsi"/>
        </w:rPr>
      </w:pPr>
    </w:p>
    <w:p w14:paraId="512CAFF8" w14:textId="53AE9991" w:rsidR="00BF49EA" w:rsidRPr="00FB264A" w:rsidRDefault="00E34DB6">
      <w:pPr>
        <w:ind w:left="512"/>
        <w:rPr>
          <w:rFonts w:asciiTheme="minorHAnsi" w:eastAsia="Calibri" w:hAnsiTheme="minorHAnsi" w:cs="Calibri"/>
          <w:sz w:val="28"/>
          <w:szCs w:val="28"/>
        </w:rPr>
      </w:pPr>
      <w:r w:rsidRPr="00FB264A">
        <w:rPr>
          <w:rFonts w:asciiTheme="minorHAnsi" w:hAnsiTheme="minorHAnsi"/>
          <w:sz w:val="28"/>
          <w:szCs w:val="28"/>
        </w:rPr>
        <w:t xml:space="preserve">4.  </w:t>
      </w:r>
      <w:hyperlink w:anchor="Create" w:history="1">
        <w:r w:rsidRPr="00207DF8">
          <w:rPr>
            <w:rStyle w:val="Hyperlink"/>
            <w:rFonts w:asciiTheme="minorHAnsi" w:eastAsia="Calibri" w:hAnsiTheme="minorHAnsi" w:cs="Calibri"/>
            <w:sz w:val="28"/>
            <w:szCs w:val="28"/>
          </w:rPr>
          <w:t>SECTION THREE: CREATI</w:t>
        </w:r>
        <w:r w:rsidRPr="00207DF8">
          <w:rPr>
            <w:rStyle w:val="Hyperlink"/>
            <w:rFonts w:asciiTheme="minorHAnsi" w:eastAsia="Calibri" w:hAnsiTheme="minorHAnsi" w:cs="Calibri"/>
            <w:sz w:val="28"/>
            <w:szCs w:val="28"/>
          </w:rPr>
          <w:t>N</w:t>
        </w:r>
        <w:r w:rsidRPr="00207DF8">
          <w:rPr>
            <w:rStyle w:val="Hyperlink"/>
            <w:rFonts w:asciiTheme="minorHAnsi" w:eastAsia="Calibri" w:hAnsiTheme="minorHAnsi" w:cs="Calibri"/>
            <w:sz w:val="28"/>
            <w:szCs w:val="28"/>
          </w:rPr>
          <w:t>G</w:t>
        </w:r>
        <w:r w:rsidR="004D759A" w:rsidRPr="00207DF8">
          <w:rPr>
            <w:rStyle w:val="Hyperlink"/>
            <w:rFonts w:asciiTheme="minorHAnsi" w:eastAsia="Calibri" w:hAnsiTheme="minorHAnsi" w:cs="Calibri"/>
            <w:sz w:val="28"/>
            <w:szCs w:val="28"/>
          </w:rPr>
          <w:t xml:space="preserve"> A</w:t>
        </w:r>
        <w:r w:rsidRPr="00207DF8">
          <w:rPr>
            <w:rStyle w:val="Hyperlink"/>
            <w:rFonts w:asciiTheme="minorHAnsi" w:eastAsia="Calibri" w:hAnsiTheme="minorHAnsi" w:cs="Calibri"/>
            <w:sz w:val="28"/>
            <w:szCs w:val="28"/>
          </w:rPr>
          <w:t xml:space="preserve"> TEMPLATE</w:t>
        </w:r>
      </w:hyperlink>
      <w:r w:rsidR="00041F03">
        <w:rPr>
          <w:rFonts w:asciiTheme="minorHAnsi" w:eastAsia="Calibri" w:hAnsiTheme="minorHAnsi" w:cs="Calibri"/>
          <w:sz w:val="28"/>
          <w:szCs w:val="28"/>
        </w:rPr>
        <w:t xml:space="preserve">                                                  8</w:t>
      </w:r>
    </w:p>
    <w:p w14:paraId="3A67A4F2" w14:textId="77777777" w:rsidR="00BF49EA" w:rsidRPr="00FB264A" w:rsidRDefault="00BF49EA">
      <w:pPr>
        <w:spacing w:before="2" w:line="140" w:lineRule="exact"/>
        <w:rPr>
          <w:rFonts w:asciiTheme="minorHAnsi" w:hAnsiTheme="minorHAnsi"/>
          <w:sz w:val="14"/>
          <w:szCs w:val="14"/>
        </w:rPr>
      </w:pPr>
    </w:p>
    <w:p w14:paraId="352FA850" w14:textId="77777777" w:rsidR="00BF49EA" w:rsidRPr="00FB264A" w:rsidRDefault="00BF49EA">
      <w:pPr>
        <w:spacing w:line="200" w:lineRule="exact"/>
        <w:rPr>
          <w:rFonts w:asciiTheme="minorHAnsi" w:hAnsiTheme="minorHAnsi"/>
        </w:rPr>
      </w:pPr>
    </w:p>
    <w:p w14:paraId="0058DB16" w14:textId="085A7DE5" w:rsidR="00BF49EA" w:rsidRPr="00FB264A" w:rsidRDefault="00E34DB6">
      <w:pPr>
        <w:ind w:left="512"/>
        <w:rPr>
          <w:rFonts w:asciiTheme="minorHAnsi" w:eastAsia="Calibri" w:hAnsiTheme="minorHAnsi" w:cs="Calibri"/>
          <w:sz w:val="28"/>
          <w:szCs w:val="28"/>
        </w:rPr>
      </w:pPr>
      <w:r w:rsidRPr="00FB264A">
        <w:rPr>
          <w:rFonts w:asciiTheme="minorHAnsi" w:hAnsiTheme="minorHAnsi"/>
          <w:sz w:val="28"/>
          <w:szCs w:val="28"/>
        </w:rPr>
        <w:t xml:space="preserve">5.  </w:t>
      </w:r>
      <w:hyperlink w:anchor="Edit" w:history="1">
        <w:r w:rsidRPr="00207DF8">
          <w:rPr>
            <w:rStyle w:val="Hyperlink"/>
            <w:rFonts w:asciiTheme="minorHAnsi" w:eastAsia="Calibri" w:hAnsiTheme="minorHAnsi" w:cs="Calibri"/>
            <w:sz w:val="28"/>
            <w:szCs w:val="28"/>
          </w:rPr>
          <w:t xml:space="preserve">SECTION FOUR: </w:t>
        </w:r>
        <w:r w:rsidRPr="00207DF8">
          <w:rPr>
            <w:rStyle w:val="Hyperlink"/>
            <w:rFonts w:asciiTheme="minorHAnsi" w:eastAsia="Calibri" w:hAnsiTheme="minorHAnsi" w:cs="Calibri"/>
            <w:sz w:val="28"/>
            <w:szCs w:val="28"/>
          </w:rPr>
          <w:t>E</w:t>
        </w:r>
        <w:r w:rsidRPr="00207DF8">
          <w:rPr>
            <w:rStyle w:val="Hyperlink"/>
            <w:rFonts w:asciiTheme="minorHAnsi" w:eastAsia="Calibri" w:hAnsiTheme="minorHAnsi" w:cs="Calibri"/>
            <w:sz w:val="28"/>
            <w:szCs w:val="28"/>
          </w:rPr>
          <w:t>DIT</w:t>
        </w:r>
        <w:r w:rsidR="004D759A" w:rsidRPr="00207DF8">
          <w:rPr>
            <w:rStyle w:val="Hyperlink"/>
            <w:rFonts w:asciiTheme="minorHAnsi" w:eastAsia="Calibri" w:hAnsiTheme="minorHAnsi" w:cs="Calibri"/>
            <w:sz w:val="28"/>
            <w:szCs w:val="28"/>
          </w:rPr>
          <w:t>ING A</w:t>
        </w:r>
        <w:r w:rsidRPr="00207DF8">
          <w:rPr>
            <w:rStyle w:val="Hyperlink"/>
            <w:rFonts w:asciiTheme="minorHAnsi" w:eastAsia="Calibri" w:hAnsiTheme="minorHAnsi" w:cs="Calibri"/>
            <w:sz w:val="28"/>
            <w:szCs w:val="28"/>
          </w:rPr>
          <w:t xml:space="preserve"> TEMPLATE</w:t>
        </w:r>
      </w:hyperlink>
      <w:r w:rsidR="00041F03">
        <w:rPr>
          <w:rFonts w:asciiTheme="minorHAnsi" w:eastAsia="Calibri" w:hAnsiTheme="minorHAnsi" w:cs="Calibri"/>
          <w:sz w:val="28"/>
          <w:szCs w:val="28"/>
        </w:rPr>
        <w:t xml:space="preserve">                                                     16</w:t>
      </w:r>
    </w:p>
    <w:p w14:paraId="6BD97C2F" w14:textId="77777777" w:rsidR="00BF49EA" w:rsidRPr="00FB264A" w:rsidRDefault="00BF49EA">
      <w:pPr>
        <w:spacing w:line="200" w:lineRule="exact"/>
        <w:rPr>
          <w:rFonts w:asciiTheme="minorHAnsi" w:hAnsiTheme="minorHAnsi"/>
        </w:rPr>
      </w:pPr>
    </w:p>
    <w:p w14:paraId="117E02D3" w14:textId="77777777" w:rsidR="00BF49EA" w:rsidRPr="00FB264A" w:rsidRDefault="00BF49EA">
      <w:pPr>
        <w:spacing w:before="16" w:line="220" w:lineRule="exact"/>
        <w:rPr>
          <w:rFonts w:asciiTheme="minorHAnsi" w:hAnsiTheme="minorHAnsi"/>
          <w:sz w:val="22"/>
          <w:szCs w:val="22"/>
        </w:rPr>
      </w:pPr>
    </w:p>
    <w:p w14:paraId="2A3F2229" w14:textId="6A381AEC" w:rsidR="00BF49EA" w:rsidRPr="00FB264A" w:rsidRDefault="00E34DB6">
      <w:pPr>
        <w:ind w:left="512"/>
        <w:rPr>
          <w:rFonts w:asciiTheme="minorHAnsi" w:eastAsia="Calibri" w:hAnsiTheme="minorHAnsi" w:cs="Calibri"/>
          <w:sz w:val="28"/>
          <w:szCs w:val="28"/>
        </w:rPr>
      </w:pPr>
      <w:r w:rsidRPr="00FB264A">
        <w:rPr>
          <w:rFonts w:asciiTheme="minorHAnsi" w:hAnsiTheme="minorHAnsi"/>
          <w:sz w:val="28"/>
          <w:szCs w:val="28"/>
        </w:rPr>
        <w:t xml:space="preserve">6.  </w:t>
      </w:r>
      <w:hyperlink w:anchor="Inspect" w:history="1">
        <w:r w:rsidRPr="00207DF8">
          <w:rPr>
            <w:rStyle w:val="Hyperlink"/>
            <w:rFonts w:asciiTheme="minorHAnsi" w:eastAsia="Calibri" w:hAnsiTheme="minorHAnsi" w:cs="Calibri"/>
            <w:sz w:val="28"/>
            <w:szCs w:val="28"/>
          </w:rPr>
          <w:t>SECTION FIVE: ST</w:t>
        </w:r>
        <w:r w:rsidRPr="00207DF8">
          <w:rPr>
            <w:rStyle w:val="Hyperlink"/>
            <w:rFonts w:asciiTheme="minorHAnsi" w:eastAsia="Calibri" w:hAnsiTheme="minorHAnsi" w:cs="Calibri"/>
            <w:sz w:val="28"/>
            <w:szCs w:val="28"/>
          </w:rPr>
          <w:t>A</w:t>
        </w:r>
        <w:r w:rsidRPr="00207DF8">
          <w:rPr>
            <w:rStyle w:val="Hyperlink"/>
            <w:rFonts w:asciiTheme="minorHAnsi" w:eastAsia="Calibri" w:hAnsiTheme="minorHAnsi" w:cs="Calibri"/>
            <w:sz w:val="28"/>
            <w:szCs w:val="28"/>
          </w:rPr>
          <w:t>RT</w:t>
        </w:r>
        <w:r w:rsidR="004D759A" w:rsidRPr="00207DF8">
          <w:rPr>
            <w:rStyle w:val="Hyperlink"/>
            <w:rFonts w:asciiTheme="minorHAnsi" w:eastAsia="Calibri" w:hAnsiTheme="minorHAnsi" w:cs="Calibri"/>
            <w:sz w:val="28"/>
            <w:szCs w:val="28"/>
          </w:rPr>
          <w:t>ING AN</w:t>
        </w:r>
        <w:r w:rsidRPr="00207DF8">
          <w:rPr>
            <w:rStyle w:val="Hyperlink"/>
            <w:rFonts w:asciiTheme="minorHAnsi" w:eastAsia="Calibri" w:hAnsiTheme="minorHAnsi" w:cs="Calibri"/>
            <w:sz w:val="28"/>
            <w:szCs w:val="28"/>
          </w:rPr>
          <w:t xml:space="preserve"> INSPECTION</w:t>
        </w:r>
      </w:hyperlink>
      <w:r w:rsidR="00041F03">
        <w:rPr>
          <w:rFonts w:asciiTheme="minorHAnsi" w:eastAsia="Calibri" w:hAnsiTheme="minorHAnsi" w:cs="Calibri"/>
          <w:sz w:val="28"/>
          <w:szCs w:val="28"/>
        </w:rPr>
        <w:t xml:space="preserve">                                               18</w:t>
      </w:r>
    </w:p>
    <w:p w14:paraId="530E39A3" w14:textId="77777777" w:rsidR="00BF49EA" w:rsidRPr="00FB264A" w:rsidRDefault="00BF49EA">
      <w:pPr>
        <w:spacing w:line="200" w:lineRule="exact"/>
        <w:rPr>
          <w:rFonts w:asciiTheme="minorHAnsi" w:hAnsiTheme="minorHAnsi"/>
        </w:rPr>
      </w:pPr>
    </w:p>
    <w:p w14:paraId="63C60BA3" w14:textId="77777777" w:rsidR="00BF49EA" w:rsidRPr="00FB264A" w:rsidRDefault="00BF49EA">
      <w:pPr>
        <w:spacing w:before="13" w:line="220" w:lineRule="exact"/>
        <w:rPr>
          <w:rFonts w:asciiTheme="minorHAnsi" w:hAnsiTheme="minorHAnsi"/>
          <w:sz w:val="22"/>
          <w:szCs w:val="22"/>
        </w:rPr>
      </w:pPr>
    </w:p>
    <w:p w14:paraId="3FB95BDC" w14:textId="7BC9858C" w:rsidR="00BF49EA" w:rsidRPr="00FB264A" w:rsidRDefault="00E34DB6">
      <w:pPr>
        <w:ind w:left="512"/>
        <w:rPr>
          <w:rFonts w:asciiTheme="minorHAnsi" w:eastAsia="Calibri" w:hAnsiTheme="minorHAnsi" w:cs="Calibri"/>
          <w:sz w:val="28"/>
          <w:szCs w:val="28"/>
        </w:rPr>
      </w:pPr>
      <w:r w:rsidRPr="00FB264A">
        <w:rPr>
          <w:rFonts w:asciiTheme="minorHAnsi" w:hAnsiTheme="minorHAnsi"/>
          <w:sz w:val="28"/>
          <w:szCs w:val="28"/>
        </w:rPr>
        <w:t xml:space="preserve">7.  </w:t>
      </w:r>
      <w:hyperlink w:anchor="Share" w:history="1">
        <w:r w:rsidRPr="00207DF8">
          <w:rPr>
            <w:rStyle w:val="Hyperlink"/>
            <w:rFonts w:asciiTheme="minorHAnsi" w:eastAsia="Calibri" w:hAnsiTheme="minorHAnsi" w:cs="Calibri"/>
            <w:sz w:val="28"/>
            <w:szCs w:val="28"/>
          </w:rPr>
          <w:t>SECTION SIX: S</w:t>
        </w:r>
        <w:r w:rsidRPr="00207DF8">
          <w:rPr>
            <w:rStyle w:val="Hyperlink"/>
            <w:rFonts w:asciiTheme="minorHAnsi" w:eastAsia="Calibri" w:hAnsiTheme="minorHAnsi" w:cs="Calibri"/>
            <w:sz w:val="28"/>
            <w:szCs w:val="28"/>
          </w:rPr>
          <w:t>H</w:t>
        </w:r>
        <w:r w:rsidRPr="00207DF8">
          <w:rPr>
            <w:rStyle w:val="Hyperlink"/>
            <w:rFonts w:asciiTheme="minorHAnsi" w:eastAsia="Calibri" w:hAnsiTheme="minorHAnsi" w:cs="Calibri"/>
            <w:sz w:val="28"/>
            <w:szCs w:val="28"/>
          </w:rPr>
          <w:t>AR</w:t>
        </w:r>
        <w:r w:rsidR="004D759A" w:rsidRPr="00207DF8">
          <w:rPr>
            <w:rStyle w:val="Hyperlink"/>
            <w:rFonts w:asciiTheme="minorHAnsi" w:eastAsia="Calibri" w:hAnsiTheme="minorHAnsi" w:cs="Calibri"/>
            <w:sz w:val="28"/>
            <w:szCs w:val="28"/>
          </w:rPr>
          <w:t>ING</w:t>
        </w:r>
        <w:r w:rsidRPr="00207DF8">
          <w:rPr>
            <w:rStyle w:val="Hyperlink"/>
            <w:rFonts w:asciiTheme="minorHAnsi" w:eastAsia="Calibri" w:hAnsiTheme="minorHAnsi" w:cs="Calibri"/>
            <w:sz w:val="28"/>
            <w:szCs w:val="28"/>
          </w:rPr>
          <w:t xml:space="preserve"> </w:t>
        </w:r>
        <w:r w:rsidR="004D759A" w:rsidRPr="00207DF8">
          <w:rPr>
            <w:rStyle w:val="Hyperlink"/>
            <w:rFonts w:asciiTheme="minorHAnsi" w:eastAsia="Calibri" w:hAnsiTheme="minorHAnsi" w:cs="Calibri"/>
            <w:sz w:val="28"/>
            <w:szCs w:val="28"/>
          </w:rPr>
          <w:t>THE INSPECTION FORM</w:t>
        </w:r>
      </w:hyperlink>
      <w:r w:rsidR="00041F03">
        <w:rPr>
          <w:rFonts w:asciiTheme="minorHAnsi" w:eastAsia="Calibri" w:hAnsiTheme="minorHAnsi" w:cs="Calibri"/>
          <w:sz w:val="28"/>
          <w:szCs w:val="28"/>
        </w:rPr>
        <w:t xml:space="preserve">                                     23</w:t>
      </w:r>
    </w:p>
    <w:p w14:paraId="4505D320" w14:textId="77777777" w:rsidR="00BF49EA" w:rsidRPr="00FB264A" w:rsidRDefault="00BF49EA">
      <w:pPr>
        <w:spacing w:line="200" w:lineRule="exact"/>
        <w:rPr>
          <w:rFonts w:asciiTheme="minorHAnsi" w:hAnsiTheme="minorHAnsi"/>
        </w:rPr>
      </w:pPr>
    </w:p>
    <w:p w14:paraId="0B81420D" w14:textId="77777777" w:rsidR="00BF49EA" w:rsidRPr="00FB264A" w:rsidRDefault="00BF49EA">
      <w:pPr>
        <w:spacing w:before="13" w:line="220" w:lineRule="exact"/>
        <w:rPr>
          <w:rFonts w:asciiTheme="minorHAnsi" w:hAnsiTheme="minorHAnsi"/>
          <w:sz w:val="22"/>
          <w:szCs w:val="22"/>
        </w:rPr>
      </w:pPr>
    </w:p>
    <w:p w14:paraId="78CFB4E0" w14:textId="3D7F3B6E" w:rsidR="00BF49EA" w:rsidRPr="00FB264A" w:rsidRDefault="00E34DB6">
      <w:pPr>
        <w:ind w:left="512"/>
        <w:rPr>
          <w:rFonts w:asciiTheme="minorHAnsi" w:eastAsia="Calibri" w:hAnsiTheme="minorHAnsi" w:cs="Calibri"/>
          <w:sz w:val="28"/>
          <w:szCs w:val="28"/>
        </w:rPr>
      </w:pPr>
      <w:r w:rsidRPr="00FB264A">
        <w:rPr>
          <w:rFonts w:asciiTheme="minorHAnsi" w:hAnsiTheme="minorHAnsi"/>
          <w:sz w:val="28"/>
          <w:szCs w:val="28"/>
        </w:rPr>
        <w:t xml:space="preserve">8.  </w:t>
      </w:r>
      <w:hyperlink w:anchor="Trouble" w:history="1">
        <w:r w:rsidRPr="00207DF8">
          <w:rPr>
            <w:rStyle w:val="Hyperlink"/>
            <w:rFonts w:asciiTheme="minorHAnsi" w:eastAsia="Calibri" w:hAnsiTheme="minorHAnsi" w:cs="Calibri"/>
            <w:sz w:val="28"/>
            <w:szCs w:val="28"/>
          </w:rPr>
          <w:t>SECTION SEVEN: TR</w:t>
        </w:r>
        <w:r w:rsidRPr="00207DF8">
          <w:rPr>
            <w:rStyle w:val="Hyperlink"/>
            <w:rFonts w:asciiTheme="minorHAnsi" w:eastAsia="Calibri" w:hAnsiTheme="minorHAnsi" w:cs="Calibri"/>
            <w:sz w:val="28"/>
            <w:szCs w:val="28"/>
          </w:rPr>
          <w:t>O</w:t>
        </w:r>
        <w:r w:rsidRPr="00207DF8">
          <w:rPr>
            <w:rStyle w:val="Hyperlink"/>
            <w:rFonts w:asciiTheme="minorHAnsi" w:eastAsia="Calibri" w:hAnsiTheme="minorHAnsi" w:cs="Calibri"/>
            <w:sz w:val="28"/>
            <w:szCs w:val="28"/>
          </w:rPr>
          <w:t>UBLESHOOTING</w:t>
        </w:r>
      </w:hyperlink>
      <w:r w:rsidR="00041F03">
        <w:rPr>
          <w:rFonts w:asciiTheme="minorHAnsi" w:eastAsia="Calibri" w:hAnsiTheme="minorHAnsi" w:cs="Calibri"/>
          <w:sz w:val="28"/>
          <w:szCs w:val="28"/>
        </w:rPr>
        <w:t xml:space="preserve">                                                      25</w:t>
      </w:r>
    </w:p>
    <w:p w14:paraId="0B719309" w14:textId="6311CE01" w:rsidR="00041F03" w:rsidRDefault="00041F03" w:rsidP="00041F03">
      <w:pPr>
        <w:rPr>
          <w:rFonts w:asciiTheme="minorHAnsi" w:hAnsiTheme="minorHAnsi"/>
        </w:rPr>
      </w:pPr>
    </w:p>
    <w:p w14:paraId="3D18E7BC" w14:textId="77777777" w:rsidR="00041F03" w:rsidRDefault="00041F03" w:rsidP="00041F03">
      <w:pPr>
        <w:rPr>
          <w:rFonts w:asciiTheme="minorHAnsi" w:hAnsiTheme="minorHAnsi"/>
        </w:rPr>
      </w:pPr>
    </w:p>
    <w:p w14:paraId="39EF333F" w14:textId="18CF5BF6" w:rsidR="00BF49EA" w:rsidRDefault="00041F03" w:rsidP="00041F03">
      <w:pPr>
        <w:rPr>
          <w:rFonts w:ascii="Calibri" w:eastAsia="Calibri" w:hAnsi="Calibri" w:cs="Calibri"/>
          <w:sz w:val="28"/>
          <w:szCs w:val="28"/>
        </w:rPr>
      </w:pPr>
      <w:r>
        <w:rPr>
          <w:rFonts w:asciiTheme="minorHAnsi" w:hAnsiTheme="minorHAnsi"/>
        </w:rPr>
        <w:t xml:space="preserve">           </w:t>
      </w:r>
      <w:r w:rsidR="00E34DB6" w:rsidRPr="00FB264A">
        <w:rPr>
          <w:rFonts w:asciiTheme="minorHAnsi" w:hAnsiTheme="minorHAnsi"/>
          <w:sz w:val="28"/>
          <w:szCs w:val="28"/>
        </w:rPr>
        <w:t>9.</w:t>
      </w:r>
      <w:r w:rsidR="00E34DB6">
        <w:rPr>
          <w:sz w:val="28"/>
          <w:szCs w:val="28"/>
        </w:rPr>
        <w:t xml:space="preserve">  </w:t>
      </w:r>
      <w:hyperlink w:anchor="Feedback" w:history="1">
        <w:r w:rsidR="00E34DB6" w:rsidRPr="00207DF8">
          <w:rPr>
            <w:rStyle w:val="Hyperlink"/>
            <w:rFonts w:ascii="Calibri" w:eastAsia="Calibri" w:hAnsi="Calibri" w:cs="Calibri"/>
            <w:sz w:val="28"/>
            <w:szCs w:val="28"/>
          </w:rPr>
          <w:t xml:space="preserve">SECTION EIGHT: </w:t>
        </w:r>
        <w:r w:rsidR="00B90B30" w:rsidRPr="00207DF8">
          <w:rPr>
            <w:rStyle w:val="Hyperlink"/>
            <w:rFonts w:ascii="Calibri" w:eastAsia="Calibri" w:hAnsi="Calibri" w:cs="Calibri"/>
            <w:sz w:val="28"/>
            <w:szCs w:val="28"/>
          </w:rPr>
          <w:t>US</w:t>
        </w:r>
        <w:r w:rsidR="00B90B30" w:rsidRPr="00207DF8">
          <w:rPr>
            <w:rStyle w:val="Hyperlink"/>
            <w:rFonts w:ascii="Calibri" w:eastAsia="Calibri" w:hAnsi="Calibri" w:cs="Calibri"/>
            <w:sz w:val="28"/>
            <w:szCs w:val="28"/>
          </w:rPr>
          <w:t>E</w:t>
        </w:r>
        <w:r w:rsidR="00B90B30" w:rsidRPr="00207DF8">
          <w:rPr>
            <w:rStyle w:val="Hyperlink"/>
            <w:rFonts w:ascii="Calibri" w:eastAsia="Calibri" w:hAnsi="Calibri" w:cs="Calibri"/>
            <w:sz w:val="28"/>
            <w:szCs w:val="28"/>
          </w:rPr>
          <w:t xml:space="preserve">R </w:t>
        </w:r>
        <w:r w:rsidR="00E34DB6" w:rsidRPr="00207DF8">
          <w:rPr>
            <w:rStyle w:val="Hyperlink"/>
            <w:rFonts w:ascii="Calibri" w:eastAsia="Calibri" w:hAnsi="Calibri" w:cs="Calibri"/>
            <w:sz w:val="28"/>
            <w:szCs w:val="28"/>
          </w:rPr>
          <w:t>FEEDBACK</w:t>
        </w:r>
      </w:hyperlink>
      <w:r>
        <w:rPr>
          <w:rFonts w:ascii="Calibri" w:eastAsia="Calibri" w:hAnsi="Calibri" w:cs="Calibri"/>
          <w:sz w:val="28"/>
          <w:szCs w:val="28"/>
        </w:rPr>
        <w:t xml:space="preserve">                                                              26</w:t>
      </w:r>
    </w:p>
    <w:p w14:paraId="63B86C4D" w14:textId="7512A6F9" w:rsidR="00041F03" w:rsidRDefault="00041F03" w:rsidP="00041F03">
      <w:pPr>
        <w:ind w:left="512"/>
        <w:rPr>
          <w:rFonts w:ascii="Calibri" w:eastAsia="Calibri" w:hAnsi="Calibri" w:cs="Calibri"/>
          <w:sz w:val="28"/>
          <w:szCs w:val="28"/>
        </w:rPr>
        <w:sectPr w:rsidR="00041F03">
          <w:pgSz w:w="12240" w:h="15840"/>
          <w:pgMar w:top="520" w:right="1720" w:bottom="280" w:left="1720" w:header="319" w:footer="0" w:gutter="0"/>
          <w:cols w:space="720"/>
        </w:sectPr>
      </w:pPr>
      <w:r>
        <w:rPr>
          <w:rFonts w:ascii="Calibri" w:eastAsia="Calibri" w:hAnsi="Calibri" w:cs="Calibri"/>
          <w:sz w:val="28"/>
          <w:szCs w:val="28"/>
        </w:rPr>
        <w:t xml:space="preserve"> </w:t>
      </w:r>
    </w:p>
    <w:p w14:paraId="351FA2F6" w14:textId="77777777" w:rsidR="00BF49EA" w:rsidRDefault="00BF49EA">
      <w:pPr>
        <w:spacing w:line="200" w:lineRule="exact"/>
      </w:pPr>
    </w:p>
    <w:p w14:paraId="19BB7ACE" w14:textId="77777777" w:rsidR="00BF49EA" w:rsidRDefault="00BF49EA">
      <w:pPr>
        <w:spacing w:line="200" w:lineRule="exact"/>
      </w:pPr>
    </w:p>
    <w:p w14:paraId="4862F698" w14:textId="77777777" w:rsidR="00BF49EA" w:rsidRDefault="00BF49EA">
      <w:pPr>
        <w:spacing w:line="200" w:lineRule="exact"/>
      </w:pPr>
    </w:p>
    <w:p w14:paraId="179B032E" w14:textId="77777777" w:rsidR="00BF49EA" w:rsidRDefault="00BF49EA">
      <w:pPr>
        <w:spacing w:before="19" w:line="260" w:lineRule="exact"/>
        <w:rPr>
          <w:sz w:val="26"/>
          <w:szCs w:val="26"/>
        </w:rPr>
      </w:pPr>
    </w:p>
    <w:p w14:paraId="30D5CD02" w14:textId="77777777" w:rsidR="00BF49EA" w:rsidRPr="004D759A" w:rsidRDefault="00E34DB6" w:rsidP="00CB5EF9">
      <w:pPr>
        <w:spacing w:line="600" w:lineRule="exact"/>
        <w:ind w:left="101"/>
        <w:jc w:val="center"/>
        <w:rPr>
          <w:rFonts w:ascii="Calibri" w:eastAsia="Calibri" w:hAnsi="Calibri" w:cs="Calibri"/>
          <w:sz w:val="52"/>
          <w:szCs w:val="52"/>
        </w:rPr>
      </w:pPr>
      <w:r w:rsidRPr="004D759A">
        <w:rPr>
          <w:rFonts w:ascii="Calibri" w:eastAsia="Calibri" w:hAnsi="Calibri" w:cs="Calibri"/>
          <w:b/>
          <w:color w:val="424242"/>
          <w:w w:val="99"/>
          <w:position w:val="2"/>
          <w:sz w:val="52"/>
          <w:szCs w:val="52"/>
          <w:u w:val="thick" w:color="424242"/>
        </w:rPr>
        <w:t>OVERVIEW</w:t>
      </w:r>
      <w:bookmarkStart w:id="3" w:name="Overview"/>
      <w:bookmarkEnd w:id="3"/>
    </w:p>
    <w:p w14:paraId="1526A2A4" w14:textId="77777777" w:rsidR="00BF49EA" w:rsidRDefault="00BF49EA">
      <w:pPr>
        <w:spacing w:before="11" w:line="200" w:lineRule="exact"/>
      </w:pPr>
    </w:p>
    <w:p w14:paraId="3121B758" w14:textId="77777777" w:rsidR="00BF49EA" w:rsidRDefault="00E34DB6" w:rsidP="0023635E">
      <w:pPr>
        <w:spacing w:before="7" w:line="283" w:lineRule="auto"/>
        <w:ind w:left="269" w:right="66"/>
        <w:jc w:val="both"/>
        <w:rPr>
          <w:rFonts w:asciiTheme="minorHAnsi" w:hAnsiTheme="minorHAnsi" w:cs="Arial"/>
          <w:color w:val="000000"/>
          <w:sz w:val="28"/>
          <w:szCs w:val="28"/>
        </w:rPr>
      </w:pPr>
      <w:r w:rsidRPr="00BD44BB">
        <w:rPr>
          <w:rFonts w:ascii="Calibri" w:eastAsia="Calibri" w:hAnsi="Calibri" w:cs="Calibri"/>
          <w:b/>
          <w:color w:val="000000" w:themeColor="text1"/>
          <w:sz w:val="28"/>
          <w:szCs w:val="28"/>
        </w:rPr>
        <w:t xml:space="preserve">Inspect </w:t>
      </w:r>
      <w:r w:rsidRPr="00BD44BB">
        <w:rPr>
          <w:rFonts w:ascii="Calibri" w:eastAsia="Calibri" w:hAnsi="Calibri" w:cs="Calibri"/>
          <w:color w:val="000000" w:themeColor="text1"/>
          <w:sz w:val="28"/>
          <w:szCs w:val="28"/>
        </w:rPr>
        <w:t xml:space="preserve">is an application used to streamline the inspection process for businesses, </w:t>
      </w:r>
      <w:r w:rsidR="00BD44BB" w:rsidRPr="00BD44BB">
        <w:rPr>
          <w:rFonts w:asciiTheme="minorHAnsi" w:eastAsia="Calibri" w:hAnsiTheme="minorHAnsi" w:cs="Calibri"/>
          <w:color w:val="000000" w:themeColor="text1"/>
          <w:sz w:val="28"/>
          <w:szCs w:val="28"/>
        </w:rPr>
        <w:t>provid</w:t>
      </w:r>
      <w:r w:rsidR="0023635E">
        <w:rPr>
          <w:rFonts w:asciiTheme="minorHAnsi" w:eastAsia="Calibri" w:hAnsiTheme="minorHAnsi" w:cs="Calibri"/>
          <w:color w:val="000000" w:themeColor="text1"/>
          <w:sz w:val="28"/>
          <w:szCs w:val="28"/>
        </w:rPr>
        <w:t>ing</w:t>
      </w:r>
      <w:r w:rsidR="00BD44BB" w:rsidRPr="00BD44BB">
        <w:rPr>
          <w:rFonts w:asciiTheme="minorHAnsi" w:eastAsia="Calibri" w:hAnsiTheme="minorHAnsi" w:cs="Calibri"/>
          <w:color w:val="000000" w:themeColor="text1"/>
          <w:sz w:val="28"/>
          <w:szCs w:val="28"/>
        </w:rPr>
        <w:t xml:space="preserve"> a</w:t>
      </w:r>
      <w:r w:rsidR="00AF379A" w:rsidRPr="00BD44BB">
        <w:rPr>
          <w:rFonts w:asciiTheme="minorHAnsi" w:eastAsia="Calibri" w:hAnsiTheme="minorHAnsi" w:cs="Calibri"/>
          <w:color w:val="000000" w:themeColor="text1"/>
          <w:sz w:val="28"/>
          <w:szCs w:val="28"/>
        </w:rPr>
        <w:t xml:space="preserve"> </w:t>
      </w:r>
      <w:r w:rsidR="00AF379A" w:rsidRPr="00F4616B">
        <w:rPr>
          <w:rFonts w:asciiTheme="minorHAnsi" w:hAnsiTheme="minorHAnsi" w:cs="Arial"/>
          <w:color w:val="000000"/>
          <w:sz w:val="28"/>
          <w:szCs w:val="28"/>
        </w:rPr>
        <w:t xml:space="preserve">software solution will solve is the duplication of paperwork created by on-site inspections. Often traditional paper forms are taken on-site and filled out, then at a later date and time, digitised and photos added.  </w:t>
      </w:r>
      <w:r w:rsidR="00EF5D81">
        <w:rPr>
          <w:rFonts w:asciiTheme="minorHAnsi" w:hAnsiTheme="minorHAnsi" w:cs="Arial"/>
          <w:color w:val="000000"/>
          <w:sz w:val="28"/>
          <w:szCs w:val="28"/>
        </w:rPr>
        <w:t xml:space="preserve">This App provides a </w:t>
      </w:r>
      <w:r w:rsidR="00AF379A" w:rsidRPr="00F4616B">
        <w:rPr>
          <w:rFonts w:asciiTheme="minorHAnsi" w:hAnsiTheme="minorHAnsi" w:cs="Arial"/>
          <w:color w:val="000000"/>
          <w:sz w:val="28"/>
          <w:szCs w:val="28"/>
        </w:rPr>
        <w:t xml:space="preserve">solution </w:t>
      </w:r>
      <w:r w:rsidR="00EF5D81">
        <w:rPr>
          <w:rFonts w:asciiTheme="minorHAnsi" w:hAnsiTheme="minorHAnsi" w:cs="Arial"/>
          <w:color w:val="000000"/>
          <w:sz w:val="28"/>
          <w:szCs w:val="28"/>
        </w:rPr>
        <w:t>that will</w:t>
      </w:r>
      <w:r w:rsidR="00AF379A" w:rsidRPr="00F4616B">
        <w:rPr>
          <w:rFonts w:asciiTheme="minorHAnsi" w:hAnsiTheme="minorHAnsi" w:cs="Arial"/>
          <w:color w:val="000000"/>
          <w:sz w:val="28"/>
          <w:szCs w:val="28"/>
        </w:rPr>
        <w:t xml:space="preserve"> bridge the gap between initial on-site inspection and the digitisation process that occurs later and in the process saving resources, time, and money.</w:t>
      </w:r>
    </w:p>
    <w:p w14:paraId="51AD4952" w14:textId="77777777" w:rsidR="00CC4BC0" w:rsidRDefault="00CC4BC0" w:rsidP="0023635E">
      <w:pPr>
        <w:spacing w:before="7" w:line="283" w:lineRule="auto"/>
        <w:ind w:left="269" w:right="66"/>
        <w:jc w:val="both"/>
        <w:rPr>
          <w:rFonts w:asciiTheme="minorHAnsi" w:hAnsiTheme="minorHAnsi" w:cs="Arial"/>
          <w:color w:val="000000"/>
          <w:sz w:val="28"/>
          <w:szCs w:val="28"/>
        </w:rPr>
      </w:pPr>
    </w:p>
    <w:p w14:paraId="33B70DD2" w14:textId="77777777" w:rsidR="00CC4BC0" w:rsidRDefault="00CC4BC0" w:rsidP="0023635E">
      <w:pPr>
        <w:spacing w:before="7" w:line="283" w:lineRule="auto"/>
        <w:ind w:left="269" w:right="66"/>
        <w:jc w:val="both"/>
        <w:rPr>
          <w:rFonts w:asciiTheme="minorHAnsi" w:hAnsiTheme="minorHAnsi" w:cs="Arial"/>
          <w:color w:val="000000"/>
          <w:sz w:val="28"/>
          <w:szCs w:val="28"/>
        </w:rPr>
      </w:pPr>
    </w:p>
    <w:p w14:paraId="7CC16FAA" w14:textId="77777777" w:rsidR="00CC4BC0" w:rsidRDefault="00CC4BC0" w:rsidP="0023635E">
      <w:pPr>
        <w:spacing w:before="7" w:line="283" w:lineRule="auto"/>
        <w:ind w:left="269" w:right="66"/>
        <w:jc w:val="both"/>
        <w:rPr>
          <w:rFonts w:asciiTheme="minorHAnsi" w:hAnsiTheme="minorHAnsi" w:cs="Arial"/>
          <w:color w:val="000000"/>
          <w:sz w:val="28"/>
          <w:szCs w:val="28"/>
        </w:rPr>
      </w:pPr>
    </w:p>
    <w:p w14:paraId="3E5734C2" w14:textId="77777777" w:rsidR="00CC4BC0" w:rsidRDefault="00CC4BC0" w:rsidP="0023635E">
      <w:pPr>
        <w:spacing w:before="7" w:line="283" w:lineRule="auto"/>
        <w:ind w:left="269" w:right="66"/>
        <w:jc w:val="both"/>
        <w:rPr>
          <w:rFonts w:asciiTheme="minorHAnsi" w:hAnsiTheme="minorHAnsi" w:cs="Arial"/>
          <w:color w:val="000000"/>
          <w:sz w:val="28"/>
          <w:szCs w:val="28"/>
        </w:rPr>
      </w:pPr>
    </w:p>
    <w:p w14:paraId="50D5F501" w14:textId="77777777" w:rsidR="00CC4BC0" w:rsidRDefault="00CC4BC0" w:rsidP="0023635E">
      <w:pPr>
        <w:spacing w:before="7" w:line="283" w:lineRule="auto"/>
        <w:ind w:left="269" w:right="66"/>
        <w:jc w:val="both"/>
        <w:rPr>
          <w:rFonts w:asciiTheme="minorHAnsi" w:hAnsiTheme="minorHAnsi" w:cs="Arial"/>
          <w:color w:val="000000"/>
          <w:sz w:val="28"/>
          <w:szCs w:val="28"/>
        </w:rPr>
      </w:pPr>
    </w:p>
    <w:p w14:paraId="16D40C3F" w14:textId="77777777" w:rsidR="00CC4BC0" w:rsidRDefault="00CC4BC0" w:rsidP="0023635E">
      <w:pPr>
        <w:spacing w:before="7" w:line="283" w:lineRule="auto"/>
        <w:ind w:left="269" w:right="66"/>
        <w:jc w:val="both"/>
        <w:rPr>
          <w:rFonts w:asciiTheme="minorHAnsi" w:hAnsiTheme="minorHAnsi" w:cs="Arial"/>
          <w:color w:val="000000"/>
          <w:sz w:val="28"/>
          <w:szCs w:val="28"/>
        </w:rPr>
      </w:pPr>
    </w:p>
    <w:p w14:paraId="28672681" w14:textId="77777777" w:rsidR="00CC4BC0" w:rsidRDefault="00CC4BC0" w:rsidP="0023635E">
      <w:pPr>
        <w:spacing w:before="7" w:line="283" w:lineRule="auto"/>
        <w:ind w:left="269" w:right="66"/>
        <w:jc w:val="both"/>
        <w:rPr>
          <w:rFonts w:asciiTheme="minorHAnsi" w:hAnsiTheme="minorHAnsi" w:cs="Arial"/>
          <w:color w:val="000000"/>
          <w:sz w:val="28"/>
          <w:szCs w:val="28"/>
        </w:rPr>
      </w:pPr>
    </w:p>
    <w:p w14:paraId="71FD2D82" w14:textId="77777777" w:rsidR="00CC4BC0" w:rsidRDefault="00CC4BC0" w:rsidP="0023635E">
      <w:pPr>
        <w:spacing w:before="7" w:line="283" w:lineRule="auto"/>
        <w:ind w:left="269" w:right="66"/>
        <w:jc w:val="both"/>
        <w:rPr>
          <w:rFonts w:asciiTheme="minorHAnsi" w:hAnsiTheme="minorHAnsi" w:cs="Arial"/>
          <w:color w:val="000000"/>
          <w:sz w:val="28"/>
          <w:szCs w:val="28"/>
        </w:rPr>
      </w:pPr>
    </w:p>
    <w:p w14:paraId="40A6E5C0" w14:textId="77777777" w:rsidR="00CC4BC0" w:rsidRDefault="00CC4BC0" w:rsidP="0023635E">
      <w:pPr>
        <w:spacing w:before="7" w:line="283" w:lineRule="auto"/>
        <w:ind w:left="269" w:right="66"/>
        <w:jc w:val="both"/>
        <w:rPr>
          <w:rFonts w:asciiTheme="minorHAnsi" w:hAnsiTheme="minorHAnsi" w:cs="Arial"/>
          <w:color w:val="000000"/>
          <w:sz w:val="28"/>
          <w:szCs w:val="28"/>
        </w:rPr>
      </w:pPr>
    </w:p>
    <w:p w14:paraId="7D921008" w14:textId="77777777" w:rsidR="00CC4BC0" w:rsidRDefault="00CC4BC0" w:rsidP="0023635E">
      <w:pPr>
        <w:spacing w:before="7" w:line="283" w:lineRule="auto"/>
        <w:ind w:left="269" w:right="66"/>
        <w:jc w:val="both"/>
        <w:rPr>
          <w:rFonts w:asciiTheme="minorHAnsi" w:hAnsiTheme="minorHAnsi" w:cs="Arial"/>
          <w:color w:val="000000"/>
          <w:sz w:val="28"/>
          <w:szCs w:val="28"/>
        </w:rPr>
      </w:pPr>
    </w:p>
    <w:p w14:paraId="6625138B" w14:textId="77777777" w:rsidR="00CC4BC0" w:rsidRDefault="00CC4BC0" w:rsidP="0023635E">
      <w:pPr>
        <w:spacing w:before="7" w:line="283" w:lineRule="auto"/>
        <w:ind w:left="269" w:right="66"/>
        <w:jc w:val="both"/>
        <w:rPr>
          <w:rFonts w:asciiTheme="minorHAnsi" w:hAnsiTheme="minorHAnsi" w:cs="Arial"/>
          <w:color w:val="000000"/>
          <w:sz w:val="28"/>
          <w:szCs w:val="28"/>
        </w:rPr>
      </w:pPr>
    </w:p>
    <w:p w14:paraId="3835546B" w14:textId="77777777" w:rsidR="00CC4BC0" w:rsidRDefault="00CC4BC0" w:rsidP="0023635E">
      <w:pPr>
        <w:spacing w:before="7" w:line="283" w:lineRule="auto"/>
        <w:ind w:left="269" w:right="66"/>
        <w:jc w:val="both"/>
        <w:rPr>
          <w:rFonts w:asciiTheme="minorHAnsi" w:hAnsiTheme="minorHAnsi" w:cs="Arial"/>
          <w:color w:val="000000"/>
          <w:sz w:val="28"/>
          <w:szCs w:val="28"/>
        </w:rPr>
      </w:pPr>
    </w:p>
    <w:p w14:paraId="6C097ACB" w14:textId="77777777" w:rsidR="00CC4BC0" w:rsidRDefault="00CC4BC0" w:rsidP="0023635E">
      <w:pPr>
        <w:spacing w:before="7" w:line="283" w:lineRule="auto"/>
        <w:ind w:left="269" w:right="66"/>
        <w:jc w:val="both"/>
        <w:rPr>
          <w:rFonts w:asciiTheme="minorHAnsi" w:hAnsiTheme="minorHAnsi" w:cs="Arial"/>
          <w:color w:val="000000"/>
          <w:sz w:val="28"/>
          <w:szCs w:val="28"/>
        </w:rPr>
      </w:pPr>
    </w:p>
    <w:p w14:paraId="438CEE56" w14:textId="77777777" w:rsidR="00CC4BC0" w:rsidRDefault="00CC4BC0" w:rsidP="0023635E">
      <w:pPr>
        <w:spacing w:before="7" w:line="283" w:lineRule="auto"/>
        <w:ind w:left="269" w:right="66"/>
        <w:jc w:val="both"/>
        <w:rPr>
          <w:rFonts w:asciiTheme="minorHAnsi" w:hAnsiTheme="minorHAnsi" w:cs="Arial"/>
          <w:color w:val="000000"/>
          <w:sz w:val="28"/>
          <w:szCs w:val="28"/>
        </w:rPr>
      </w:pPr>
    </w:p>
    <w:p w14:paraId="6C47A4A3" w14:textId="77777777" w:rsidR="00CC4BC0" w:rsidRDefault="00CC4BC0" w:rsidP="0023635E">
      <w:pPr>
        <w:spacing w:before="7" w:line="283" w:lineRule="auto"/>
        <w:ind w:left="269" w:right="66"/>
        <w:jc w:val="both"/>
        <w:rPr>
          <w:rFonts w:asciiTheme="minorHAnsi" w:hAnsiTheme="minorHAnsi" w:cs="Arial"/>
          <w:color w:val="000000"/>
          <w:sz w:val="28"/>
          <w:szCs w:val="28"/>
        </w:rPr>
      </w:pPr>
    </w:p>
    <w:p w14:paraId="45EA4913" w14:textId="77777777" w:rsidR="00CC4BC0" w:rsidRDefault="00CC4BC0" w:rsidP="0023635E">
      <w:pPr>
        <w:spacing w:before="7" w:line="283" w:lineRule="auto"/>
        <w:ind w:left="269" w:right="66"/>
        <w:jc w:val="both"/>
        <w:rPr>
          <w:rFonts w:asciiTheme="minorHAnsi" w:hAnsiTheme="minorHAnsi" w:cs="Arial"/>
          <w:color w:val="000000"/>
          <w:sz w:val="28"/>
          <w:szCs w:val="28"/>
        </w:rPr>
      </w:pPr>
    </w:p>
    <w:p w14:paraId="18E1DD08" w14:textId="77777777" w:rsidR="00CC4BC0" w:rsidRDefault="00CC4BC0" w:rsidP="0023635E">
      <w:pPr>
        <w:spacing w:before="7" w:line="283" w:lineRule="auto"/>
        <w:ind w:left="269" w:right="66"/>
        <w:jc w:val="both"/>
        <w:rPr>
          <w:rFonts w:asciiTheme="minorHAnsi" w:hAnsiTheme="minorHAnsi" w:cs="Arial"/>
          <w:color w:val="000000"/>
          <w:sz w:val="28"/>
          <w:szCs w:val="28"/>
        </w:rPr>
      </w:pPr>
    </w:p>
    <w:p w14:paraId="3057BFE6" w14:textId="77777777" w:rsidR="00CC4BC0" w:rsidRDefault="00CC4BC0" w:rsidP="0023635E">
      <w:pPr>
        <w:spacing w:before="7" w:line="283" w:lineRule="auto"/>
        <w:ind w:left="269" w:right="66"/>
        <w:jc w:val="both"/>
        <w:rPr>
          <w:rFonts w:asciiTheme="minorHAnsi" w:hAnsiTheme="minorHAnsi" w:cs="Arial"/>
          <w:color w:val="000000"/>
          <w:sz w:val="28"/>
          <w:szCs w:val="28"/>
        </w:rPr>
      </w:pPr>
    </w:p>
    <w:p w14:paraId="3C409AA3" w14:textId="77777777" w:rsidR="00CC4BC0" w:rsidRDefault="00CC4BC0" w:rsidP="0023635E">
      <w:pPr>
        <w:spacing w:before="7" w:line="283" w:lineRule="auto"/>
        <w:ind w:left="269" w:right="66"/>
        <w:jc w:val="both"/>
        <w:rPr>
          <w:rFonts w:asciiTheme="minorHAnsi" w:hAnsiTheme="minorHAnsi" w:cs="Arial"/>
          <w:color w:val="000000"/>
          <w:sz w:val="28"/>
          <w:szCs w:val="28"/>
        </w:rPr>
      </w:pPr>
    </w:p>
    <w:p w14:paraId="636CA3D6" w14:textId="77777777" w:rsidR="00CC4BC0" w:rsidRDefault="00CC4BC0" w:rsidP="0023635E">
      <w:pPr>
        <w:spacing w:before="7" w:line="283" w:lineRule="auto"/>
        <w:ind w:left="269" w:right="66"/>
        <w:jc w:val="both"/>
        <w:rPr>
          <w:rFonts w:asciiTheme="minorHAnsi" w:hAnsiTheme="minorHAnsi" w:cs="Arial"/>
          <w:color w:val="000000"/>
          <w:sz w:val="28"/>
          <w:szCs w:val="28"/>
        </w:rPr>
      </w:pPr>
    </w:p>
    <w:p w14:paraId="0C7CE04E" w14:textId="77777777" w:rsidR="00CC4BC0" w:rsidRDefault="00CC4BC0" w:rsidP="0023635E">
      <w:pPr>
        <w:spacing w:before="7" w:line="283" w:lineRule="auto"/>
        <w:ind w:left="269" w:right="66"/>
        <w:jc w:val="both"/>
        <w:rPr>
          <w:rFonts w:asciiTheme="minorHAnsi" w:hAnsiTheme="minorHAnsi" w:cs="Arial"/>
          <w:color w:val="000000"/>
          <w:sz w:val="28"/>
          <w:szCs w:val="28"/>
        </w:rPr>
      </w:pPr>
    </w:p>
    <w:p w14:paraId="328D2412" w14:textId="77777777" w:rsidR="00CC4BC0" w:rsidRDefault="00CC4BC0" w:rsidP="0023635E">
      <w:pPr>
        <w:spacing w:before="7" w:line="283" w:lineRule="auto"/>
        <w:ind w:left="269" w:right="66"/>
        <w:jc w:val="both"/>
        <w:rPr>
          <w:rFonts w:asciiTheme="minorHAnsi" w:hAnsiTheme="minorHAnsi" w:cs="Arial"/>
          <w:color w:val="000000"/>
          <w:sz w:val="28"/>
          <w:szCs w:val="28"/>
        </w:rPr>
      </w:pPr>
    </w:p>
    <w:p w14:paraId="7C67B801" w14:textId="77777777" w:rsidR="00CC4BC0" w:rsidRDefault="00CC4BC0" w:rsidP="0023635E">
      <w:pPr>
        <w:spacing w:before="7" w:line="283" w:lineRule="auto"/>
        <w:ind w:left="269" w:right="66"/>
        <w:jc w:val="both"/>
        <w:rPr>
          <w:rFonts w:asciiTheme="minorHAnsi" w:hAnsiTheme="minorHAnsi" w:cs="Arial"/>
          <w:color w:val="000000"/>
          <w:sz w:val="28"/>
          <w:szCs w:val="28"/>
        </w:rPr>
      </w:pPr>
    </w:p>
    <w:p w14:paraId="6BC087D1" w14:textId="77777777" w:rsidR="00CC4BC0" w:rsidRDefault="00CC4BC0" w:rsidP="0023635E">
      <w:pPr>
        <w:spacing w:before="7" w:line="283" w:lineRule="auto"/>
        <w:ind w:left="269" w:right="66"/>
        <w:jc w:val="both"/>
        <w:rPr>
          <w:rFonts w:asciiTheme="minorHAnsi" w:hAnsiTheme="minorHAnsi" w:cs="Arial"/>
          <w:color w:val="000000"/>
          <w:sz w:val="28"/>
          <w:szCs w:val="28"/>
        </w:rPr>
      </w:pPr>
    </w:p>
    <w:p w14:paraId="063A2A0D" w14:textId="241C266A" w:rsidR="00CC4BC0" w:rsidRPr="00CC4BC0" w:rsidRDefault="00CC4BC0" w:rsidP="00CC4BC0">
      <w:pPr>
        <w:spacing w:before="7" w:line="283" w:lineRule="auto"/>
        <w:ind w:left="269" w:right="66"/>
        <w:rPr>
          <w:rStyle w:val="Hyperlink"/>
          <w:rFonts w:asciiTheme="minorHAnsi" w:hAnsiTheme="minorHAnsi" w:cs="Arial"/>
          <w:sz w:val="28"/>
          <w:szCs w:val="28"/>
        </w:rPr>
        <w:sectPr w:rsidR="00CC4BC0" w:rsidRPr="00CC4BC0">
          <w:pgSz w:w="12240" w:h="15840"/>
          <w:pgMar w:top="520" w:right="1420" w:bottom="280" w:left="1620" w:header="319" w:footer="0" w:gutter="0"/>
          <w:cols w:space="720"/>
        </w:sectPr>
      </w:pPr>
      <w:r>
        <w:rPr>
          <w:rFonts w:asciiTheme="minorHAnsi" w:hAnsiTheme="minorHAnsi" w:cs="Arial"/>
          <w:color w:val="000000"/>
          <w:sz w:val="28"/>
          <w:szCs w:val="28"/>
        </w:rPr>
        <w:fldChar w:fldCharType="begin"/>
      </w:r>
      <w:r>
        <w:rPr>
          <w:rFonts w:asciiTheme="minorHAnsi" w:hAnsiTheme="minorHAnsi" w:cs="Arial"/>
          <w:color w:val="000000"/>
          <w:sz w:val="28"/>
          <w:szCs w:val="28"/>
        </w:rPr>
        <w:instrText xml:space="preserve"> HYPERLINK  \l "Contents" </w:instrText>
      </w:r>
      <w:r>
        <w:rPr>
          <w:rFonts w:asciiTheme="minorHAnsi" w:hAnsiTheme="minorHAnsi" w:cs="Arial"/>
          <w:color w:val="000000"/>
          <w:sz w:val="28"/>
          <w:szCs w:val="28"/>
        </w:rPr>
      </w:r>
      <w:r>
        <w:rPr>
          <w:rFonts w:asciiTheme="minorHAnsi" w:hAnsiTheme="minorHAnsi" w:cs="Arial"/>
          <w:color w:val="000000"/>
          <w:sz w:val="28"/>
          <w:szCs w:val="28"/>
        </w:rPr>
        <w:fldChar w:fldCharType="separate"/>
      </w:r>
      <w:r w:rsidRPr="00CC4BC0">
        <w:rPr>
          <w:rStyle w:val="Hyperlink"/>
          <w:rFonts w:asciiTheme="minorHAnsi" w:hAnsiTheme="minorHAnsi" w:cs="Arial"/>
          <w:sz w:val="28"/>
          <w:szCs w:val="28"/>
        </w:rPr>
        <w:t>BACK TO CO</w:t>
      </w:r>
      <w:r w:rsidRPr="00CC4BC0">
        <w:rPr>
          <w:rStyle w:val="Hyperlink"/>
          <w:rFonts w:asciiTheme="minorHAnsi" w:hAnsiTheme="minorHAnsi" w:cs="Arial"/>
          <w:sz w:val="28"/>
          <w:szCs w:val="28"/>
        </w:rPr>
        <w:t>N</w:t>
      </w:r>
      <w:r w:rsidRPr="00CC4BC0">
        <w:rPr>
          <w:rStyle w:val="Hyperlink"/>
          <w:rFonts w:asciiTheme="minorHAnsi" w:hAnsiTheme="minorHAnsi" w:cs="Arial"/>
          <w:sz w:val="28"/>
          <w:szCs w:val="28"/>
        </w:rPr>
        <w:t>TENTS PAGE</w:t>
      </w:r>
    </w:p>
    <w:p w14:paraId="006BD83E" w14:textId="0C19261D" w:rsidR="00BF49EA" w:rsidRDefault="00CC4BC0">
      <w:pPr>
        <w:spacing w:line="200" w:lineRule="exact"/>
      </w:pPr>
      <w:r>
        <w:rPr>
          <w:rFonts w:asciiTheme="minorHAnsi" w:hAnsiTheme="minorHAnsi" w:cs="Arial"/>
          <w:color w:val="000000"/>
          <w:sz w:val="28"/>
          <w:szCs w:val="28"/>
        </w:rPr>
        <w:lastRenderedPageBreak/>
        <w:fldChar w:fldCharType="end"/>
      </w:r>
    </w:p>
    <w:p w14:paraId="445379BF" w14:textId="77777777" w:rsidR="00BF49EA" w:rsidRDefault="00BF49EA">
      <w:pPr>
        <w:spacing w:line="200" w:lineRule="exact"/>
      </w:pPr>
    </w:p>
    <w:p w14:paraId="51726935" w14:textId="77777777" w:rsidR="00BF49EA" w:rsidRDefault="00BF49EA">
      <w:pPr>
        <w:spacing w:line="200" w:lineRule="exact"/>
      </w:pPr>
    </w:p>
    <w:p w14:paraId="2D3AECDF" w14:textId="77777777" w:rsidR="00BF49EA" w:rsidRDefault="00BF49EA">
      <w:pPr>
        <w:spacing w:line="200" w:lineRule="exact"/>
      </w:pPr>
    </w:p>
    <w:p w14:paraId="489DFFF4" w14:textId="77777777" w:rsidR="00BF49EA" w:rsidRDefault="00BF49EA">
      <w:pPr>
        <w:spacing w:before="17" w:line="240" w:lineRule="exact"/>
        <w:rPr>
          <w:sz w:val="24"/>
          <w:szCs w:val="24"/>
        </w:rPr>
      </w:pPr>
    </w:p>
    <w:p w14:paraId="7070FE6B" w14:textId="77777777" w:rsidR="00BF49EA" w:rsidRPr="004D759A" w:rsidRDefault="00E34DB6" w:rsidP="00296D0D">
      <w:pPr>
        <w:spacing w:line="600" w:lineRule="exact"/>
        <w:ind w:left="101"/>
        <w:jc w:val="center"/>
        <w:rPr>
          <w:rFonts w:ascii="Calibri" w:eastAsia="Calibri" w:hAnsi="Calibri" w:cs="Calibri"/>
          <w:sz w:val="52"/>
          <w:szCs w:val="52"/>
        </w:rPr>
      </w:pPr>
      <w:r w:rsidRPr="004D759A">
        <w:rPr>
          <w:rFonts w:ascii="Calibri" w:eastAsia="Calibri" w:hAnsi="Calibri" w:cs="Calibri"/>
          <w:b/>
          <w:color w:val="424242"/>
          <w:w w:val="99"/>
          <w:position w:val="2"/>
          <w:sz w:val="52"/>
          <w:szCs w:val="52"/>
          <w:u w:val="thick" w:color="424242"/>
        </w:rPr>
        <w:t>SECTION ONE: GETTING STARTED</w:t>
      </w:r>
      <w:bookmarkStart w:id="4" w:name="Started"/>
      <w:bookmarkEnd w:id="4"/>
    </w:p>
    <w:p w14:paraId="39DD335A" w14:textId="77777777" w:rsidR="00BF49EA" w:rsidRDefault="00BF49EA">
      <w:pPr>
        <w:spacing w:before="7" w:line="100" w:lineRule="exact"/>
        <w:rPr>
          <w:sz w:val="10"/>
          <w:szCs w:val="10"/>
        </w:rPr>
      </w:pPr>
    </w:p>
    <w:p w14:paraId="7607CD7F" w14:textId="77777777" w:rsidR="00BF49EA" w:rsidRDefault="00BF49EA">
      <w:pPr>
        <w:spacing w:line="200" w:lineRule="exact"/>
      </w:pPr>
    </w:p>
    <w:p w14:paraId="24637E1E" w14:textId="77777777" w:rsidR="00BF49EA" w:rsidRDefault="00E34DB6">
      <w:pPr>
        <w:spacing w:before="7"/>
        <w:ind w:left="101"/>
        <w:rPr>
          <w:rFonts w:ascii="Calibri" w:eastAsia="Calibri" w:hAnsi="Calibri" w:cs="Calibri"/>
          <w:sz w:val="24"/>
          <w:szCs w:val="24"/>
        </w:rPr>
      </w:pPr>
      <w:r>
        <w:rPr>
          <w:rFonts w:ascii="Calibri" w:eastAsia="Calibri" w:hAnsi="Calibri" w:cs="Calibri"/>
          <w:b/>
          <w:color w:val="424242"/>
          <w:sz w:val="24"/>
          <w:szCs w:val="24"/>
        </w:rPr>
        <w:t>2.1 DOWNLOADING THE APP:</w:t>
      </w:r>
    </w:p>
    <w:p w14:paraId="17EA1DD7" w14:textId="77777777" w:rsidR="00BF49EA" w:rsidRDefault="00BF49EA">
      <w:pPr>
        <w:spacing w:before="7" w:line="100" w:lineRule="exact"/>
        <w:rPr>
          <w:sz w:val="10"/>
          <w:szCs w:val="10"/>
        </w:rPr>
      </w:pPr>
    </w:p>
    <w:p w14:paraId="0B878BE3" w14:textId="77777777" w:rsidR="00BF49EA" w:rsidRDefault="00BF49EA">
      <w:pPr>
        <w:spacing w:line="200" w:lineRule="exact"/>
      </w:pPr>
    </w:p>
    <w:p w14:paraId="6A0E4194" w14:textId="77777777" w:rsidR="00BF49EA" w:rsidRDefault="00E34DB6">
      <w:pPr>
        <w:ind w:left="461"/>
        <w:rPr>
          <w:rFonts w:ascii="Calibri" w:eastAsia="Calibri" w:hAnsi="Calibri" w:cs="Calibri"/>
          <w:sz w:val="24"/>
          <w:szCs w:val="24"/>
        </w:rPr>
      </w:pPr>
      <w:r>
        <w:rPr>
          <w:rFonts w:ascii="Calibri" w:eastAsia="Calibri" w:hAnsi="Calibri" w:cs="Calibri"/>
          <w:b/>
          <w:color w:val="424242"/>
          <w:sz w:val="24"/>
          <w:szCs w:val="24"/>
        </w:rPr>
        <w:t xml:space="preserve">1.   </w:t>
      </w:r>
      <w:r>
        <w:rPr>
          <w:rFonts w:ascii="Calibri" w:eastAsia="Calibri" w:hAnsi="Calibri" w:cs="Calibri"/>
          <w:color w:val="000000"/>
          <w:sz w:val="24"/>
          <w:szCs w:val="24"/>
        </w:rPr>
        <w:t>Download the Inspect App from Android’s Google Play Store</w:t>
      </w:r>
    </w:p>
    <w:p w14:paraId="6C581319" w14:textId="263A50C5" w:rsidR="00BF49EA" w:rsidRDefault="00E34DB6" w:rsidP="00EC0FF3">
      <w:pPr>
        <w:ind w:left="809"/>
        <w:rPr>
          <w:rFonts w:ascii="Calibri" w:eastAsia="Calibri" w:hAnsi="Calibri" w:cs="Calibri"/>
          <w:sz w:val="24"/>
          <w:szCs w:val="24"/>
        </w:rPr>
      </w:pPr>
      <w:r>
        <w:rPr>
          <w:rFonts w:ascii="Calibri" w:eastAsia="Calibri" w:hAnsi="Calibri" w:cs="Calibri"/>
          <w:sz w:val="24"/>
          <w:szCs w:val="24"/>
        </w:rPr>
        <w:t>(</w:t>
      </w:r>
      <w:r w:rsidR="003B0E70">
        <w:rPr>
          <w:rFonts w:ascii="Calibri" w:eastAsia="Calibri" w:hAnsi="Calibri" w:cs="Calibri"/>
          <w:sz w:val="24"/>
          <w:szCs w:val="24"/>
        </w:rPr>
        <w:t>Download link</w:t>
      </w:r>
      <w:r>
        <w:rPr>
          <w:rFonts w:ascii="Calibri" w:eastAsia="Calibri" w:hAnsi="Calibri" w:cs="Calibri"/>
          <w:sz w:val="24"/>
          <w:szCs w:val="24"/>
        </w:rPr>
        <w:t xml:space="preserve">: </w:t>
      </w:r>
      <w:hyperlink r:id="rId9">
        <w:r>
          <w:rPr>
            <w:rFonts w:ascii="Calibri" w:eastAsia="Calibri" w:hAnsi="Calibri" w:cs="Calibri"/>
            <w:color w:val="0000FF"/>
            <w:sz w:val="24"/>
            <w:szCs w:val="24"/>
            <w:u w:val="single" w:color="0000FF"/>
          </w:rPr>
          <w:t>https://play.google.com/apps/testing/com.binarygiant.inspect</w:t>
        </w:r>
        <w:r>
          <w:rPr>
            <w:rFonts w:ascii="Calibri" w:eastAsia="Calibri" w:hAnsi="Calibri" w:cs="Calibri"/>
            <w:color w:val="000000"/>
            <w:sz w:val="24"/>
            <w:szCs w:val="24"/>
          </w:rPr>
          <w:t>)</w:t>
        </w:r>
      </w:hyperlink>
    </w:p>
    <w:p w14:paraId="09E19701" w14:textId="77777777" w:rsidR="00BF49EA" w:rsidRDefault="00BF49EA">
      <w:pPr>
        <w:spacing w:before="4" w:line="200" w:lineRule="exact"/>
      </w:pPr>
    </w:p>
    <w:p w14:paraId="2E6AAAA6" w14:textId="77777777" w:rsidR="00BF49EA" w:rsidRDefault="00E34DB6">
      <w:pPr>
        <w:ind w:left="461"/>
        <w:rPr>
          <w:rFonts w:ascii="Calibri" w:eastAsia="Calibri" w:hAnsi="Calibri" w:cs="Calibri"/>
          <w:sz w:val="24"/>
          <w:szCs w:val="24"/>
        </w:rPr>
      </w:pPr>
      <w:r>
        <w:rPr>
          <w:rFonts w:ascii="Calibri" w:eastAsia="Calibri" w:hAnsi="Calibri" w:cs="Calibri"/>
          <w:b/>
          <w:color w:val="424242"/>
          <w:sz w:val="24"/>
          <w:szCs w:val="24"/>
        </w:rPr>
        <w:t xml:space="preserve">2.   </w:t>
      </w:r>
      <w:r>
        <w:rPr>
          <w:rFonts w:ascii="Calibri" w:eastAsia="Calibri" w:hAnsi="Calibri" w:cs="Calibri"/>
          <w:color w:val="000000"/>
          <w:sz w:val="24"/>
          <w:szCs w:val="24"/>
        </w:rPr>
        <w:t xml:space="preserve">Tap the Inspect App Icon   </w:t>
      </w:r>
      <w:r w:rsidR="0083253C">
        <w:rPr>
          <w:noProof/>
        </w:rPr>
        <w:pict w14:anchorId="5E54F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alt="" style="width:27pt;height:27pt;mso-width-percent:0;mso-height-percent:0;mso-width-percent:0;mso-height-percent:0">
            <v:imagedata r:id="rId10" o:title=""/>
          </v:shape>
        </w:pict>
      </w:r>
      <w:r>
        <w:rPr>
          <w:color w:val="000000"/>
          <w:sz w:val="24"/>
          <w:szCs w:val="24"/>
        </w:rPr>
        <w:t xml:space="preserve">   </w:t>
      </w:r>
      <w:r>
        <w:rPr>
          <w:rFonts w:ascii="Calibri" w:eastAsia="Calibri" w:hAnsi="Calibri" w:cs="Calibri"/>
          <w:color w:val="000000"/>
          <w:sz w:val="24"/>
          <w:szCs w:val="24"/>
        </w:rPr>
        <w:t>to access the App.</w:t>
      </w:r>
    </w:p>
    <w:p w14:paraId="4D217F5D" w14:textId="77777777" w:rsidR="00BF49EA" w:rsidRDefault="00BF49EA">
      <w:pPr>
        <w:spacing w:line="200" w:lineRule="exact"/>
      </w:pPr>
    </w:p>
    <w:p w14:paraId="1920038E" w14:textId="77777777" w:rsidR="00BF49EA" w:rsidRDefault="00BF49EA">
      <w:pPr>
        <w:spacing w:before="16" w:line="200" w:lineRule="exact"/>
      </w:pPr>
    </w:p>
    <w:p w14:paraId="3B0156F8" w14:textId="19CB2A93" w:rsidR="00CA160C" w:rsidRDefault="00CA160C" w:rsidP="00CA160C">
      <w:pPr>
        <w:spacing w:before="7"/>
        <w:ind w:left="101"/>
        <w:rPr>
          <w:rFonts w:ascii="Calibri" w:eastAsia="Calibri" w:hAnsi="Calibri" w:cs="Calibri"/>
          <w:sz w:val="24"/>
          <w:szCs w:val="24"/>
        </w:rPr>
      </w:pPr>
      <w:r>
        <w:rPr>
          <w:rFonts w:ascii="Calibri" w:eastAsia="Calibri" w:hAnsi="Calibri" w:cs="Calibri"/>
          <w:b/>
          <w:color w:val="424242"/>
          <w:sz w:val="24"/>
          <w:szCs w:val="24"/>
        </w:rPr>
        <w:t>2.</w:t>
      </w:r>
      <w:r>
        <w:rPr>
          <w:rFonts w:ascii="Calibri" w:eastAsia="Calibri" w:hAnsi="Calibri" w:cs="Calibri"/>
          <w:b/>
          <w:color w:val="424242"/>
          <w:sz w:val="24"/>
          <w:szCs w:val="24"/>
        </w:rPr>
        <w:t>2</w:t>
      </w:r>
      <w:r>
        <w:rPr>
          <w:rFonts w:ascii="Calibri" w:eastAsia="Calibri" w:hAnsi="Calibri" w:cs="Calibri"/>
          <w:b/>
          <w:color w:val="424242"/>
          <w:sz w:val="24"/>
          <w:szCs w:val="24"/>
        </w:rPr>
        <w:t xml:space="preserve"> </w:t>
      </w:r>
      <w:r>
        <w:rPr>
          <w:rFonts w:ascii="Calibri" w:eastAsia="Calibri" w:hAnsi="Calibri" w:cs="Calibri"/>
          <w:b/>
          <w:color w:val="424242"/>
          <w:sz w:val="24"/>
          <w:szCs w:val="24"/>
        </w:rPr>
        <w:t>APP PERMISSIONS</w:t>
      </w:r>
      <w:r>
        <w:rPr>
          <w:rFonts w:ascii="Calibri" w:eastAsia="Calibri" w:hAnsi="Calibri" w:cs="Calibri"/>
          <w:b/>
          <w:color w:val="424242"/>
          <w:sz w:val="24"/>
          <w:szCs w:val="24"/>
        </w:rPr>
        <w:t>:</w:t>
      </w:r>
    </w:p>
    <w:p w14:paraId="1D22090B" w14:textId="77777777" w:rsidR="00BF49EA" w:rsidRDefault="00BF49EA">
      <w:pPr>
        <w:spacing w:before="13" w:line="280" w:lineRule="exact"/>
        <w:rPr>
          <w:sz w:val="28"/>
          <w:szCs w:val="28"/>
        </w:rPr>
      </w:pPr>
    </w:p>
    <w:p w14:paraId="24E2198B" w14:textId="059B6AB1" w:rsidR="00A615D7" w:rsidRPr="00A615D7" w:rsidRDefault="00E34DB6" w:rsidP="00A615D7">
      <w:pPr>
        <w:pStyle w:val="ListParagraph"/>
        <w:numPr>
          <w:ilvl w:val="0"/>
          <w:numId w:val="2"/>
        </w:numPr>
        <w:ind w:right="73"/>
        <w:jc w:val="both"/>
        <w:rPr>
          <w:rFonts w:ascii="Calibri" w:eastAsia="Calibri" w:hAnsi="Calibri" w:cs="Calibri"/>
          <w:sz w:val="24"/>
          <w:szCs w:val="24"/>
        </w:rPr>
      </w:pPr>
      <w:r w:rsidRPr="00A615D7">
        <w:rPr>
          <w:rFonts w:ascii="Calibri" w:eastAsia="Calibri" w:hAnsi="Calibri" w:cs="Calibri"/>
          <w:sz w:val="24"/>
          <w:szCs w:val="24"/>
        </w:rPr>
        <w:t xml:space="preserve">Before using the App, ensure that permissions are allowed to access photos, media and files on the device as well as take pictures and record video. </w:t>
      </w:r>
    </w:p>
    <w:p w14:paraId="3C46894E" w14:textId="77777777" w:rsidR="00A615D7" w:rsidRDefault="00A615D7" w:rsidP="00A615D7">
      <w:pPr>
        <w:pStyle w:val="ListParagraph"/>
        <w:ind w:left="821" w:right="73"/>
        <w:jc w:val="both"/>
        <w:rPr>
          <w:rFonts w:ascii="Calibri" w:eastAsia="Calibri" w:hAnsi="Calibri" w:cs="Calibri"/>
          <w:sz w:val="24"/>
          <w:szCs w:val="24"/>
        </w:rPr>
      </w:pPr>
    </w:p>
    <w:p w14:paraId="34034E67" w14:textId="77777777" w:rsidR="00BF49EA" w:rsidRDefault="00E34DB6" w:rsidP="00A615D7">
      <w:pPr>
        <w:pStyle w:val="ListParagraph"/>
        <w:ind w:left="821" w:right="73"/>
        <w:jc w:val="both"/>
        <w:rPr>
          <w:rFonts w:ascii="Calibri" w:eastAsia="Calibri" w:hAnsi="Calibri" w:cs="Calibri"/>
          <w:sz w:val="24"/>
          <w:szCs w:val="24"/>
        </w:rPr>
      </w:pPr>
      <w:r w:rsidRPr="00A615D7">
        <w:rPr>
          <w:rFonts w:ascii="Calibri" w:eastAsia="Calibri" w:hAnsi="Calibri" w:cs="Calibri"/>
          <w:sz w:val="24"/>
          <w:szCs w:val="24"/>
        </w:rPr>
        <w:t xml:space="preserve">This will prove to be useful in the event of adding photos to the inspection form/template that are taken directly by the </w:t>
      </w:r>
      <w:r w:rsidR="004906F4" w:rsidRPr="00A615D7">
        <w:rPr>
          <w:rFonts w:ascii="Calibri" w:eastAsia="Calibri" w:hAnsi="Calibri" w:cs="Calibri"/>
          <w:sz w:val="24"/>
          <w:szCs w:val="24"/>
        </w:rPr>
        <w:t>camera</w:t>
      </w:r>
      <w:r w:rsidR="00F070AB" w:rsidRPr="00A615D7">
        <w:rPr>
          <w:rFonts w:ascii="Calibri" w:eastAsia="Calibri" w:hAnsi="Calibri" w:cs="Calibri"/>
          <w:sz w:val="24"/>
          <w:szCs w:val="24"/>
        </w:rPr>
        <w:t>.</w:t>
      </w:r>
      <w:r w:rsidRPr="00A615D7">
        <w:rPr>
          <w:rFonts w:ascii="Calibri" w:eastAsia="Calibri" w:hAnsi="Calibri" w:cs="Calibri"/>
          <w:sz w:val="24"/>
          <w:szCs w:val="24"/>
        </w:rPr>
        <w:t xml:space="preserve"> </w:t>
      </w:r>
      <w:r w:rsidR="00F070AB" w:rsidRPr="00A615D7">
        <w:rPr>
          <w:rFonts w:ascii="Calibri" w:eastAsia="Calibri" w:hAnsi="Calibri" w:cs="Calibri"/>
          <w:sz w:val="24"/>
          <w:szCs w:val="24"/>
        </w:rPr>
        <w:t>S</w:t>
      </w:r>
      <w:r w:rsidRPr="00A615D7">
        <w:rPr>
          <w:rFonts w:ascii="Calibri" w:eastAsia="Calibri" w:hAnsi="Calibri" w:cs="Calibri"/>
          <w:sz w:val="24"/>
          <w:szCs w:val="24"/>
        </w:rPr>
        <w:t>aved files/templates</w:t>
      </w:r>
      <w:r w:rsidR="00F070AB" w:rsidRPr="00A615D7">
        <w:rPr>
          <w:rFonts w:ascii="Calibri" w:eastAsia="Calibri" w:hAnsi="Calibri" w:cs="Calibri"/>
          <w:sz w:val="24"/>
          <w:szCs w:val="24"/>
        </w:rPr>
        <w:t xml:space="preserve"> can also be located</w:t>
      </w:r>
      <w:r w:rsidRPr="00A615D7">
        <w:rPr>
          <w:rFonts w:ascii="Calibri" w:eastAsia="Calibri" w:hAnsi="Calibri" w:cs="Calibri"/>
          <w:sz w:val="24"/>
          <w:szCs w:val="24"/>
        </w:rPr>
        <w:t xml:space="preserve"> in the event of editing an existing template or sharing it with a client.</w:t>
      </w:r>
    </w:p>
    <w:p w14:paraId="1D311D61" w14:textId="77777777" w:rsidR="00A615D7" w:rsidRDefault="00A615D7" w:rsidP="00A615D7">
      <w:pPr>
        <w:pStyle w:val="ListParagraph"/>
        <w:ind w:left="821" w:right="73"/>
        <w:jc w:val="both"/>
        <w:rPr>
          <w:rFonts w:ascii="Calibri" w:eastAsia="Calibri" w:hAnsi="Calibri" w:cs="Calibri"/>
          <w:sz w:val="24"/>
          <w:szCs w:val="24"/>
        </w:rPr>
      </w:pPr>
    </w:p>
    <w:p w14:paraId="52CDAE0B" w14:textId="3658AC1E" w:rsidR="00A615D7" w:rsidRDefault="0083253C" w:rsidP="00A615D7">
      <w:pPr>
        <w:pStyle w:val="ListParagraph"/>
        <w:ind w:left="821" w:right="73"/>
        <w:jc w:val="both"/>
        <w:rPr>
          <w:rFonts w:ascii="Calibri" w:eastAsia="Calibri" w:hAnsi="Calibri" w:cs="Calibri"/>
          <w:sz w:val="24"/>
          <w:szCs w:val="24"/>
        </w:rPr>
      </w:pPr>
      <w:r>
        <w:pict w14:anchorId="040EDDFF">
          <v:group id="_x0000_s1153" alt="" style="position:absolute;left:0;text-align:left;margin-left:321.05pt;margin-top:17.5pt;width:159.95pt;height:337.75pt;z-index:-251680256;mso-position-horizontal-relative:page" coordorigin="6421,2141" coordsize="3199,6755">
            <v:shape id="_x0000_s1154" type="#_x0000_t75" alt="" style="position:absolute;left:6421;top:2141;width:3199;height:6755">
              <v:imagedata r:id="rId11" o:title=""/>
            </v:shape>
            <v:shape id="_x0000_s1155" alt="" style="position:absolute;left:8620;top:5674;width:634;height:420" coordorigin="8620,5674" coordsize="634,420" path="m8620,6094r634,l9254,5674r-634,l8620,6094xe" filled="f" strokecolor="red" strokeweight="2.25pt">
              <v:path arrowok="t"/>
            </v:shape>
            <w10:wrap anchorx="page"/>
          </v:group>
        </w:pict>
      </w:r>
      <w:r>
        <w:pict w14:anchorId="1879A1B1">
          <v:group id="_x0000_s1150" alt="" style="position:absolute;left:0;text-align:left;margin-left:124.05pt;margin-top:17.35pt;width:159.95pt;height:337.8pt;z-index:-251679232;mso-position-horizontal-relative:page" coordorigin="2481,2138" coordsize="3199,6756">
            <v:shape id="_x0000_s1151" type="#_x0000_t75" alt="" style="position:absolute;left:2481;top:2138;width:3199;height:6756">
              <v:imagedata r:id="rId12" o:title=""/>
            </v:shape>
            <v:shape id="_x0000_s1152" alt="" style="position:absolute;left:4710;top:5678;width:634;height:420" coordorigin="4710,5678" coordsize="634,420" path="m4710,6098r634,l5344,5678r-634,l4710,6098xe" filled="f" strokecolor="red" strokeweight="2.25pt">
              <v:path arrowok="t"/>
            </v:shape>
            <w10:wrap anchorx="page"/>
          </v:group>
        </w:pict>
      </w:r>
    </w:p>
    <w:p w14:paraId="3DC1B8D9" w14:textId="0040D8E6" w:rsidR="00A615D7" w:rsidRPr="00A615D7" w:rsidRDefault="00A615D7" w:rsidP="00A615D7">
      <w:pPr>
        <w:pStyle w:val="ListParagraph"/>
        <w:ind w:left="821" w:right="73"/>
        <w:jc w:val="both"/>
        <w:rPr>
          <w:rFonts w:ascii="Calibri" w:eastAsia="Calibri" w:hAnsi="Calibri" w:cs="Calibri"/>
          <w:sz w:val="24"/>
          <w:szCs w:val="24"/>
        </w:rPr>
        <w:sectPr w:rsidR="00A615D7" w:rsidRPr="00A615D7">
          <w:pgSz w:w="12240" w:h="15840"/>
          <w:pgMar w:top="520" w:right="1260" w:bottom="280" w:left="1620" w:header="319" w:footer="0" w:gutter="0"/>
          <w:cols w:space="720"/>
        </w:sectPr>
      </w:pPr>
    </w:p>
    <w:p w14:paraId="4BDD2C1B" w14:textId="77777777" w:rsidR="00BF49EA" w:rsidRDefault="00BF49EA">
      <w:pPr>
        <w:spacing w:line="200" w:lineRule="exact"/>
      </w:pPr>
    </w:p>
    <w:p w14:paraId="7EF1E863" w14:textId="77777777" w:rsidR="00BF49EA" w:rsidRDefault="00BF49EA">
      <w:pPr>
        <w:spacing w:line="200" w:lineRule="exact"/>
      </w:pPr>
    </w:p>
    <w:p w14:paraId="216D2357" w14:textId="77777777" w:rsidR="00BF49EA" w:rsidRDefault="00BF49EA">
      <w:pPr>
        <w:spacing w:line="200" w:lineRule="exact"/>
      </w:pPr>
    </w:p>
    <w:p w14:paraId="72F1805E" w14:textId="77777777" w:rsidR="00BF49EA" w:rsidRDefault="009B24F2">
      <w:pPr>
        <w:spacing w:before="8" w:line="280" w:lineRule="exact"/>
        <w:rPr>
          <w:sz w:val="28"/>
          <w:szCs w:val="28"/>
        </w:rPr>
      </w:pPr>
      <w:r>
        <w:rPr>
          <w:rFonts w:ascii="Calibri" w:eastAsia="Calibri" w:hAnsi="Calibri" w:cs="Calibri"/>
          <w:noProof/>
          <w:sz w:val="24"/>
          <w:szCs w:val="24"/>
        </w:rPr>
        <w:drawing>
          <wp:anchor distT="0" distB="0" distL="114300" distR="114300" simplePos="0" relativeHeight="251680256" behindDoc="0" locked="0" layoutInCell="1" allowOverlap="1" wp14:anchorId="6DCC7B7F" wp14:editId="58AAA8A7">
            <wp:simplePos x="0" y="0"/>
            <wp:positionH relativeFrom="column">
              <wp:posOffset>4747260</wp:posOffset>
            </wp:positionH>
            <wp:positionV relativeFrom="paragraph">
              <wp:posOffset>139065</wp:posOffset>
            </wp:positionV>
            <wp:extent cx="1581150" cy="270510"/>
            <wp:effectExtent l="0" t="0" r="6350" b="0"/>
            <wp:wrapSquare wrapText="bothSides"/>
            <wp:docPr id="159" name="Picture 159" descr="A picture containing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Screen Shot 2019-09-26 at 1.53.13 pm.png"/>
                    <pic:cNvPicPr/>
                  </pic:nvPicPr>
                  <pic:blipFill>
                    <a:blip r:embed="rId13">
                      <a:extLst>
                        <a:ext uri="{28A0092B-C50C-407E-A947-70E740481C1C}">
                          <a14:useLocalDpi xmlns:a14="http://schemas.microsoft.com/office/drawing/2010/main" val="0"/>
                        </a:ext>
                      </a:extLst>
                    </a:blip>
                    <a:stretch>
                      <a:fillRect/>
                    </a:stretch>
                  </pic:blipFill>
                  <pic:spPr>
                    <a:xfrm>
                      <a:off x="0" y="0"/>
                      <a:ext cx="1581150" cy="270510"/>
                    </a:xfrm>
                    <a:prstGeom prst="rect">
                      <a:avLst/>
                    </a:prstGeom>
                  </pic:spPr>
                </pic:pic>
              </a:graphicData>
            </a:graphic>
            <wp14:sizeRelH relativeFrom="page">
              <wp14:pctWidth>0</wp14:pctWidth>
            </wp14:sizeRelH>
            <wp14:sizeRelV relativeFrom="page">
              <wp14:pctHeight>0</wp14:pctHeight>
            </wp14:sizeRelV>
          </wp:anchor>
        </w:drawing>
      </w:r>
    </w:p>
    <w:p w14:paraId="35D68618" w14:textId="77777777" w:rsidR="00BF49EA" w:rsidRDefault="00E34DB6">
      <w:pPr>
        <w:spacing w:before="7"/>
        <w:ind w:left="361"/>
        <w:rPr>
          <w:rFonts w:ascii="Calibri" w:eastAsia="Calibri" w:hAnsi="Calibri" w:cs="Calibri"/>
          <w:sz w:val="24"/>
          <w:szCs w:val="24"/>
        </w:rPr>
      </w:pPr>
      <w:r>
        <w:rPr>
          <w:rFonts w:ascii="Calibri" w:eastAsia="Calibri" w:hAnsi="Calibri" w:cs="Calibri"/>
          <w:b/>
          <w:sz w:val="24"/>
          <w:szCs w:val="24"/>
        </w:rPr>
        <w:t xml:space="preserve">2.   </w:t>
      </w:r>
      <w:r>
        <w:rPr>
          <w:rFonts w:ascii="Calibri" w:eastAsia="Calibri" w:hAnsi="Calibri" w:cs="Calibri"/>
          <w:sz w:val="24"/>
          <w:szCs w:val="24"/>
        </w:rPr>
        <w:t xml:space="preserve">Once  the  Inspect  App  has  been  granted  these  permissions,  tap </w:t>
      </w:r>
      <w:r w:rsidR="00D22E35">
        <w:rPr>
          <w:rFonts w:ascii="Calibri" w:eastAsia="Calibri" w:hAnsi="Calibri" w:cs="Calibri"/>
          <w:sz w:val="24"/>
          <w:szCs w:val="24"/>
        </w:rPr>
        <w:t>to begin using the App.</w:t>
      </w:r>
    </w:p>
    <w:p w14:paraId="01E30896" w14:textId="51DDE240" w:rsidR="00D22E35" w:rsidRDefault="0083253C">
      <w:pPr>
        <w:spacing w:before="7"/>
        <w:ind w:left="361"/>
        <w:rPr>
          <w:rFonts w:ascii="Calibri" w:eastAsia="Calibri" w:hAnsi="Calibri" w:cs="Calibri"/>
          <w:sz w:val="24"/>
          <w:szCs w:val="24"/>
        </w:rPr>
      </w:pPr>
      <w:r>
        <w:pict w14:anchorId="2614EFB4">
          <v:group id="_x0000_s1147" alt="" style="position:absolute;left:0;text-align:left;margin-left:220pt;margin-top:22.3pt;width:172pt;height:305.7pt;z-index:-251678208;mso-position-horizontal-relative:page" coordorigin="4921,1018" coordsize="2994,5322">
            <v:shape id="_x0000_s1148" type="#_x0000_t75" alt="" style="position:absolute;left:4921;top:1018;width:2994;height:5322">
              <v:imagedata r:id="rId14" o:title=""/>
            </v:shape>
            <v:shape id="_x0000_s1149" alt="" style="position:absolute;left:6051;top:3145;width:1708;height:509" coordorigin="6051,3145" coordsize="1708,509" path="m6051,3654r1708,l7759,3145r-1708,l6051,3654xe" filled="f" strokecolor="red" strokeweight="2.25pt">
              <v:path arrowok="t"/>
            </v:shape>
            <w10:wrap anchorx="page"/>
          </v:group>
        </w:pict>
      </w:r>
    </w:p>
    <w:p w14:paraId="37A4A88A" w14:textId="77777777" w:rsidR="00BF49EA" w:rsidRDefault="00BF49EA">
      <w:pPr>
        <w:ind w:left="721"/>
        <w:rPr>
          <w:rFonts w:ascii="Calibri" w:eastAsia="Calibri" w:hAnsi="Calibri" w:cs="Calibri"/>
          <w:sz w:val="24"/>
          <w:szCs w:val="24"/>
        </w:rPr>
      </w:pPr>
    </w:p>
    <w:p w14:paraId="085B3966" w14:textId="77777777" w:rsidR="00CC4BC0" w:rsidRDefault="00CC4BC0">
      <w:pPr>
        <w:ind w:left="721"/>
        <w:rPr>
          <w:rFonts w:ascii="Calibri" w:eastAsia="Calibri" w:hAnsi="Calibri" w:cs="Calibri"/>
          <w:sz w:val="24"/>
          <w:szCs w:val="24"/>
        </w:rPr>
      </w:pPr>
    </w:p>
    <w:p w14:paraId="0E793CC7" w14:textId="77777777" w:rsidR="00CC4BC0" w:rsidRDefault="00CC4BC0">
      <w:pPr>
        <w:ind w:left="721"/>
        <w:rPr>
          <w:rFonts w:ascii="Calibri" w:eastAsia="Calibri" w:hAnsi="Calibri" w:cs="Calibri"/>
          <w:sz w:val="24"/>
          <w:szCs w:val="24"/>
        </w:rPr>
      </w:pPr>
    </w:p>
    <w:p w14:paraId="69E57A9C" w14:textId="77777777" w:rsidR="00CC4BC0" w:rsidRDefault="00CC4BC0">
      <w:pPr>
        <w:ind w:left="721"/>
        <w:rPr>
          <w:rFonts w:ascii="Calibri" w:eastAsia="Calibri" w:hAnsi="Calibri" w:cs="Calibri"/>
          <w:sz w:val="24"/>
          <w:szCs w:val="24"/>
        </w:rPr>
      </w:pPr>
    </w:p>
    <w:p w14:paraId="716E895E" w14:textId="77777777" w:rsidR="00CC4BC0" w:rsidRDefault="00CC4BC0">
      <w:pPr>
        <w:ind w:left="721"/>
        <w:rPr>
          <w:rFonts w:ascii="Calibri" w:eastAsia="Calibri" w:hAnsi="Calibri" w:cs="Calibri"/>
          <w:sz w:val="24"/>
          <w:szCs w:val="24"/>
        </w:rPr>
      </w:pPr>
    </w:p>
    <w:p w14:paraId="58581DB8" w14:textId="77777777" w:rsidR="00CC4BC0" w:rsidRDefault="00CC4BC0">
      <w:pPr>
        <w:ind w:left="721"/>
        <w:rPr>
          <w:rFonts w:ascii="Calibri" w:eastAsia="Calibri" w:hAnsi="Calibri" w:cs="Calibri"/>
          <w:sz w:val="24"/>
          <w:szCs w:val="24"/>
        </w:rPr>
      </w:pPr>
    </w:p>
    <w:p w14:paraId="0708A5A7" w14:textId="77777777" w:rsidR="00CC4BC0" w:rsidRDefault="00CC4BC0">
      <w:pPr>
        <w:ind w:left="721"/>
        <w:rPr>
          <w:rFonts w:ascii="Calibri" w:eastAsia="Calibri" w:hAnsi="Calibri" w:cs="Calibri"/>
          <w:sz w:val="24"/>
          <w:szCs w:val="24"/>
        </w:rPr>
      </w:pPr>
    </w:p>
    <w:p w14:paraId="16EBBA5D" w14:textId="77777777" w:rsidR="00CC4BC0" w:rsidRDefault="00CC4BC0">
      <w:pPr>
        <w:ind w:left="721"/>
        <w:rPr>
          <w:rFonts w:ascii="Calibri" w:eastAsia="Calibri" w:hAnsi="Calibri" w:cs="Calibri"/>
          <w:sz w:val="24"/>
          <w:szCs w:val="24"/>
        </w:rPr>
      </w:pPr>
    </w:p>
    <w:p w14:paraId="3518201E" w14:textId="77777777" w:rsidR="00CC4BC0" w:rsidRDefault="00CC4BC0">
      <w:pPr>
        <w:ind w:left="721"/>
        <w:rPr>
          <w:rFonts w:ascii="Calibri" w:eastAsia="Calibri" w:hAnsi="Calibri" w:cs="Calibri"/>
          <w:sz w:val="24"/>
          <w:szCs w:val="24"/>
        </w:rPr>
      </w:pPr>
    </w:p>
    <w:p w14:paraId="609ED8C8" w14:textId="77777777" w:rsidR="00CC4BC0" w:rsidRDefault="00CC4BC0">
      <w:pPr>
        <w:ind w:left="721"/>
        <w:rPr>
          <w:rFonts w:ascii="Calibri" w:eastAsia="Calibri" w:hAnsi="Calibri" w:cs="Calibri"/>
          <w:sz w:val="24"/>
          <w:szCs w:val="24"/>
        </w:rPr>
      </w:pPr>
    </w:p>
    <w:p w14:paraId="22A1926D" w14:textId="77777777" w:rsidR="00CC4BC0" w:rsidRDefault="00CC4BC0">
      <w:pPr>
        <w:ind w:left="721"/>
        <w:rPr>
          <w:rFonts w:ascii="Calibri" w:eastAsia="Calibri" w:hAnsi="Calibri" w:cs="Calibri"/>
          <w:sz w:val="24"/>
          <w:szCs w:val="24"/>
        </w:rPr>
      </w:pPr>
    </w:p>
    <w:p w14:paraId="2F1E28F8" w14:textId="77777777" w:rsidR="00CC4BC0" w:rsidRDefault="00CC4BC0">
      <w:pPr>
        <w:ind w:left="721"/>
        <w:rPr>
          <w:rFonts w:ascii="Calibri" w:eastAsia="Calibri" w:hAnsi="Calibri" w:cs="Calibri"/>
          <w:sz w:val="24"/>
          <w:szCs w:val="24"/>
        </w:rPr>
      </w:pPr>
    </w:p>
    <w:p w14:paraId="7EBED2A3" w14:textId="77777777" w:rsidR="00CC4BC0" w:rsidRDefault="00CC4BC0">
      <w:pPr>
        <w:ind w:left="721"/>
        <w:rPr>
          <w:rFonts w:ascii="Calibri" w:eastAsia="Calibri" w:hAnsi="Calibri" w:cs="Calibri"/>
          <w:sz w:val="24"/>
          <w:szCs w:val="24"/>
        </w:rPr>
      </w:pPr>
    </w:p>
    <w:p w14:paraId="17A6A24B" w14:textId="77777777" w:rsidR="00CC4BC0" w:rsidRDefault="00CC4BC0">
      <w:pPr>
        <w:ind w:left="721"/>
        <w:rPr>
          <w:rFonts w:ascii="Calibri" w:eastAsia="Calibri" w:hAnsi="Calibri" w:cs="Calibri"/>
          <w:sz w:val="24"/>
          <w:szCs w:val="24"/>
        </w:rPr>
      </w:pPr>
    </w:p>
    <w:p w14:paraId="79EEFE94" w14:textId="77777777" w:rsidR="00CC4BC0" w:rsidRDefault="00CC4BC0">
      <w:pPr>
        <w:ind w:left="721"/>
        <w:rPr>
          <w:rFonts w:ascii="Calibri" w:eastAsia="Calibri" w:hAnsi="Calibri" w:cs="Calibri"/>
          <w:sz w:val="24"/>
          <w:szCs w:val="24"/>
        </w:rPr>
      </w:pPr>
    </w:p>
    <w:p w14:paraId="5D20E1E1" w14:textId="77777777" w:rsidR="00CC4BC0" w:rsidRDefault="00CC4BC0">
      <w:pPr>
        <w:ind w:left="721"/>
        <w:rPr>
          <w:rFonts w:ascii="Calibri" w:eastAsia="Calibri" w:hAnsi="Calibri" w:cs="Calibri"/>
          <w:sz w:val="24"/>
          <w:szCs w:val="24"/>
        </w:rPr>
      </w:pPr>
    </w:p>
    <w:p w14:paraId="283978AC" w14:textId="77777777" w:rsidR="00CC4BC0" w:rsidRDefault="00CC4BC0">
      <w:pPr>
        <w:ind w:left="721"/>
        <w:rPr>
          <w:rFonts w:ascii="Calibri" w:eastAsia="Calibri" w:hAnsi="Calibri" w:cs="Calibri"/>
          <w:sz w:val="24"/>
          <w:szCs w:val="24"/>
        </w:rPr>
      </w:pPr>
    </w:p>
    <w:p w14:paraId="3CB88F6C" w14:textId="77777777" w:rsidR="00CC4BC0" w:rsidRDefault="00CC4BC0">
      <w:pPr>
        <w:ind w:left="721"/>
        <w:rPr>
          <w:rFonts w:ascii="Calibri" w:eastAsia="Calibri" w:hAnsi="Calibri" w:cs="Calibri"/>
          <w:sz w:val="24"/>
          <w:szCs w:val="24"/>
        </w:rPr>
      </w:pPr>
    </w:p>
    <w:p w14:paraId="6302DB5C" w14:textId="77777777" w:rsidR="00CC4BC0" w:rsidRDefault="00CC4BC0">
      <w:pPr>
        <w:ind w:left="721"/>
        <w:rPr>
          <w:rFonts w:ascii="Calibri" w:eastAsia="Calibri" w:hAnsi="Calibri" w:cs="Calibri"/>
          <w:sz w:val="24"/>
          <w:szCs w:val="24"/>
        </w:rPr>
      </w:pPr>
    </w:p>
    <w:p w14:paraId="25AC6879" w14:textId="77777777" w:rsidR="00CC4BC0" w:rsidRDefault="00CC4BC0">
      <w:pPr>
        <w:ind w:left="721"/>
        <w:rPr>
          <w:rFonts w:ascii="Calibri" w:eastAsia="Calibri" w:hAnsi="Calibri" w:cs="Calibri"/>
          <w:sz w:val="24"/>
          <w:szCs w:val="24"/>
        </w:rPr>
      </w:pPr>
    </w:p>
    <w:p w14:paraId="7E427AEC" w14:textId="77777777" w:rsidR="00CC4BC0" w:rsidRDefault="00CC4BC0">
      <w:pPr>
        <w:ind w:left="721"/>
        <w:rPr>
          <w:rFonts w:ascii="Calibri" w:eastAsia="Calibri" w:hAnsi="Calibri" w:cs="Calibri"/>
          <w:sz w:val="24"/>
          <w:szCs w:val="24"/>
        </w:rPr>
      </w:pPr>
    </w:p>
    <w:p w14:paraId="67610A16" w14:textId="77777777" w:rsidR="00CC4BC0" w:rsidRDefault="00CC4BC0">
      <w:pPr>
        <w:ind w:left="721"/>
        <w:rPr>
          <w:rFonts w:ascii="Calibri" w:eastAsia="Calibri" w:hAnsi="Calibri" w:cs="Calibri"/>
          <w:sz w:val="24"/>
          <w:szCs w:val="24"/>
        </w:rPr>
      </w:pPr>
    </w:p>
    <w:p w14:paraId="1D17D12A" w14:textId="77777777" w:rsidR="00CC4BC0" w:rsidRDefault="00CC4BC0">
      <w:pPr>
        <w:ind w:left="721"/>
        <w:rPr>
          <w:rFonts w:ascii="Calibri" w:eastAsia="Calibri" w:hAnsi="Calibri" w:cs="Calibri"/>
          <w:sz w:val="24"/>
          <w:szCs w:val="24"/>
        </w:rPr>
      </w:pPr>
    </w:p>
    <w:p w14:paraId="1E9DFEA7" w14:textId="77777777" w:rsidR="00CC4BC0" w:rsidRDefault="00CC4BC0">
      <w:pPr>
        <w:ind w:left="721"/>
        <w:rPr>
          <w:rFonts w:ascii="Calibri" w:eastAsia="Calibri" w:hAnsi="Calibri" w:cs="Calibri"/>
          <w:sz w:val="24"/>
          <w:szCs w:val="24"/>
        </w:rPr>
      </w:pPr>
    </w:p>
    <w:p w14:paraId="442BA3A3" w14:textId="77777777" w:rsidR="00CC4BC0" w:rsidRDefault="00CC4BC0">
      <w:pPr>
        <w:ind w:left="721"/>
        <w:rPr>
          <w:rFonts w:ascii="Calibri" w:eastAsia="Calibri" w:hAnsi="Calibri" w:cs="Calibri"/>
          <w:sz w:val="24"/>
          <w:szCs w:val="24"/>
        </w:rPr>
      </w:pPr>
    </w:p>
    <w:p w14:paraId="59BDDC44" w14:textId="77777777" w:rsidR="00CC4BC0" w:rsidRDefault="00CC4BC0">
      <w:pPr>
        <w:ind w:left="721"/>
        <w:rPr>
          <w:rFonts w:ascii="Calibri" w:eastAsia="Calibri" w:hAnsi="Calibri" w:cs="Calibri"/>
          <w:sz w:val="24"/>
          <w:szCs w:val="24"/>
        </w:rPr>
      </w:pPr>
    </w:p>
    <w:p w14:paraId="26A1BFD4" w14:textId="77777777" w:rsidR="00CC4BC0" w:rsidRDefault="00CC4BC0">
      <w:pPr>
        <w:ind w:left="721"/>
        <w:rPr>
          <w:rFonts w:ascii="Calibri" w:eastAsia="Calibri" w:hAnsi="Calibri" w:cs="Calibri"/>
          <w:sz w:val="24"/>
          <w:szCs w:val="24"/>
        </w:rPr>
      </w:pPr>
    </w:p>
    <w:p w14:paraId="58B6AD4B" w14:textId="77777777" w:rsidR="00CC4BC0" w:rsidRDefault="00CC4BC0">
      <w:pPr>
        <w:ind w:left="721"/>
        <w:rPr>
          <w:rFonts w:ascii="Calibri" w:eastAsia="Calibri" w:hAnsi="Calibri" w:cs="Calibri"/>
          <w:sz w:val="24"/>
          <w:szCs w:val="24"/>
        </w:rPr>
      </w:pPr>
    </w:p>
    <w:p w14:paraId="1D72B867" w14:textId="77777777" w:rsidR="00CC4BC0" w:rsidRDefault="00CC4BC0">
      <w:pPr>
        <w:ind w:left="721"/>
        <w:rPr>
          <w:rFonts w:ascii="Calibri" w:eastAsia="Calibri" w:hAnsi="Calibri" w:cs="Calibri"/>
          <w:sz w:val="24"/>
          <w:szCs w:val="24"/>
        </w:rPr>
      </w:pPr>
    </w:p>
    <w:p w14:paraId="39D3FB12" w14:textId="77777777" w:rsidR="00CC4BC0" w:rsidRDefault="00CC4BC0">
      <w:pPr>
        <w:ind w:left="721"/>
        <w:rPr>
          <w:rFonts w:ascii="Calibri" w:eastAsia="Calibri" w:hAnsi="Calibri" w:cs="Calibri"/>
          <w:sz w:val="24"/>
          <w:szCs w:val="24"/>
        </w:rPr>
      </w:pPr>
    </w:p>
    <w:p w14:paraId="6C1D0056" w14:textId="77777777" w:rsidR="00CC4BC0" w:rsidRDefault="00CC4BC0">
      <w:pPr>
        <w:ind w:left="721"/>
        <w:rPr>
          <w:rFonts w:ascii="Calibri" w:eastAsia="Calibri" w:hAnsi="Calibri" w:cs="Calibri"/>
          <w:sz w:val="24"/>
          <w:szCs w:val="24"/>
        </w:rPr>
      </w:pPr>
    </w:p>
    <w:p w14:paraId="1735DB94" w14:textId="77777777" w:rsidR="00CC4BC0" w:rsidRDefault="00CC4BC0">
      <w:pPr>
        <w:ind w:left="721"/>
        <w:rPr>
          <w:rFonts w:ascii="Calibri" w:eastAsia="Calibri" w:hAnsi="Calibri" w:cs="Calibri"/>
          <w:sz w:val="24"/>
          <w:szCs w:val="24"/>
        </w:rPr>
      </w:pPr>
    </w:p>
    <w:p w14:paraId="053F6AC7" w14:textId="77777777" w:rsidR="00CC4BC0" w:rsidRDefault="00CC4BC0">
      <w:pPr>
        <w:ind w:left="721"/>
        <w:rPr>
          <w:rFonts w:ascii="Calibri" w:eastAsia="Calibri" w:hAnsi="Calibri" w:cs="Calibri"/>
          <w:sz w:val="24"/>
          <w:szCs w:val="24"/>
        </w:rPr>
      </w:pPr>
    </w:p>
    <w:p w14:paraId="4E4A4F0A" w14:textId="77777777" w:rsidR="00CC4BC0" w:rsidRDefault="00CC4BC0">
      <w:pPr>
        <w:ind w:left="721"/>
        <w:rPr>
          <w:rFonts w:ascii="Calibri" w:eastAsia="Calibri" w:hAnsi="Calibri" w:cs="Calibri"/>
          <w:sz w:val="24"/>
          <w:szCs w:val="24"/>
        </w:rPr>
      </w:pPr>
    </w:p>
    <w:p w14:paraId="59CE263E" w14:textId="77777777" w:rsidR="00CC4BC0" w:rsidRDefault="00CC4BC0">
      <w:pPr>
        <w:ind w:left="721"/>
        <w:rPr>
          <w:rFonts w:ascii="Calibri" w:eastAsia="Calibri" w:hAnsi="Calibri" w:cs="Calibri"/>
          <w:sz w:val="24"/>
          <w:szCs w:val="24"/>
        </w:rPr>
      </w:pPr>
    </w:p>
    <w:p w14:paraId="4DEE42D9" w14:textId="77777777" w:rsidR="00CC4BC0" w:rsidRDefault="00CC4BC0">
      <w:pPr>
        <w:ind w:left="721"/>
        <w:rPr>
          <w:rFonts w:ascii="Calibri" w:eastAsia="Calibri" w:hAnsi="Calibri" w:cs="Calibri"/>
          <w:sz w:val="24"/>
          <w:szCs w:val="24"/>
        </w:rPr>
      </w:pPr>
    </w:p>
    <w:p w14:paraId="0CDCFF17" w14:textId="77777777" w:rsidR="00CC4BC0" w:rsidRDefault="00CC4BC0">
      <w:pPr>
        <w:ind w:left="721"/>
        <w:rPr>
          <w:rFonts w:ascii="Calibri" w:eastAsia="Calibri" w:hAnsi="Calibri" w:cs="Calibri"/>
          <w:sz w:val="24"/>
          <w:szCs w:val="24"/>
        </w:rPr>
      </w:pPr>
    </w:p>
    <w:p w14:paraId="5735B1B9" w14:textId="77777777" w:rsidR="00CC4BC0" w:rsidRDefault="00CC4BC0">
      <w:pPr>
        <w:ind w:left="721"/>
        <w:rPr>
          <w:rFonts w:ascii="Calibri" w:eastAsia="Calibri" w:hAnsi="Calibri" w:cs="Calibri"/>
          <w:sz w:val="24"/>
          <w:szCs w:val="24"/>
        </w:rPr>
      </w:pPr>
    </w:p>
    <w:p w14:paraId="464BB8D6" w14:textId="77777777" w:rsidR="00CC4BC0" w:rsidRDefault="00CC4BC0" w:rsidP="00CC4BC0">
      <w:pPr>
        <w:rPr>
          <w:rFonts w:asciiTheme="minorHAnsi" w:hAnsiTheme="minorHAnsi" w:cs="Arial"/>
          <w:color w:val="000000"/>
          <w:sz w:val="28"/>
          <w:szCs w:val="28"/>
        </w:rPr>
      </w:pPr>
    </w:p>
    <w:p w14:paraId="07374A92" w14:textId="77777777" w:rsidR="00CC4BC0" w:rsidRDefault="00CC4BC0" w:rsidP="00CC4BC0">
      <w:pPr>
        <w:rPr>
          <w:rFonts w:asciiTheme="minorHAnsi" w:hAnsiTheme="minorHAnsi" w:cs="Arial"/>
          <w:color w:val="000000"/>
          <w:sz w:val="28"/>
          <w:szCs w:val="28"/>
        </w:rPr>
      </w:pPr>
    </w:p>
    <w:p w14:paraId="2D69DBE4" w14:textId="3124EF47" w:rsidR="00CC4BC0" w:rsidRDefault="00CC4BC0" w:rsidP="00CC4BC0">
      <w:pPr>
        <w:rPr>
          <w:rFonts w:ascii="Calibri" w:eastAsia="Calibri" w:hAnsi="Calibri" w:cs="Calibri"/>
          <w:sz w:val="24"/>
          <w:szCs w:val="24"/>
        </w:rPr>
      </w:pPr>
      <w:hyperlink w:anchor="Contents" w:history="1">
        <w:r w:rsidRPr="00CC4BC0">
          <w:rPr>
            <w:rStyle w:val="Hyperlink"/>
            <w:rFonts w:asciiTheme="minorHAnsi" w:hAnsiTheme="minorHAnsi" w:cs="Arial"/>
            <w:sz w:val="28"/>
            <w:szCs w:val="28"/>
          </w:rPr>
          <w:t>BACK TO CONT</w:t>
        </w:r>
        <w:r w:rsidRPr="00CC4BC0">
          <w:rPr>
            <w:rStyle w:val="Hyperlink"/>
            <w:rFonts w:asciiTheme="minorHAnsi" w:hAnsiTheme="minorHAnsi" w:cs="Arial"/>
            <w:sz w:val="28"/>
            <w:szCs w:val="28"/>
          </w:rPr>
          <w:t>E</w:t>
        </w:r>
        <w:r w:rsidRPr="00CC4BC0">
          <w:rPr>
            <w:rStyle w:val="Hyperlink"/>
            <w:rFonts w:asciiTheme="minorHAnsi" w:hAnsiTheme="minorHAnsi" w:cs="Arial"/>
            <w:sz w:val="28"/>
            <w:szCs w:val="28"/>
          </w:rPr>
          <w:t>NTS PAGE</w:t>
        </w:r>
      </w:hyperlink>
    </w:p>
    <w:p w14:paraId="277CB15E" w14:textId="77777777" w:rsidR="00CC4BC0" w:rsidRDefault="00CC4BC0">
      <w:pPr>
        <w:ind w:left="721"/>
        <w:rPr>
          <w:rFonts w:ascii="Calibri" w:eastAsia="Calibri" w:hAnsi="Calibri" w:cs="Calibri"/>
          <w:sz w:val="24"/>
          <w:szCs w:val="24"/>
        </w:rPr>
      </w:pPr>
    </w:p>
    <w:p w14:paraId="7DCD0900" w14:textId="1F769A62" w:rsidR="00CC4BC0" w:rsidRDefault="00CC4BC0" w:rsidP="00CC4BC0">
      <w:pPr>
        <w:jc w:val="both"/>
        <w:rPr>
          <w:rFonts w:ascii="Calibri" w:eastAsia="Calibri" w:hAnsi="Calibri" w:cs="Calibri"/>
          <w:sz w:val="24"/>
          <w:szCs w:val="24"/>
        </w:rPr>
        <w:sectPr w:rsidR="00CC4BC0">
          <w:pgSz w:w="12240" w:h="15840"/>
          <w:pgMar w:top="520" w:right="1280" w:bottom="280" w:left="1720" w:header="319" w:footer="0" w:gutter="0"/>
          <w:cols w:space="720"/>
        </w:sectPr>
      </w:pPr>
    </w:p>
    <w:p w14:paraId="3DDF5324" w14:textId="77777777" w:rsidR="00BF49EA" w:rsidRDefault="00BF49EA">
      <w:pPr>
        <w:spacing w:before="4" w:line="160" w:lineRule="exact"/>
        <w:rPr>
          <w:sz w:val="16"/>
          <w:szCs w:val="16"/>
        </w:rPr>
      </w:pPr>
    </w:p>
    <w:p w14:paraId="3B856C83" w14:textId="77777777" w:rsidR="00BF49EA" w:rsidRDefault="00BF49EA">
      <w:pPr>
        <w:spacing w:line="200" w:lineRule="exact"/>
      </w:pPr>
    </w:p>
    <w:p w14:paraId="08A0AEAA" w14:textId="77777777" w:rsidR="00BF49EA" w:rsidRDefault="00BF49EA">
      <w:pPr>
        <w:spacing w:line="200" w:lineRule="exact"/>
      </w:pPr>
    </w:p>
    <w:p w14:paraId="175977C4" w14:textId="77777777" w:rsidR="00BF49EA" w:rsidRDefault="00BF49EA">
      <w:pPr>
        <w:spacing w:line="200" w:lineRule="exact"/>
      </w:pPr>
    </w:p>
    <w:p w14:paraId="5E546308" w14:textId="77777777" w:rsidR="00BF49EA" w:rsidRPr="004D759A" w:rsidRDefault="00E34DB6" w:rsidP="00296D0D">
      <w:pPr>
        <w:spacing w:line="600" w:lineRule="exact"/>
        <w:ind w:left="101"/>
        <w:jc w:val="center"/>
        <w:rPr>
          <w:rFonts w:ascii="Calibri" w:eastAsia="Calibri" w:hAnsi="Calibri" w:cs="Calibri"/>
          <w:sz w:val="52"/>
          <w:szCs w:val="52"/>
        </w:rPr>
      </w:pPr>
      <w:r w:rsidRPr="004D759A">
        <w:rPr>
          <w:rFonts w:ascii="Calibri" w:eastAsia="Calibri" w:hAnsi="Calibri" w:cs="Calibri"/>
          <w:b/>
          <w:color w:val="424242"/>
          <w:w w:val="99"/>
          <w:position w:val="2"/>
          <w:sz w:val="52"/>
          <w:szCs w:val="52"/>
          <w:u w:val="thick" w:color="424242"/>
        </w:rPr>
        <w:t>SECTION TWO: MAIN MENU</w:t>
      </w:r>
      <w:bookmarkStart w:id="5" w:name="Main"/>
      <w:bookmarkEnd w:id="5"/>
    </w:p>
    <w:p w14:paraId="66681906" w14:textId="77777777" w:rsidR="00BF49EA" w:rsidRDefault="00BF49EA" w:rsidP="00296D0D">
      <w:pPr>
        <w:spacing w:line="200" w:lineRule="exact"/>
        <w:jc w:val="center"/>
      </w:pPr>
    </w:p>
    <w:p w14:paraId="4294E355" w14:textId="77777777" w:rsidR="00BF49EA" w:rsidRPr="00296D0D" w:rsidRDefault="00296D0D" w:rsidP="00296D0D">
      <w:pPr>
        <w:spacing w:line="220" w:lineRule="exact"/>
        <w:jc w:val="center"/>
        <w:rPr>
          <w:b/>
          <w:bCs/>
          <w:sz w:val="32"/>
          <w:szCs w:val="32"/>
        </w:rPr>
      </w:pPr>
      <w:r w:rsidRPr="00296D0D">
        <w:rPr>
          <w:rFonts w:ascii="Calibri" w:eastAsia="Calibri" w:hAnsi="Calibri" w:cs="Calibri"/>
          <w:b/>
          <w:bCs/>
          <w:color w:val="424242"/>
          <w:sz w:val="32"/>
          <w:szCs w:val="32"/>
        </w:rPr>
        <w:t>OVERVIEW OF MAIN MENU FEATURES</w:t>
      </w:r>
    </w:p>
    <w:p w14:paraId="64E1F9C9" w14:textId="77777777" w:rsidR="00BF49EA" w:rsidRDefault="00BF49EA">
      <w:pPr>
        <w:spacing w:before="9" w:line="100" w:lineRule="exact"/>
        <w:rPr>
          <w:rFonts w:ascii="Calibri" w:eastAsia="Calibri" w:hAnsi="Calibri" w:cs="Calibri"/>
          <w:b/>
          <w:color w:val="424242"/>
          <w:w w:val="99"/>
          <w:sz w:val="32"/>
          <w:szCs w:val="32"/>
        </w:rPr>
      </w:pPr>
    </w:p>
    <w:p w14:paraId="4C387FEA" w14:textId="77777777" w:rsidR="00296D0D" w:rsidRDefault="00296D0D">
      <w:pPr>
        <w:spacing w:before="9" w:line="100" w:lineRule="exact"/>
        <w:rPr>
          <w:rFonts w:ascii="Calibri" w:eastAsia="Calibri" w:hAnsi="Calibri" w:cs="Calibri"/>
          <w:b/>
          <w:color w:val="424242"/>
          <w:w w:val="99"/>
          <w:sz w:val="32"/>
          <w:szCs w:val="32"/>
        </w:rPr>
      </w:pPr>
    </w:p>
    <w:p w14:paraId="2E90236D" w14:textId="78A74F7B" w:rsidR="00BF49EA" w:rsidRPr="007426A9" w:rsidRDefault="007426A9">
      <w:pPr>
        <w:spacing w:line="200" w:lineRule="exact"/>
        <w:rPr>
          <w:rFonts w:asciiTheme="minorHAnsi" w:hAnsiTheme="minorHAnsi"/>
          <w:sz w:val="24"/>
          <w:szCs w:val="24"/>
        </w:rPr>
      </w:pPr>
      <w:r w:rsidRPr="007426A9">
        <w:rPr>
          <w:rFonts w:asciiTheme="minorHAnsi" w:hAnsiTheme="minorHAnsi"/>
          <w:sz w:val="24"/>
          <w:szCs w:val="24"/>
        </w:rPr>
        <w:t>Located on the main menu are the following features:</w:t>
      </w:r>
    </w:p>
    <w:p w14:paraId="6046C1C3" w14:textId="77777777" w:rsidR="00BF49EA" w:rsidRDefault="00BF49EA">
      <w:pPr>
        <w:spacing w:before="3" w:line="140" w:lineRule="exact"/>
        <w:rPr>
          <w:sz w:val="15"/>
          <w:szCs w:val="15"/>
        </w:rPr>
      </w:pPr>
    </w:p>
    <w:p w14:paraId="1584433D" w14:textId="77777777" w:rsidR="004D759A" w:rsidRDefault="004D759A">
      <w:pPr>
        <w:spacing w:before="3" w:line="140" w:lineRule="exact"/>
        <w:rPr>
          <w:sz w:val="15"/>
          <w:szCs w:val="15"/>
        </w:rPr>
      </w:pPr>
    </w:p>
    <w:p w14:paraId="0E143622" w14:textId="77777777" w:rsidR="00BF49EA" w:rsidRDefault="00BF49EA">
      <w:pPr>
        <w:spacing w:line="200" w:lineRule="exact"/>
      </w:pPr>
    </w:p>
    <w:p w14:paraId="386D67F4" w14:textId="77777777" w:rsidR="00BF49EA" w:rsidRDefault="0083253C">
      <w:pPr>
        <w:ind w:left="3000"/>
      </w:pPr>
      <w:r>
        <w:rPr>
          <w:noProof/>
        </w:rPr>
        <w:pict w14:anchorId="094CCA74">
          <v:shape id="_x0000_i1045" type="#_x0000_t75" alt="" style="width:172pt;height:305pt;mso-width-percent:0;mso-height-percent:0;mso-width-percent:0;mso-height-percent:0">
            <v:imagedata r:id="rId15" o:title=""/>
          </v:shape>
        </w:pict>
      </w:r>
    </w:p>
    <w:p w14:paraId="5839DEEB" w14:textId="77777777" w:rsidR="00BF49EA" w:rsidRDefault="00BF49EA">
      <w:pPr>
        <w:spacing w:line="200" w:lineRule="exact"/>
      </w:pPr>
    </w:p>
    <w:p w14:paraId="3F29D110" w14:textId="77777777" w:rsidR="00BF49EA" w:rsidRDefault="00BF49EA">
      <w:pPr>
        <w:spacing w:line="200" w:lineRule="exact"/>
      </w:pPr>
    </w:p>
    <w:p w14:paraId="424617AC" w14:textId="77777777" w:rsidR="00BF49EA" w:rsidRDefault="00BF49EA">
      <w:pPr>
        <w:spacing w:before="2" w:line="240" w:lineRule="exact"/>
        <w:rPr>
          <w:sz w:val="24"/>
          <w:szCs w:val="24"/>
        </w:rPr>
      </w:pPr>
    </w:p>
    <w:p w14:paraId="1606F88E" w14:textId="77777777" w:rsidR="00BF49EA" w:rsidRDefault="00E34DB6">
      <w:pPr>
        <w:ind w:left="101" w:right="6718"/>
        <w:jc w:val="both"/>
        <w:rPr>
          <w:rFonts w:ascii="Calibri" w:eastAsia="Calibri" w:hAnsi="Calibri" w:cs="Calibri"/>
          <w:sz w:val="24"/>
          <w:szCs w:val="24"/>
        </w:rPr>
      </w:pPr>
      <w:r>
        <w:rPr>
          <w:rFonts w:ascii="Calibri" w:eastAsia="Calibri" w:hAnsi="Calibri" w:cs="Calibri"/>
          <w:b/>
          <w:color w:val="424242"/>
          <w:sz w:val="24"/>
          <w:szCs w:val="24"/>
        </w:rPr>
        <w:t>2.1  - START INSPECTION:</w:t>
      </w:r>
    </w:p>
    <w:p w14:paraId="247A159C" w14:textId="77777777" w:rsidR="00BF49EA" w:rsidRDefault="00BF49EA">
      <w:pPr>
        <w:spacing w:before="5" w:line="180" w:lineRule="exact"/>
        <w:rPr>
          <w:sz w:val="18"/>
          <w:szCs w:val="18"/>
        </w:rPr>
      </w:pPr>
    </w:p>
    <w:p w14:paraId="7A9BDA16" w14:textId="77777777" w:rsidR="00BF49EA" w:rsidRDefault="00E34DB6">
      <w:pPr>
        <w:ind w:left="101" w:right="58"/>
        <w:jc w:val="both"/>
        <w:rPr>
          <w:rFonts w:ascii="Calibri" w:eastAsia="Calibri" w:hAnsi="Calibri" w:cs="Calibri"/>
          <w:sz w:val="24"/>
          <w:szCs w:val="24"/>
        </w:rPr>
      </w:pPr>
      <w:r>
        <w:rPr>
          <w:rFonts w:ascii="Calibri" w:eastAsia="Calibri" w:hAnsi="Calibri" w:cs="Calibri"/>
          <w:color w:val="424242"/>
          <w:sz w:val="24"/>
          <w:szCs w:val="24"/>
        </w:rPr>
        <w:t xml:space="preserve">Tapping the   </w:t>
      </w:r>
      <w:r w:rsidR="0083253C">
        <w:rPr>
          <w:noProof/>
        </w:rPr>
        <w:pict w14:anchorId="1E833242">
          <v:shape id="_x0000_i1044" type="#_x0000_t75" alt="" style="width:94pt;height:17pt;mso-width-percent:0;mso-height-percent:0;mso-width-percent:0;mso-height-percent:0">
            <v:imagedata r:id="rId16" o:title=""/>
          </v:shape>
        </w:pict>
      </w:r>
      <w:r>
        <w:rPr>
          <w:color w:val="424242"/>
          <w:sz w:val="24"/>
          <w:szCs w:val="24"/>
        </w:rPr>
        <w:t xml:space="preserve">   </w:t>
      </w:r>
      <w:r>
        <w:rPr>
          <w:rFonts w:ascii="Calibri" w:eastAsia="Calibri" w:hAnsi="Calibri" w:cs="Calibri"/>
          <w:color w:val="424242"/>
          <w:sz w:val="24"/>
          <w:szCs w:val="24"/>
        </w:rPr>
        <w:t xml:space="preserve">button  will  allow  the  user  to  select  an  existing  template that has been created and saved and fill it out during </w:t>
      </w:r>
      <w:r w:rsidR="004D759A">
        <w:rPr>
          <w:rFonts w:ascii="Calibri" w:eastAsia="Calibri" w:hAnsi="Calibri" w:cs="Calibri"/>
          <w:color w:val="424242"/>
          <w:sz w:val="24"/>
          <w:szCs w:val="24"/>
        </w:rPr>
        <w:t>an</w:t>
      </w:r>
      <w:r>
        <w:rPr>
          <w:rFonts w:ascii="Calibri" w:eastAsia="Calibri" w:hAnsi="Calibri" w:cs="Calibri"/>
          <w:color w:val="424242"/>
          <w:sz w:val="24"/>
          <w:szCs w:val="24"/>
        </w:rPr>
        <w:t xml:space="preserve"> on-site inspection. These additions to the inspection form can be saved and returned to later, previewed, or shared/sent to the client.</w:t>
      </w:r>
    </w:p>
    <w:p w14:paraId="480A64B8" w14:textId="77777777" w:rsidR="00BF49EA" w:rsidRDefault="00BF49EA">
      <w:pPr>
        <w:spacing w:before="7" w:line="100" w:lineRule="exact"/>
        <w:rPr>
          <w:sz w:val="10"/>
          <w:szCs w:val="10"/>
        </w:rPr>
      </w:pPr>
    </w:p>
    <w:p w14:paraId="51C6C1E2" w14:textId="77777777" w:rsidR="00BF49EA" w:rsidRDefault="00BF49EA">
      <w:pPr>
        <w:spacing w:line="200" w:lineRule="exact"/>
      </w:pPr>
    </w:p>
    <w:p w14:paraId="5108C92D" w14:textId="77777777" w:rsidR="00BF49EA" w:rsidRDefault="00E34DB6">
      <w:pPr>
        <w:ind w:left="101" w:right="7053"/>
        <w:jc w:val="both"/>
        <w:rPr>
          <w:rFonts w:ascii="Calibri" w:eastAsia="Calibri" w:hAnsi="Calibri" w:cs="Calibri"/>
          <w:sz w:val="24"/>
          <w:szCs w:val="24"/>
        </w:rPr>
      </w:pPr>
      <w:r>
        <w:rPr>
          <w:rFonts w:ascii="Calibri" w:eastAsia="Calibri" w:hAnsi="Calibri" w:cs="Calibri"/>
          <w:b/>
          <w:color w:val="424242"/>
          <w:sz w:val="24"/>
          <w:szCs w:val="24"/>
        </w:rPr>
        <w:t>2.2  - EDIT TEMPLATE:</w:t>
      </w:r>
    </w:p>
    <w:p w14:paraId="591AA787" w14:textId="77777777" w:rsidR="00BF49EA" w:rsidRDefault="00BF49EA">
      <w:pPr>
        <w:spacing w:before="16" w:line="220" w:lineRule="exact"/>
        <w:rPr>
          <w:sz w:val="22"/>
          <w:szCs w:val="22"/>
        </w:rPr>
      </w:pPr>
    </w:p>
    <w:p w14:paraId="6E99BA43" w14:textId="77777777" w:rsidR="00BF49EA" w:rsidRDefault="00E34DB6">
      <w:pPr>
        <w:ind w:left="101" w:right="64"/>
        <w:jc w:val="both"/>
        <w:rPr>
          <w:rFonts w:ascii="Calibri" w:eastAsia="Calibri" w:hAnsi="Calibri" w:cs="Calibri"/>
          <w:sz w:val="24"/>
          <w:szCs w:val="24"/>
        </w:rPr>
        <w:sectPr w:rsidR="00BF49EA">
          <w:pgSz w:w="12240" w:h="15840"/>
          <w:pgMar w:top="520" w:right="1260" w:bottom="280" w:left="1620" w:header="319" w:footer="0" w:gutter="0"/>
          <w:cols w:space="720"/>
        </w:sectPr>
      </w:pPr>
      <w:r>
        <w:rPr>
          <w:rFonts w:ascii="Calibri" w:eastAsia="Calibri" w:hAnsi="Calibri" w:cs="Calibri"/>
          <w:color w:val="424242"/>
          <w:sz w:val="24"/>
          <w:szCs w:val="24"/>
        </w:rPr>
        <w:t xml:space="preserve">Tapping  the   </w:t>
      </w:r>
      <w:r w:rsidR="0083253C">
        <w:rPr>
          <w:noProof/>
        </w:rPr>
        <w:pict w14:anchorId="6C196BC4">
          <v:shape id="_x0000_i1043" type="#_x0000_t75" alt="" style="width:93pt;height:17pt;mso-width-percent:0;mso-height-percent:0;mso-width-percent:0;mso-height-percent:0">
            <v:imagedata r:id="rId17" o:title=""/>
          </v:shape>
        </w:pict>
      </w:r>
      <w:r>
        <w:rPr>
          <w:color w:val="424242"/>
          <w:sz w:val="24"/>
          <w:szCs w:val="24"/>
        </w:rPr>
        <w:t xml:space="preserve">   </w:t>
      </w:r>
      <w:r>
        <w:rPr>
          <w:rFonts w:ascii="Calibri" w:eastAsia="Calibri" w:hAnsi="Calibri" w:cs="Calibri"/>
          <w:color w:val="424242"/>
          <w:sz w:val="24"/>
          <w:szCs w:val="24"/>
        </w:rPr>
        <w:t>button  will  allow  the  user  to  select  an  existing  template that has been created and saved and make changes to it as per the needs of the inspection. These changes can be saved and returned to later.</w:t>
      </w:r>
    </w:p>
    <w:p w14:paraId="1A8B7C7A" w14:textId="77777777" w:rsidR="00BF49EA" w:rsidRDefault="00BF49EA">
      <w:pPr>
        <w:spacing w:line="200" w:lineRule="exact"/>
      </w:pPr>
    </w:p>
    <w:p w14:paraId="74330997" w14:textId="77777777" w:rsidR="00BF49EA" w:rsidRDefault="00BF49EA">
      <w:pPr>
        <w:spacing w:line="200" w:lineRule="exact"/>
      </w:pPr>
    </w:p>
    <w:p w14:paraId="6503EBAD" w14:textId="77777777" w:rsidR="00BF49EA" w:rsidRDefault="00BF49EA">
      <w:pPr>
        <w:spacing w:line="200" w:lineRule="exact"/>
      </w:pPr>
    </w:p>
    <w:p w14:paraId="62753592" w14:textId="77777777" w:rsidR="00BF49EA" w:rsidRDefault="00BF49EA">
      <w:pPr>
        <w:spacing w:before="13" w:line="280" w:lineRule="exact"/>
        <w:rPr>
          <w:sz w:val="28"/>
          <w:szCs w:val="28"/>
        </w:rPr>
      </w:pPr>
    </w:p>
    <w:p w14:paraId="45950731" w14:textId="77777777" w:rsidR="00BF49EA" w:rsidRDefault="00E34DB6">
      <w:pPr>
        <w:spacing w:before="7"/>
        <w:ind w:left="101" w:right="7559"/>
        <w:jc w:val="both"/>
        <w:rPr>
          <w:rFonts w:ascii="Calibri" w:eastAsia="Calibri" w:hAnsi="Calibri" w:cs="Calibri"/>
          <w:sz w:val="24"/>
          <w:szCs w:val="24"/>
        </w:rPr>
      </w:pPr>
      <w:r>
        <w:rPr>
          <w:rFonts w:ascii="Calibri" w:eastAsia="Calibri" w:hAnsi="Calibri" w:cs="Calibri"/>
          <w:b/>
          <w:color w:val="424242"/>
          <w:sz w:val="24"/>
          <w:szCs w:val="24"/>
        </w:rPr>
        <w:t>2.3 - SHARE FILE:</w:t>
      </w:r>
    </w:p>
    <w:p w14:paraId="0141C4E3" w14:textId="77777777" w:rsidR="00BF49EA" w:rsidRDefault="00BF49EA">
      <w:pPr>
        <w:spacing w:before="7" w:line="180" w:lineRule="exact"/>
        <w:rPr>
          <w:sz w:val="19"/>
          <w:szCs w:val="19"/>
        </w:rPr>
      </w:pPr>
    </w:p>
    <w:p w14:paraId="532AE306" w14:textId="77777777" w:rsidR="00BF49EA" w:rsidRDefault="00E34DB6">
      <w:pPr>
        <w:ind w:left="101" w:right="58"/>
        <w:jc w:val="both"/>
        <w:rPr>
          <w:rFonts w:ascii="Calibri" w:eastAsia="Calibri" w:hAnsi="Calibri" w:cs="Calibri"/>
          <w:sz w:val="24"/>
          <w:szCs w:val="24"/>
        </w:rPr>
      </w:pPr>
      <w:r>
        <w:rPr>
          <w:rFonts w:ascii="Calibri" w:eastAsia="Calibri" w:hAnsi="Calibri" w:cs="Calibri"/>
          <w:color w:val="424242"/>
          <w:sz w:val="24"/>
          <w:szCs w:val="24"/>
        </w:rPr>
        <w:t xml:space="preserve">Tapping the   </w:t>
      </w:r>
      <w:r w:rsidR="0083253C">
        <w:rPr>
          <w:noProof/>
        </w:rPr>
        <w:pict w14:anchorId="3B66DAC6">
          <v:shape id="_x0000_i1042" type="#_x0000_t75" alt="" style="width:105pt;height:20pt;mso-width-percent:0;mso-height-percent:0;mso-width-percent:0;mso-height-percent:0">
            <v:imagedata r:id="rId18" o:title=""/>
          </v:shape>
        </w:pict>
      </w:r>
      <w:r>
        <w:rPr>
          <w:color w:val="424242"/>
          <w:sz w:val="24"/>
          <w:szCs w:val="24"/>
        </w:rPr>
        <w:t xml:space="preserve">   </w:t>
      </w:r>
      <w:r>
        <w:rPr>
          <w:rFonts w:ascii="Calibri" w:eastAsia="Calibri" w:hAnsi="Calibri" w:cs="Calibri"/>
          <w:color w:val="424242"/>
          <w:sz w:val="24"/>
          <w:szCs w:val="24"/>
        </w:rPr>
        <w:t>button will allow the user to select an existing template that has been created and saved, preview it in the form of a PDF file and share and/or send it to the client accordingly.</w:t>
      </w:r>
    </w:p>
    <w:p w14:paraId="2F543D9D" w14:textId="77777777" w:rsidR="00BF49EA" w:rsidRDefault="00BF49EA">
      <w:pPr>
        <w:spacing w:before="20" w:line="280" w:lineRule="exact"/>
        <w:rPr>
          <w:sz w:val="28"/>
          <w:szCs w:val="28"/>
        </w:rPr>
      </w:pPr>
    </w:p>
    <w:p w14:paraId="4DCC8C92" w14:textId="77777777" w:rsidR="00BF49EA" w:rsidRDefault="00E34DB6">
      <w:pPr>
        <w:ind w:left="101" w:right="6252"/>
        <w:jc w:val="both"/>
        <w:rPr>
          <w:rFonts w:ascii="Calibri" w:eastAsia="Calibri" w:hAnsi="Calibri" w:cs="Calibri"/>
          <w:sz w:val="24"/>
          <w:szCs w:val="24"/>
        </w:rPr>
      </w:pPr>
      <w:r>
        <w:rPr>
          <w:rFonts w:ascii="Calibri" w:eastAsia="Calibri" w:hAnsi="Calibri" w:cs="Calibri"/>
          <w:b/>
          <w:color w:val="424242"/>
          <w:sz w:val="24"/>
          <w:szCs w:val="24"/>
        </w:rPr>
        <w:t>2.4 - CREATE NEW TEMPLATE:</w:t>
      </w:r>
    </w:p>
    <w:p w14:paraId="3B39A364" w14:textId="77777777" w:rsidR="00BF49EA" w:rsidRDefault="00BF49EA">
      <w:pPr>
        <w:spacing w:before="3" w:line="140" w:lineRule="exact"/>
        <w:rPr>
          <w:sz w:val="14"/>
          <w:szCs w:val="14"/>
        </w:rPr>
      </w:pPr>
    </w:p>
    <w:p w14:paraId="48142D49" w14:textId="77777777" w:rsidR="000842B9" w:rsidRDefault="00E34DB6">
      <w:pPr>
        <w:ind w:left="101" w:right="49"/>
        <w:jc w:val="both"/>
        <w:rPr>
          <w:rFonts w:ascii="Calibri" w:eastAsia="Calibri" w:hAnsi="Calibri" w:cs="Calibri"/>
          <w:color w:val="424242"/>
          <w:sz w:val="24"/>
          <w:szCs w:val="24"/>
        </w:rPr>
      </w:pPr>
      <w:r>
        <w:rPr>
          <w:rFonts w:ascii="Calibri" w:eastAsia="Calibri" w:hAnsi="Calibri" w:cs="Calibri"/>
          <w:color w:val="424242"/>
          <w:sz w:val="24"/>
          <w:szCs w:val="24"/>
        </w:rPr>
        <w:t xml:space="preserve">Tapping the   </w:t>
      </w:r>
      <w:r w:rsidR="0083253C">
        <w:rPr>
          <w:noProof/>
        </w:rPr>
        <w:pict w14:anchorId="025B6EC0">
          <v:shape id="_x0000_i1041" type="#_x0000_t75" alt="" style="width:98pt;height:21pt;mso-width-percent:0;mso-height-percent:0;mso-width-percent:0;mso-height-percent:0">
            <v:imagedata r:id="rId19" o:title=""/>
          </v:shape>
        </w:pict>
      </w:r>
      <w:r>
        <w:rPr>
          <w:color w:val="424242"/>
          <w:sz w:val="24"/>
          <w:szCs w:val="24"/>
        </w:rPr>
        <w:t xml:space="preserve">   </w:t>
      </w:r>
      <w:r>
        <w:rPr>
          <w:rFonts w:ascii="Calibri" w:eastAsia="Calibri" w:hAnsi="Calibri" w:cs="Calibri"/>
          <w:color w:val="424242"/>
          <w:sz w:val="24"/>
          <w:szCs w:val="24"/>
        </w:rPr>
        <w:t xml:space="preserve">button will allow the user to create their own inspection form with their own customizable headings, questions, placeholders for photos to be attached as well as number of desired pages. </w:t>
      </w:r>
    </w:p>
    <w:p w14:paraId="098F2053" w14:textId="77777777" w:rsidR="000842B9" w:rsidRDefault="000842B9">
      <w:pPr>
        <w:ind w:left="101" w:right="49"/>
        <w:jc w:val="both"/>
        <w:rPr>
          <w:rFonts w:ascii="Calibri" w:eastAsia="Calibri" w:hAnsi="Calibri" w:cs="Calibri"/>
          <w:color w:val="424242"/>
          <w:sz w:val="24"/>
          <w:szCs w:val="24"/>
        </w:rPr>
      </w:pPr>
    </w:p>
    <w:p w14:paraId="2D3E11D0" w14:textId="491A1B1E" w:rsidR="00BF49EA" w:rsidRDefault="00E34DB6">
      <w:pPr>
        <w:ind w:left="101" w:right="49"/>
        <w:jc w:val="both"/>
        <w:rPr>
          <w:rFonts w:ascii="Calibri" w:eastAsia="Calibri" w:hAnsi="Calibri" w:cs="Calibri"/>
          <w:sz w:val="24"/>
          <w:szCs w:val="24"/>
        </w:rPr>
      </w:pPr>
      <w:r>
        <w:rPr>
          <w:rFonts w:ascii="Calibri" w:eastAsia="Calibri" w:hAnsi="Calibri" w:cs="Calibri"/>
          <w:color w:val="424242"/>
          <w:sz w:val="24"/>
          <w:szCs w:val="24"/>
        </w:rPr>
        <w:t>This template can be saved and returned to later – either in the process of editing it further through the EDIT TEMPLATE feature or filling it out during the inspection phase through the START INSPECTION feature.</w:t>
      </w:r>
    </w:p>
    <w:p w14:paraId="413E3446" w14:textId="77777777" w:rsidR="00BF49EA" w:rsidRDefault="00BF49EA">
      <w:pPr>
        <w:spacing w:before="7" w:line="100" w:lineRule="exact"/>
        <w:rPr>
          <w:sz w:val="10"/>
          <w:szCs w:val="10"/>
        </w:rPr>
      </w:pPr>
    </w:p>
    <w:p w14:paraId="0A6847DC" w14:textId="77777777" w:rsidR="00BF49EA" w:rsidRDefault="00BF49EA">
      <w:pPr>
        <w:spacing w:line="200" w:lineRule="exact"/>
      </w:pPr>
    </w:p>
    <w:p w14:paraId="5D998203" w14:textId="77777777" w:rsidR="00BF49EA" w:rsidRDefault="00E34DB6">
      <w:pPr>
        <w:ind w:left="101" w:right="8130"/>
        <w:jc w:val="both"/>
        <w:rPr>
          <w:rFonts w:ascii="Calibri" w:eastAsia="Calibri" w:hAnsi="Calibri" w:cs="Calibri"/>
          <w:sz w:val="24"/>
          <w:szCs w:val="24"/>
        </w:rPr>
      </w:pPr>
      <w:r>
        <w:rPr>
          <w:rFonts w:ascii="Calibri" w:eastAsia="Calibri" w:hAnsi="Calibri" w:cs="Calibri"/>
          <w:b/>
          <w:color w:val="424242"/>
          <w:sz w:val="24"/>
          <w:szCs w:val="24"/>
        </w:rPr>
        <w:t>2.5 - BACK:</w:t>
      </w:r>
    </w:p>
    <w:p w14:paraId="651D84AE" w14:textId="77777777" w:rsidR="00BF49EA" w:rsidRDefault="00BF49EA">
      <w:pPr>
        <w:spacing w:before="8" w:line="140" w:lineRule="exact"/>
        <w:rPr>
          <w:sz w:val="15"/>
          <w:szCs w:val="15"/>
        </w:rPr>
      </w:pPr>
    </w:p>
    <w:p w14:paraId="1AED65AE" w14:textId="77777777" w:rsidR="00BF49EA" w:rsidRDefault="00E34DB6">
      <w:pPr>
        <w:ind w:left="101" w:right="57"/>
        <w:jc w:val="both"/>
        <w:rPr>
          <w:rFonts w:ascii="Calibri" w:eastAsia="Calibri" w:hAnsi="Calibri" w:cs="Calibri"/>
          <w:color w:val="424242"/>
          <w:sz w:val="24"/>
          <w:szCs w:val="24"/>
        </w:rPr>
      </w:pPr>
      <w:r>
        <w:rPr>
          <w:rFonts w:ascii="Calibri" w:eastAsia="Calibri" w:hAnsi="Calibri" w:cs="Calibri"/>
          <w:color w:val="424242"/>
          <w:position w:val="1"/>
          <w:sz w:val="24"/>
          <w:szCs w:val="24"/>
        </w:rPr>
        <w:t xml:space="preserve">The     </w:t>
      </w:r>
      <w:r w:rsidR="0083253C">
        <w:rPr>
          <w:noProof/>
        </w:rPr>
        <w:pict w14:anchorId="0DA00FCD">
          <v:shape id="_x0000_i1040" type="#_x0000_t75" alt="" style="width:47pt;height:20pt;mso-width-percent:0;mso-height-percent:0;mso-width-percent:0;mso-height-percent:0">
            <v:imagedata r:id="rId20" o:title=""/>
          </v:shape>
        </w:pict>
      </w:r>
      <w:r>
        <w:rPr>
          <w:color w:val="424242"/>
          <w:position w:val="1"/>
          <w:sz w:val="24"/>
          <w:szCs w:val="24"/>
        </w:rPr>
        <w:t xml:space="preserve">   </w:t>
      </w:r>
      <w:r>
        <w:rPr>
          <w:rFonts w:ascii="Calibri" w:eastAsia="Calibri" w:hAnsi="Calibri" w:cs="Calibri"/>
          <w:color w:val="424242"/>
          <w:position w:val="1"/>
          <w:sz w:val="24"/>
          <w:szCs w:val="24"/>
        </w:rPr>
        <w:t xml:space="preserve">button  will  take  you  back  to  the  previous  introductory  screen  to  ‘GET </w:t>
      </w:r>
      <w:r>
        <w:rPr>
          <w:rFonts w:ascii="Calibri" w:eastAsia="Calibri" w:hAnsi="Calibri" w:cs="Calibri"/>
          <w:color w:val="424242"/>
          <w:sz w:val="24"/>
          <w:szCs w:val="24"/>
        </w:rPr>
        <w:t>STARTED!’</w:t>
      </w:r>
    </w:p>
    <w:p w14:paraId="002E433B" w14:textId="77777777" w:rsidR="00CC4BC0" w:rsidRDefault="00CC4BC0">
      <w:pPr>
        <w:ind w:left="101" w:right="57"/>
        <w:jc w:val="both"/>
        <w:rPr>
          <w:rFonts w:ascii="Calibri" w:eastAsia="Calibri" w:hAnsi="Calibri" w:cs="Calibri"/>
          <w:color w:val="424242"/>
          <w:sz w:val="24"/>
          <w:szCs w:val="24"/>
        </w:rPr>
      </w:pPr>
    </w:p>
    <w:p w14:paraId="6B0F52EC" w14:textId="77777777" w:rsidR="00CC4BC0" w:rsidRDefault="00CC4BC0">
      <w:pPr>
        <w:ind w:left="101" w:right="57"/>
        <w:jc w:val="both"/>
        <w:rPr>
          <w:rFonts w:ascii="Calibri" w:eastAsia="Calibri" w:hAnsi="Calibri" w:cs="Calibri"/>
          <w:color w:val="424242"/>
          <w:sz w:val="24"/>
          <w:szCs w:val="24"/>
        </w:rPr>
      </w:pPr>
    </w:p>
    <w:p w14:paraId="3405303D" w14:textId="77777777" w:rsidR="00CC4BC0" w:rsidRDefault="00CC4BC0">
      <w:pPr>
        <w:ind w:left="101" w:right="57"/>
        <w:jc w:val="both"/>
        <w:rPr>
          <w:rFonts w:ascii="Calibri" w:eastAsia="Calibri" w:hAnsi="Calibri" w:cs="Calibri"/>
          <w:color w:val="424242"/>
          <w:sz w:val="24"/>
          <w:szCs w:val="24"/>
        </w:rPr>
      </w:pPr>
    </w:p>
    <w:p w14:paraId="2E4A1553" w14:textId="77777777" w:rsidR="00CC4BC0" w:rsidRDefault="00CC4BC0">
      <w:pPr>
        <w:ind w:left="101" w:right="57"/>
        <w:jc w:val="both"/>
        <w:rPr>
          <w:rFonts w:ascii="Calibri" w:eastAsia="Calibri" w:hAnsi="Calibri" w:cs="Calibri"/>
          <w:color w:val="424242"/>
          <w:sz w:val="24"/>
          <w:szCs w:val="24"/>
        </w:rPr>
      </w:pPr>
    </w:p>
    <w:p w14:paraId="685CCA05" w14:textId="77777777" w:rsidR="00CC4BC0" w:rsidRDefault="00CC4BC0">
      <w:pPr>
        <w:ind w:left="101" w:right="57"/>
        <w:jc w:val="both"/>
        <w:rPr>
          <w:rFonts w:ascii="Calibri" w:eastAsia="Calibri" w:hAnsi="Calibri" w:cs="Calibri"/>
          <w:color w:val="424242"/>
          <w:sz w:val="24"/>
          <w:szCs w:val="24"/>
        </w:rPr>
      </w:pPr>
    </w:p>
    <w:p w14:paraId="21C268E7" w14:textId="77777777" w:rsidR="00CC4BC0" w:rsidRDefault="00CC4BC0">
      <w:pPr>
        <w:ind w:left="101" w:right="57"/>
        <w:jc w:val="both"/>
        <w:rPr>
          <w:rFonts w:ascii="Calibri" w:eastAsia="Calibri" w:hAnsi="Calibri" w:cs="Calibri"/>
          <w:color w:val="424242"/>
          <w:sz w:val="24"/>
          <w:szCs w:val="24"/>
        </w:rPr>
      </w:pPr>
    </w:p>
    <w:p w14:paraId="269211C1" w14:textId="77777777" w:rsidR="00CC4BC0" w:rsidRDefault="00CC4BC0">
      <w:pPr>
        <w:ind w:left="101" w:right="57"/>
        <w:jc w:val="both"/>
        <w:rPr>
          <w:rFonts w:ascii="Calibri" w:eastAsia="Calibri" w:hAnsi="Calibri" w:cs="Calibri"/>
          <w:color w:val="424242"/>
          <w:sz w:val="24"/>
          <w:szCs w:val="24"/>
        </w:rPr>
      </w:pPr>
    </w:p>
    <w:p w14:paraId="79AD59C2" w14:textId="77777777" w:rsidR="00CC4BC0" w:rsidRDefault="00CC4BC0">
      <w:pPr>
        <w:ind w:left="101" w:right="57"/>
        <w:jc w:val="both"/>
        <w:rPr>
          <w:rFonts w:ascii="Calibri" w:eastAsia="Calibri" w:hAnsi="Calibri" w:cs="Calibri"/>
          <w:color w:val="424242"/>
          <w:sz w:val="24"/>
          <w:szCs w:val="24"/>
        </w:rPr>
      </w:pPr>
    </w:p>
    <w:p w14:paraId="23D7055B" w14:textId="77777777" w:rsidR="00CC4BC0" w:rsidRDefault="00CC4BC0">
      <w:pPr>
        <w:ind w:left="101" w:right="57"/>
        <w:jc w:val="both"/>
        <w:rPr>
          <w:rFonts w:ascii="Calibri" w:eastAsia="Calibri" w:hAnsi="Calibri" w:cs="Calibri"/>
          <w:color w:val="424242"/>
          <w:sz w:val="24"/>
          <w:szCs w:val="24"/>
        </w:rPr>
      </w:pPr>
    </w:p>
    <w:p w14:paraId="7C0E4C83" w14:textId="77777777" w:rsidR="00CC4BC0" w:rsidRDefault="00CC4BC0">
      <w:pPr>
        <w:ind w:left="101" w:right="57"/>
        <w:jc w:val="both"/>
        <w:rPr>
          <w:rFonts w:ascii="Calibri" w:eastAsia="Calibri" w:hAnsi="Calibri" w:cs="Calibri"/>
          <w:color w:val="424242"/>
          <w:sz w:val="24"/>
          <w:szCs w:val="24"/>
        </w:rPr>
      </w:pPr>
    </w:p>
    <w:p w14:paraId="77EAFEEF" w14:textId="77777777" w:rsidR="00CC4BC0" w:rsidRDefault="00CC4BC0">
      <w:pPr>
        <w:ind w:left="101" w:right="57"/>
        <w:jc w:val="both"/>
        <w:rPr>
          <w:rFonts w:ascii="Calibri" w:eastAsia="Calibri" w:hAnsi="Calibri" w:cs="Calibri"/>
          <w:color w:val="424242"/>
          <w:sz w:val="24"/>
          <w:szCs w:val="24"/>
        </w:rPr>
      </w:pPr>
    </w:p>
    <w:p w14:paraId="61EB5875" w14:textId="77777777" w:rsidR="00CC4BC0" w:rsidRDefault="00CC4BC0" w:rsidP="00CC4BC0">
      <w:pPr>
        <w:ind w:left="101" w:right="57"/>
        <w:rPr>
          <w:rFonts w:ascii="Calibri" w:eastAsia="Calibri" w:hAnsi="Calibri" w:cs="Calibri"/>
          <w:color w:val="424242"/>
          <w:sz w:val="24"/>
          <w:szCs w:val="24"/>
        </w:rPr>
      </w:pPr>
    </w:p>
    <w:p w14:paraId="44E22BF0" w14:textId="77777777" w:rsidR="00CC4BC0" w:rsidRDefault="00CC4BC0" w:rsidP="00CC4BC0">
      <w:pPr>
        <w:ind w:left="101" w:right="57"/>
        <w:rPr>
          <w:rFonts w:ascii="Calibri" w:eastAsia="Calibri" w:hAnsi="Calibri" w:cs="Calibri"/>
          <w:color w:val="424242"/>
          <w:sz w:val="24"/>
          <w:szCs w:val="24"/>
        </w:rPr>
      </w:pPr>
    </w:p>
    <w:p w14:paraId="5F30ED91" w14:textId="77777777" w:rsidR="00CC4BC0" w:rsidRDefault="00CC4BC0" w:rsidP="00CC4BC0">
      <w:pPr>
        <w:ind w:left="101" w:right="57"/>
        <w:rPr>
          <w:rFonts w:ascii="Calibri" w:eastAsia="Calibri" w:hAnsi="Calibri" w:cs="Calibri"/>
          <w:color w:val="424242"/>
          <w:sz w:val="24"/>
          <w:szCs w:val="24"/>
        </w:rPr>
      </w:pPr>
    </w:p>
    <w:p w14:paraId="4AA374C0" w14:textId="77777777" w:rsidR="00CC4BC0" w:rsidRDefault="00CC4BC0" w:rsidP="00CC4BC0">
      <w:pPr>
        <w:ind w:left="101" w:right="57"/>
        <w:rPr>
          <w:rFonts w:ascii="Calibri" w:eastAsia="Calibri" w:hAnsi="Calibri" w:cs="Calibri"/>
          <w:color w:val="424242"/>
          <w:sz w:val="24"/>
          <w:szCs w:val="24"/>
        </w:rPr>
      </w:pPr>
    </w:p>
    <w:p w14:paraId="7AD8FDE2" w14:textId="77777777" w:rsidR="00CC4BC0" w:rsidRDefault="00CC4BC0" w:rsidP="00CC4BC0">
      <w:pPr>
        <w:ind w:left="101" w:right="57"/>
        <w:rPr>
          <w:rFonts w:ascii="Calibri" w:eastAsia="Calibri" w:hAnsi="Calibri" w:cs="Calibri"/>
          <w:color w:val="424242"/>
          <w:sz w:val="24"/>
          <w:szCs w:val="24"/>
        </w:rPr>
      </w:pPr>
    </w:p>
    <w:p w14:paraId="5C1237DF" w14:textId="77777777" w:rsidR="00CC4BC0" w:rsidRDefault="00CC4BC0" w:rsidP="00CC4BC0">
      <w:pPr>
        <w:ind w:left="101" w:right="57"/>
        <w:rPr>
          <w:rFonts w:ascii="Calibri" w:eastAsia="Calibri" w:hAnsi="Calibri" w:cs="Calibri"/>
          <w:color w:val="424242"/>
          <w:sz w:val="24"/>
          <w:szCs w:val="24"/>
        </w:rPr>
      </w:pPr>
    </w:p>
    <w:p w14:paraId="222CBB24" w14:textId="77777777" w:rsidR="00CC4BC0" w:rsidRDefault="00CC4BC0" w:rsidP="00CC4BC0">
      <w:pPr>
        <w:ind w:left="101" w:right="57"/>
        <w:rPr>
          <w:rFonts w:ascii="Calibri" w:eastAsia="Calibri" w:hAnsi="Calibri" w:cs="Calibri"/>
          <w:color w:val="424242"/>
          <w:sz w:val="24"/>
          <w:szCs w:val="24"/>
        </w:rPr>
      </w:pPr>
    </w:p>
    <w:p w14:paraId="0335C473" w14:textId="77777777" w:rsidR="00CC4BC0" w:rsidRDefault="00CC4BC0" w:rsidP="00CC4BC0">
      <w:pPr>
        <w:ind w:left="101" w:right="57"/>
        <w:rPr>
          <w:rFonts w:ascii="Calibri" w:eastAsia="Calibri" w:hAnsi="Calibri" w:cs="Calibri"/>
          <w:color w:val="424242"/>
          <w:sz w:val="24"/>
          <w:szCs w:val="24"/>
        </w:rPr>
      </w:pPr>
    </w:p>
    <w:p w14:paraId="56D76341" w14:textId="77777777" w:rsidR="00CC4BC0" w:rsidRDefault="00CC4BC0" w:rsidP="00CC4BC0">
      <w:pPr>
        <w:ind w:left="101" w:right="57"/>
        <w:rPr>
          <w:rFonts w:ascii="Calibri" w:eastAsia="Calibri" w:hAnsi="Calibri" w:cs="Calibri"/>
          <w:color w:val="424242"/>
          <w:sz w:val="24"/>
          <w:szCs w:val="24"/>
        </w:rPr>
      </w:pPr>
    </w:p>
    <w:p w14:paraId="60ADFEBF" w14:textId="77777777" w:rsidR="00CC4BC0" w:rsidRDefault="00CC4BC0" w:rsidP="00CC4BC0">
      <w:pPr>
        <w:ind w:left="101" w:right="57"/>
        <w:rPr>
          <w:rFonts w:ascii="Calibri" w:eastAsia="Calibri" w:hAnsi="Calibri" w:cs="Calibri"/>
          <w:color w:val="424242"/>
          <w:sz w:val="24"/>
          <w:szCs w:val="24"/>
        </w:rPr>
      </w:pPr>
    </w:p>
    <w:p w14:paraId="017DF764" w14:textId="77777777" w:rsidR="00CC4BC0" w:rsidRDefault="00CC4BC0" w:rsidP="00CC4BC0">
      <w:pPr>
        <w:ind w:left="101" w:right="57"/>
        <w:rPr>
          <w:rFonts w:ascii="Calibri" w:eastAsia="Calibri" w:hAnsi="Calibri" w:cs="Calibri"/>
          <w:color w:val="424242"/>
          <w:sz w:val="24"/>
          <w:szCs w:val="24"/>
        </w:rPr>
      </w:pPr>
    </w:p>
    <w:p w14:paraId="04D50E3F" w14:textId="77777777" w:rsidR="00CC4BC0" w:rsidRDefault="00CC4BC0" w:rsidP="00CC4BC0">
      <w:pPr>
        <w:ind w:left="101" w:right="57"/>
        <w:rPr>
          <w:rFonts w:ascii="Calibri" w:eastAsia="Calibri" w:hAnsi="Calibri" w:cs="Calibri"/>
          <w:color w:val="424242"/>
          <w:sz w:val="24"/>
          <w:szCs w:val="24"/>
        </w:rPr>
      </w:pPr>
    </w:p>
    <w:p w14:paraId="42A06487" w14:textId="77777777" w:rsidR="00CC4BC0" w:rsidRDefault="00CC4BC0" w:rsidP="00CC4BC0">
      <w:pPr>
        <w:ind w:left="101" w:right="57"/>
        <w:rPr>
          <w:rFonts w:ascii="Calibri" w:eastAsia="Calibri" w:hAnsi="Calibri" w:cs="Calibri"/>
          <w:color w:val="424242"/>
          <w:sz w:val="24"/>
          <w:szCs w:val="24"/>
        </w:rPr>
      </w:pPr>
    </w:p>
    <w:p w14:paraId="35EA6C65" w14:textId="77777777" w:rsidR="00CC4BC0" w:rsidRDefault="00CC4BC0" w:rsidP="00CC4BC0">
      <w:pPr>
        <w:ind w:left="101" w:right="57"/>
        <w:rPr>
          <w:rFonts w:ascii="Calibri" w:eastAsia="Calibri" w:hAnsi="Calibri" w:cs="Calibri"/>
          <w:color w:val="424242"/>
          <w:sz w:val="24"/>
          <w:szCs w:val="24"/>
        </w:rPr>
      </w:pPr>
    </w:p>
    <w:p w14:paraId="3877EE03" w14:textId="19EEC23B" w:rsidR="00CC4BC0" w:rsidRPr="00CC4BC0" w:rsidRDefault="00CC4BC0" w:rsidP="00CC4BC0">
      <w:pPr>
        <w:ind w:left="101" w:right="57"/>
        <w:rPr>
          <w:rStyle w:val="Hyperlink"/>
          <w:rFonts w:ascii="Calibri" w:eastAsia="Calibri" w:hAnsi="Calibri" w:cs="Calibri"/>
          <w:sz w:val="28"/>
          <w:szCs w:val="28"/>
        </w:rPr>
        <w:sectPr w:rsidR="00CC4BC0" w:rsidRPr="00CC4BC0">
          <w:pgSz w:w="12240" w:h="15840"/>
          <w:pgMar w:top="520" w:right="1260" w:bottom="280" w:left="1620" w:header="319" w:footer="0" w:gutter="0"/>
          <w:cols w:space="720"/>
        </w:sectPr>
      </w:pPr>
      <w:r>
        <w:rPr>
          <w:rFonts w:ascii="Calibri" w:eastAsia="Calibri" w:hAnsi="Calibri" w:cs="Calibri"/>
          <w:color w:val="424242"/>
          <w:sz w:val="28"/>
          <w:szCs w:val="28"/>
        </w:rPr>
        <w:fldChar w:fldCharType="begin"/>
      </w:r>
      <w:r>
        <w:rPr>
          <w:rFonts w:ascii="Calibri" w:eastAsia="Calibri" w:hAnsi="Calibri" w:cs="Calibri"/>
          <w:color w:val="424242"/>
          <w:sz w:val="28"/>
          <w:szCs w:val="28"/>
        </w:rPr>
        <w:instrText xml:space="preserve"> HYPERLINK  \l "Contents" </w:instrText>
      </w:r>
      <w:r>
        <w:rPr>
          <w:rFonts w:ascii="Calibri" w:eastAsia="Calibri" w:hAnsi="Calibri" w:cs="Calibri"/>
          <w:color w:val="424242"/>
          <w:sz w:val="28"/>
          <w:szCs w:val="28"/>
        </w:rPr>
      </w:r>
      <w:r>
        <w:rPr>
          <w:rFonts w:ascii="Calibri" w:eastAsia="Calibri" w:hAnsi="Calibri" w:cs="Calibri"/>
          <w:color w:val="424242"/>
          <w:sz w:val="28"/>
          <w:szCs w:val="28"/>
        </w:rPr>
        <w:fldChar w:fldCharType="separate"/>
      </w:r>
      <w:r w:rsidRPr="00CC4BC0">
        <w:rPr>
          <w:rStyle w:val="Hyperlink"/>
          <w:rFonts w:ascii="Calibri" w:eastAsia="Calibri" w:hAnsi="Calibri" w:cs="Calibri"/>
          <w:sz w:val="28"/>
          <w:szCs w:val="28"/>
        </w:rPr>
        <w:t xml:space="preserve">BACK TO CONTENTS </w:t>
      </w:r>
      <w:r w:rsidRPr="00CC4BC0">
        <w:rPr>
          <w:rStyle w:val="Hyperlink"/>
          <w:rFonts w:ascii="Calibri" w:eastAsia="Calibri" w:hAnsi="Calibri" w:cs="Calibri"/>
          <w:sz w:val="28"/>
          <w:szCs w:val="28"/>
        </w:rPr>
        <w:t>P</w:t>
      </w:r>
      <w:r w:rsidRPr="00CC4BC0">
        <w:rPr>
          <w:rStyle w:val="Hyperlink"/>
          <w:rFonts w:ascii="Calibri" w:eastAsia="Calibri" w:hAnsi="Calibri" w:cs="Calibri"/>
          <w:sz w:val="28"/>
          <w:szCs w:val="28"/>
        </w:rPr>
        <w:t>AGE</w:t>
      </w:r>
    </w:p>
    <w:p w14:paraId="6BF2CB05" w14:textId="7ADF09DE" w:rsidR="00BF49EA" w:rsidRDefault="00CC4BC0">
      <w:pPr>
        <w:spacing w:before="4" w:line="160" w:lineRule="exact"/>
        <w:rPr>
          <w:sz w:val="16"/>
          <w:szCs w:val="16"/>
        </w:rPr>
      </w:pPr>
      <w:r>
        <w:rPr>
          <w:rFonts w:ascii="Calibri" w:eastAsia="Calibri" w:hAnsi="Calibri" w:cs="Calibri"/>
          <w:color w:val="424242"/>
          <w:sz w:val="28"/>
          <w:szCs w:val="28"/>
        </w:rPr>
        <w:lastRenderedPageBreak/>
        <w:fldChar w:fldCharType="end"/>
      </w:r>
    </w:p>
    <w:p w14:paraId="5C63682A" w14:textId="77777777" w:rsidR="00BF49EA" w:rsidRDefault="00BF49EA">
      <w:pPr>
        <w:spacing w:line="200" w:lineRule="exact"/>
      </w:pPr>
    </w:p>
    <w:p w14:paraId="6C9FFC15" w14:textId="77777777" w:rsidR="00BF49EA" w:rsidRDefault="00BF49EA">
      <w:pPr>
        <w:spacing w:line="200" w:lineRule="exact"/>
      </w:pPr>
    </w:p>
    <w:p w14:paraId="50968FE3" w14:textId="77777777" w:rsidR="00BF49EA" w:rsidRDefault="00BF49EA">
      <w:pPr>
        <w:spacing w:line="200" w:lineRule="exact"/>
      </w:pPr>
    </w:p>
    <w:p w14:paraId="3B1AE4C9" w14:textId="77777777" w:rsidR="00BF49EA" w:rsidRPr="004D759A" w:rsidRDefault="00E34DB6" w:rsidP="00296D0D">
      <w:pPr>
        <w:spacing w:line="600" w:lineRule="exact"/>
        <w:ind w:left="101"/>
        <w:jc w:val="center"/>
        <w:rPr>
          <w:rFonts w:ascii="Calibri" w:eastAsia="Calibri" w:hAnsi="Calibri" w:cs="Calibri"/>
          <w:sz w:val="52"/>
          <w:szCs w:val="52"/>
        </w:rPr>
      </w:pPr>
      <w:r w:rsidRPr="004D759A">
        <w:rPr>
          <w:rFonts w:ascii="Calibri" w:eastAsia="Calibri" w:hAnsi="Calibri" w:cs="Calibri"/>
          <w:b/>
          <w:color w:val="424242"/>
          <w:w w:val="99"/>
          <w:position w:val="2"/>
          <w:sz w:val="52"/>
          <w:szCs w:val="52"/>
          <w:u w:val="thick" w:color="424242"/>
        </w:rPr>
        <w:t>SECTION THREE: CREAT</w:t>
      </w:r>
      <w:r w:rsidR="004D759A" w:rsidRPr="004D759A">
        <w:rPr>
          <w:rFonts w:ascii="Calibri" w:eastAsia="Calibri" w:hAnsi="Calibri" w:cs="Calibri"/>
          <w:b/>
          <w:color w:val="424242"/>
          <w:w w:val="99"/>
          <w:position w:val="2"/>
          <w:sz w:val="52"/>
          <w:szCs w:val="52"/>
          <w:u w:val="thick" w:color="424242"/>
        </w:rPr>
        <w:t>ING</w:t>
      </w:r>
      <w:r w:rsidRPr="004D759A">
        <w:rPr>
          <w:rFonts w:ascii="Calibri" w:eastAsia="Calibri" w:hAnsi="Calibri" w:cs="Calibri"/>
          <w:b/>
          <w:color w:val="424242"/>
          <w:w w:val="99"/>
          <w:position w:val="2"/>
          <w:sz w:val="52"/>
          <w:szCs w:val="52"/>
          <w:u w:val="thick" w:color="424242"/>
        </w:rPr>
        <w:t xml:space="preserve"> A TEMPLATE</w:t>
      </w:r>
      <w:bookmarkStart w:id="6" w:name="Create"/>
      <w:bookmarkEnd w:id="6"/>
    </w:p>
    <w:p w14:paraId="11C7CD63" w14:textId="77777777" w:rsidR="00BF49EA" w:rsidRDefault="00BF49EA">
      <w:pPr>
        <w:spacing w:before="7" w:line="100" w:lineRule="exact"/>
        <w:rPr>
          <w:sz w:val="10"/>
          <w:szCs w:val="10"/>
        </w:rPr>
      </w:pPr>
    </w:p>
    <w:p w14:paraId="391F04B0" w14:textId="77777777" w:rsidR="00BF49EA" w:rsidRDefault="00327D32">
      <w:pPr>
        <w:spacing w:line="200" w:lineRule="exact"/>
      </w:pPr>
      <w:r>
        <w:rPr>
          <w:noProof/>
        </w:rPr>
        <w:drawing>
          <wp:anchor distT="0" distB="0" distL="114300" distR="114300" simplePos="0" relativeHeight="251681280" behindDoc="0" locked="0" layoutInCell="1" allowOverlap="1" wp14:anchorId="69044DE3" wp14:editId="652CFB44">
            <wp:simplePos x="0" y="0"/>
            <wp:positionH relativeFrom="column">
              <wp:posOffset>4241800</wp:posOffset>
            </wp:positionH>
            <wp:positionV relativeFrom="paragraph">
              <wp:posOffset>94615</wp:posOffset>
            </wp:positionV>
            <wp:extent cx="1244600" cy="266700"/>
            <wp:effectExtent l="0" t="0" r="0" b="0"/>
            <wp:wrapSquare wrapText="bothSides"/>
            <wp:docPr id="94"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44600" cy="26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03B6D7" w14:textId="77777777" w:rsidR="00BF49EA" w:rsidRDefault="00E34DB6" w:rsidP="00327D32">
      <w:pPr>
        <w:spacing w:before="7"/>
        <w:ind w:left="461"/>
        <w:rPr>
          <w:rFonts w:ascii="Calibri" w:eastAsia="Calibri" w:hAnsi="Calibri" w:cs="Calibri"/>
          <w:sz w:val="24"/>
          <w:szCs w:val="24"/>
        </w:rPr>
      </w:pPr>
      <w:r>
        <w:rPr>
          <w:rFonts w:ascii="Calibri" w:eastAsia="Calibri" w:hAnsi="Calibri" w:cs="Calibri"/>
          <w:b/>
          <w:color w:val="424242"/>
          <w:sz w:val="24"/>
          <w:szCs w:val="24"/>
        </w:rPr>
        <w:t xml:space="preserve">1.   </w:t>
      </w:r>
      <w:r>
        <w:rPr>
          <w:rFonts w:ascii="Calibri" w:eastAsia="Calibri" w:hAnsi="Calibri" w:cs="Calibri"/>
          <w:color w:val="424242"/>
          <w:sz w:val="24"/>
          <w:szCs w:val="24"/>
        </w:rPr>
        <w:t>To commence the process of creating a template, tap the button</w:t>
      </w:r>
      <w:r w:rsidR="00327D32">
        <w:rPr>
          <w:rFonts w:ascii="Calibri" w:eastAsia="Calibri" w:hAnsi="Calibri" w:cs="Calibri"/>
          <w:sz w:val="24"/>
          <w:szCs w:val="24"/>
        </w:rPr>
        <w:t xml:space="preserve"> </w:t>
      </w:r>
      <w:r>
        <w:rPr>
          <w:rFonts w:ascii="Calibri" w:eastAsia="Calibri" w:hAnsi="Calibri" w:cs="Calibri"/>
          <w:color w:val="424242"/>
          <w:sz w:val="24"/>
          <w:szCs w:val="24"/>
        </w:rPr>
        <w:t>on the main menu screen.</w:t>
      </w:r>
    </w:p>
    <w:p w14:paraId="078A4D52" w14:textId="77777777" w:rsidR="00BF49EA" w:rsidRDefault="00BF49EA">
      <w:pPr>
        <w:spacing w:before="8" w:line="100" w:lineRule="exact"/>
        <w:rPr>
          <w:sz w:val="10"/>
          <w:szCs w:val="10"/>
        </w:rPr>
      </w:pPr>
    </w:p>
    <w:p w14:paraId="5FC4F5F7" w14:textId="77777777" w:rsidR="00BF49EA" w:rsidRDefault="0083253C">
      <w:pPr>
        <w:spacing w:line="200" w:lineRule="exact"/>
      </w:pPr>
      <w:r>
        <w:pict w14:anchorId="20CED725">
          <v:group id="_x0000_s1144" alt="" style="position:absolute;margin-left:229pt;margin-top:5.35pt;width:174.75pt;height:310.65pt;z-index:-251677184;mso-position-horizontal-relative:page" coordorigin="5040,568" coordsize="3495,6213">
            <v:shape id="_x0000_s1145" type="#_x0000_t75" alt="" style="position:absolute;left:5040;top:568;width:3495;height:6213">
              <v:imagedata r:id="rId15" o:title=""/>
            </v:shape>
            <v:shape id="_x0000_s1146" alt="" style="position:absolute;left:5864;top:3876;width:1894;height:539" coordorigin="5864,3876" coordsize="1894,539" path="m5864,4415r1894,l7758,3876r-1894,l5864,4415xe" filled="f" strokecolor="red" strokeweight="2.25pt">
              <v:path arrowok="t"/>
            </v:shape>
            <w10:wrap anchorx="page"/>
          </v:group>
        </w:pict>
      </w:r>
    </w:p>
    <w:p w14:paraId="221CE0E5" w14:textId="77777777" w:rsidR="00BF49EA" w:rsidRDefault="00BF49EA">
      <w:pPr>
        <w:spacing w:line="200" w:lineRule="exact"/>
      </w:pPr>
    </w:p>
    <w:p w14:paraId="48EC74B4" w14:textId="77777777" w:rsidR="00BF49EA" w:rsidRDefault="00BF49EA">
      <w:pPr>
        <w:spacing w:line="200" w:lineRule="exact"/>
      </w:pPr>
    </w:p>
    <w:p w14:paraId="3245EA1E" w14:textId="77777777" w:rsidR="00BF49EA" w:rsidRDefault="00BF49EA">
      <w:pPr>
        <w:spacing w:line="200" w:lineRule="exact"/>
      </w:pPr>
    </w:p>
    <w:p w14:paraId="3F335ABD" w14:textId="77777777" w:rsidR="00BF49EA" w:rsidRDefault="00BF49EA">
      <w:pPr>
        <w:spacing w:line="200" w:lineRule="exact"/>
      </w:pPr>
    </w:p>
    <w:p w14:paraId="302CD655" w14:textId="77777777" w:rsidR="00BF49EA" w:rsidRDefault="00BF49EA">
      <w:pPr>
        <w:spacing w:line="200" w:lineRule="exact"/>
      </w:pPr>
    </w:p>
    <w:p w14:paraId="43275445" w14:textId="77777777" w:rsidR="00BF49EA" w:rsidRDefault="00BF49EA">
      <w:pPr>
        <w:spacing w:line="200" w:lineRule="exact"/>
      </w:pPr>
    </w:p>
    <w:p w14:paraId="56D8A94A" w14:textId="77777777" w:rsidR="00BF49EA" w:rsidRDefault="00BF49EA">
      <w:pPr>
        <w:spacing w:line="200" w:lineRule="exact"/>
      </w:pPr>
    </w:p>
    <w:p w14:paraId="50E36DFF" w14:textId="77777777" w:rsidR="00BF49EA" w:rsidRDefault="00BF49EA">
      <w:pPr>
        <w:spacing w:line="200" w:lineRule="exact"/>
      </w:pPr>
    </w:p>
    <w:p w14:paraId="3FFFC1FA" w14:textId="77777777" w:rsidR="00BF49EA" w:rsidRDefault="00BF49EA">
      <w:pPr>
        <w:spacing w:line="200" w:lineRule="exact"/>
      </w:pPr>
    </w:p>
    <w:p w14:paraId="51C174B4" w14:textId="77777777" w:rsidR="00BF49EA" w:rsidRDefault="00BF49EA">
      <w:pPr>
        <w:spacing w:line="200" w:lineRule="exact"/>
      </w:pPr>
    </w:p>
    <w:p w14:paraId="05A6F1EA" w14:textId="77777777" w:rsidR="00BF49EA" w:rsidRDefault="00BF49EA">
      <w:pPr>
        <w:spacing w:line="200" w:lineRule="exact"/>
      </w:pPr>
    </w:p>
    <w:p w14:paraId="709B4D49" w14:textId="77777777" w:rsidR="00BF49EA" w:rsidRDefault="00BF49EA">
      <w:pPr>
        <w:spacing w:line="200" w:lineRule="exact"/>
      </w:pPr>
    </w:p>
    <w:p w14:paraId="10F0DAF7" w14:textId="77777777" w:rsidR="00BF49EA" w:rsidRDefault="00BF49EA">
      <w:pPr>
        <w:spacing w:line="200" w:lineRule="exact"/>
      </w:pPr>
    </w:p>
    <w:p w14:paraId="030CE983" w14:textId="77777777" w:rsidR="00BF49EA" w:rsidRDefault="00BF49EA">
      <w:pPr>
        <w:spacing w:line="200" w:lineRule="exact"/>
      </w:pPr>
    </w:p>
    <w:p w14:paraId="2166E769" w14:textId="77777777" w:rsidR="00BF49EA" w:rsidRDefault="00BF49EA">
      <w:pPr>
        <w:spacing w:line="200" w:lineRule="exact"/>
      </w:pPr>
    </w:p>
    <w:p w14:paraId="03C8700E" w14:textId="77777777" w:rsidR="00BF49EA" w:rsidRDefault="00BF49EA">
      <w:pPr>
        <w:spacing w:line="200" w:lineRule="exact"/>
      </w:pPr>
    </w:p>
    <w:p w14:paraId="3B7F8973" w14:textId="77777777" w:rsidR="00BF49EA" w:rsidRDefault="00BF49EA">
      <w:pPr>
        <w:spacing w:line="200" w:lineRule="exact"/>
      </w:pPr>
    </w:p>
    <w:p w14:paraId="26C8DBBE" w14:textId="77777777" w:rsidR="00BF49EA" w:rsidRDefault="00BF49EA">
      <w:pPr>
        <w:spacing w:line="200" w:lineRule="exact"/>
      </w:pPr>
    </w:p>
    <w:p w14:paraId="02A2CF22" w14:textId="77777777" w:rsidR="00BF49EA" w:rsidRDefault="00BF49EA">
      <w:pPr>
        <w:spacing w:line="200" w:lineRule="exact"/>
      </w:pPr>
    </w:p>
    <w:p w14:paraId="3AF10D4A" w14:textId="77777777" w:rsidR="00BF49EA" w:rsidRDefault="00BF49EA">
      <w:pPr>
        <w:spacing w:line="200" w:lineRule="exact"/>
      </w:pPr>
    </w:p>
    <w:p w14:paraId="4C97A3BB" w14:textId="77777777" w:rsidR="00BF49EA" w:rsidRDefault="00BF49EA">
      <w:pPr>
        <w:spacing w:line="200" w:lineRule="exact"/>
      </w:pPr>
    </w:p>
    <w:p w14:paraId="7071113A" w14:textId="77777777" w:rsidR="00BF49EA" w:rsidRDefault="00BF49EA">
      <w:pPr>
        <w:spacing w:line="200" w:lineRule="exact"/>
      </w:pPr>
    </w:p>
    <w:p w14:paraId="3CAEC52C" w14:textId="77777777" w:rsidR="00BF49EA" w:rsidRDefault="00BF49EA">
      <w:pPr>
        <w:spacing w:line="200" w:lineRule="exact"/>
      </w:pPr>
    </w:p>
    <w:p w14:paraId="17CF006E" w14:textId="77777777" w:rsidR="00BF49EA" w:rsidRDefault="00BF49EA">
      <w:pPr>
        <w:spacing w:line="200" w:lineRule="exact"/>
      </w:pPr>
    </w:p>
    <w:p w14:paraId="7B502E76" w14:textId="77777777" w:rsidR="00BF49EA" w:rsidRDefault="00BF49EA">
      <w:pPr>
        <w:spacing w:line="200" w:lineRule="exact"/>
      </w:pPr>
    </w:p>
    <w:p w14:paraId="4E134F0A" w14:textId="77777777" w:rsidR="00BF49EA" w:rsidRDefault="00BF49EA">
      <w:pPr>
        <w:spacing w:line="200" w:lineRule="exact"/>
      </w:pPr>
    </w:p>
    <w:p w14:paraId="55CC1B4E" w14:textId="77777777" w:rsidR="00BF49EA" w:rsidRDefault="00BF49EA">
      <w:pPr>
        <w:spacing w:line="200" w:lineRule="exact"/>
      </w:pPr>
    </w:p>
    <w:p w14:paraId="12407607" w14:textId="77777777" w:rsidR="00BF49EA" w:rsidRDefault="00BF49EA">
      <w:pPr>
        <w:spacing w:line="200" w:lineRule="exact"/>
      </w:pPr>
    </w:p>
    <w:p w14:paraId="4DFC933A" w14:textId="77777777" w:rsidR="00BF49EA" w:rsidRDefault="00BF49EA">
      <w:pPr>
        <w:spacing w:line="200" w:lineRule="exact"/>
      </w:pPr>
    </w:p>
    <w:p w14:paraId="6DA90A1C" w14:textId="77777777" w:rsidR="00BF49EA" w:rsidRDefault="00BF49EA">
      <w:pPr>
        <w:spacing w:line="200" w:lineRule="exact"/>
      </w:pPr>
    </w:p>
    <w:p w14:paraId="08F5BF8C" w14:textId="77777777" w:rsidR="00BF49EA" w:rsidRDefault="00BF49EA">
      <w:pPr>
        <w:spacing w:line="200" w:lineRule="exact"/>
      </w:pPr>
    </w:p>
    <w:p w14:paraId="56C21C93" w14:textId="171B725B" w:rsidR="00BF49EA" w:rsidRDefault="00BF49EA">
      <w:pPr>
        <w:spacing w:line="200" w:lineRule="exact"/>
      </w:pPr>
    </w:p>
    <w:p w14:paraId="6FCF0E83" w14:textId="12FEBEE4" w:rsidR="00BF49EA" w:rsidRDefault="007A736E">
      <w:pPr>
        <w:spacing w:line="200" w:lineRule="exact"/>
      </w:pPr>
      <w:r>
        <w:rPr>
          <w:noProof/>
        </w:rPr>
        <w:drawing>
          <wp:anchor distT="0" distB="0" distL="114300" distR="114300" simplePos="0" relativeHeight="251760128" behindDoc="0" locked="0" layoutInCell="1" allowOverlap="1" wp14:anchorId="2CBDA4B6" wp14:editId="6C71DCBB">
            <wp:simplePos x="0" y="0"/>
            <wp:positionH relativeFrom="column">
              <wp:posOffset>2588895</wp:posOffset>
            </wp:positionH>
            <wp:positionV relativeFrom="paragraph">
              <wp:posOffset>65405</wp:posOffset>
            </wp:positionV>
            <wp:extent cx="1165860" cy="234315"/>
            <wp:effectExtent l="0" t="0" r="2540" b="0"/>
            <wp:wrapSquare wrapText="bothSides"/>
            <wp:docPr id="185" name="Pictur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65860" cy="234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6CB2FE" w14:textId="600B6772" w:rsidR="00BF49EA" w:rsidRDefault="006050E6">
      <w:pPr>
        <w:ind w:left="821" w:right="60" w:hanging="360"/>
        <w:jc w:val="both"/>
        <w:rPr>
          <w:rFonts w:ascii="Calibri" w:eastAsia="Calibri" w:hAnsi="Calibri" w:cs="Calibri"/>
          <w:sz w:val="24"/>
          <w:szCs w:val="24"/>
        </w:rPr>
        <w:sectPr w:rsidR="00BF49EA">
          <w:pgSz w:w="12240" w:h="15840"/>
          <w:pgMar w:top="520" w:right="1280" w:bottom="280" w:left="1620" w:header="319" w:footer="0" w:gutter="0"/>
          <w:cols w:space="720"/>
        </w:sectPr>
      </w:pPr>
      <w:r>
        <w:rPr>
          <w:rFonts w:ascii="Calibri" w:eastAsia="Calibri" w:hAnsi="Calibri" w:cs="Calibri"/>
          <w:noProof/>
          <w:color w:val="424242"/>
          <w:sz w:val="24"/>
          <w:szCs w:val="24"/>
        </w:rPr>
        <w:drawing>
          <wp:anchor distT="0" distB="0" distL="114300" distR="114300" simplePos="0" relativeHeight="251682304" behindDoc="0" locked="0" layoutInCell="1" allowOverlap="1" wp14:anchorId="79A3BED3" wp14:editId="19DCAD40">
            <wp:simplePos x="0" y="0"/>
            <wp:positionH relativeFrom="column">
              <wp:posOffset>5553710</wp:posOffset>
            </wp:positionH>
            <wp:positionV relativeFrom="paragraph">
              <wp:posOffset>201930</wp:posOffset>
            </wp:positionV>
            <wp:extent cx="275590" cy="192405"/>
            <wp:effectExtent l="0" t="0" r="381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 Shot 2019-09-27 at 1.23.57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590" cy="192405"/>
                    </a:xfrm>
                    <a:prstGeom prst="rect">
                      <a:avLst/>
                    </a:prstGeom>
                  </pic:spPr>
                </pic:pic>
              </a:graphicData>
            </a:graphic>
            <wp14:sizeRelH relativeFrom="page">
              <wp14:pctWidth>0</wp14:pctWidth>
            </wp14:sizeRelH>
            <wp14:sizeRelV relativeFrom="page">
              <wp14:pctHeight>0</wp14:pctHeight>
            </wp14:sizeRelV>
          </wp:anchor>
        </w:drawing>
      </w:r>
      <w:r w:rsidR="0083253C">
        <w:pict w14:anchorId="09D329F6">
          <v:group id="_x0000_s1141" alt="" style="position:absolute;left:0;text-align:left;margin-left:92.15pt;margin-top:65.6pt;width:209.05pt;height:175.15pt;z-index:-251676160;mso-position-horizontal-relative:page;mso-position-vertical-relative:text" coordorigin="1843,1312" coordsize="4181,3503">
            <v:shape id="_x0000_s1142" type="#_x0000_t75" alt="" style="position:absolute;left:1843;top:1312;width:4181;height:3503">
              <v:imagedata r:id="rId23" o:title=""/>
            </v:shape>
            <v:shape id="_x0000_s1143" alt="" style="position:absolute;left:2442;top:2012;width:2148;height:539" coordorigin="2442,2012" coordsize="2148,539" path="m2442,2551r2148,l4590,2012r-2148,l2442,2551xe" filled="f" strokecolor="red" strokeweight="2.25pt">
              <v:path arrowok="t"/>
            </v:shape>
            <w10:wrap anchorx="page"/>
          </v:group>
        </w:pict>
      </w:r>
      <w:r w:rsidR="0083253C">
        <w:pict w14:anchorId="0D2853EB">
          <v:group id="_x0000_s1138" alt="" style="position:absolute;left:0;text-align:left;margin-left:338.1pt;margin-top:65.8pt;width:209.05pt;height:175.15pt;z-index:-251675136;mso-position-horizontal-relative:page;mso-position-vertical-relative:text" coordorigin="6762,1316" coordsize="4181,3503">
            <v:shape id="_x0000_s1139" type="#_x0000_t75" alt="" style="position:absolute;left:6762;top:1316;width:4181;height:3503">
              <v:imagedata r:id="rId23" o:title=""/>
            </v:shape>
            <v:shape id="_x0000_s1140" alt="" style="position:absolute;left:9656;top:2011;width:711;height:539" coordorigin="9656,2011" coordsize="711,539" path="m9656,2550r711,l10367,2011r-711,l9656,2550xe" filled="f" strokecolor="red" strokeweight="2.25pt">
              <v:path arrowok="t"/>
            </v:shape>
            <w10:wrap anchorx="page"/>
          </v:group>
        </w:pict>
      </w:r>
      <w:r w:rsidR="0083253C">
        <w:pict w14:anchorId="1D9816A6">
          <v:group id="_x0000_s1135" alt="" style="position:absolute;left:0;text-align:left;margin-left:308.05pt;margin-top:136.6pt;width:25.95pt;height:14.95pt;z-index:-251674112;mso-position-horizontal-relative:page;mso-position-vertical-relative:text" coordorigin="6161,2732" coordsize="519,299">
            <v:shape id="_x0000_s1136" alt="" style="position:absolute;left:6183;top:2754;width:474;height:254" coordorigin="6183,2754" coordsize="474,254" path="m6530,2945r,63l6657,2881,6530,2754r,64l6183,2818r,127l6530,2945xe" fillcolor="#4f81bc" stroked="f">
              <v:path arrowok="t"/>
            </v:shape>
            <v:shape id="_x0000_s1137" alt="" style="position:absolute;left:6183;top:2754;width:474;height:254" coordorigin="6183,2754" coordsize="474,254" path="m6183,2818r347,l6530,2754r127,127l6530,3008r,-63l6183,2945r,-127xe" filled="f" strokecolor="#385d89" strokeweight="2pt">
              <v:path arrowok="t"/>
            </v:shape>
            <w10:wrap anchorx="page"/>
          </v:group>
        </w:pict>
      </w:r>
      <w:r w:rsidR="00E34DB6">
        <w:rPr>
          <w:rFonts w:ascii="Calibri" w:eastAsia="Calibri" w:hAnsi="Calibri" w:cs="Calibri"/>
          <w:b/>
          <w:color w:val="424242"/>
          <w:sz w:val="24"/>
          <w:szCs w:val="24"/>
        </w:rPr>
        <w:t xml:space="preserve">2.   </w:t>
      </w:r>
      <w:r w:rsidR="00E34DB6">
        <w:rPr>
          <w:rFonts w:ascii="Calibri" w:eastAsia="Calibri" w:hAnsi="Calibri" w:cs="Calibri"/>
          <w:color w:val="424242"/>
          <w:sz w:val="24"/>
          <w:szCs w:val="24"/>
        </w:rPr>
        <w:t>A textbox will appear below the button, prompting you to enter the desired name for this template. Once you have named the template, tap the button to the right of the textbox.</w:t>
      </w:r>
    </w:p>
    <w:p w14:paraId="661BC0C5" w14:textId="77777777" w:rsidR="00BF49EA" w:rsidRDefault="00BF49EA">
      <w:pPr>
        <w:spacing w:before="3" w:line="180" w:lineRule="exact"/>
        <w:rPr>
          <w:sz w:val="19"/>
          <w:szCs w:val="19"/>
        </w:rPr>
      </w:pPr>
    </w:p>
    <w:p w14:paraId="51BF2134" w14:textId="77777777" w:rsidR="00BF49EA" w:rsidRDefault="00BF49EA">
      <w:pPr>
        <w:spacing w:line="200" w:lineRule="exact"/>
      </w:pPr>
    </w:p>
    <w:p w14:paraId="2C69A75A" w14:textId="77777777" w:rsidR="00BF49EA" w:rsidRDefault="00BF49EA">
      <w:pPr>
        <w:spacing w:line="200" w:lineRule="exact"/>
      </w:pPr>
    </w:p>
    <w:p w14:paraId="6C45EAE7" w14:textId="77777777" w:rsidR="00BF49EA" w:rsidRDefault="00E34DB6">
      <w:pPr>
        <w:spacing w:before="7"/>
        <w:ind w:left="461"/>
        <w:rPr>
          <w:rFonts w:ascii="Calibri" w:eastAsia="Calibri" w:hAnsi="Calibri" w:cs="Calibri"/>
          <w:sz w:val="24"/>
          <w:szCs w:val="24"/>
        </w:rPr>
      </w:pPr>
      <w:r>
        <w:rPr>
          <w:rFonts w:ascii="Calibri" w:eastAsia="Calibri" w:hAnsi="Calibri" w:cs="Calibri"/>
          <w:b/>
          <w:color w:val="424242"/>
          <w:sz w:val="24"/>
          <w:szCs w:val="24"/>
        </w:rPr>
        <w:t xml:space="preserve">3.   </w:t>
      </w:r>
      <w:r>
        <w:rPr>
          <w:rFonts w:ascii="Calibri" w:eastAsia="Calibri" w:hAnsi="Calibri" w:cs="Calibri"/>
          <w:color w:val="424242"/>
          <w:sz w:val="24"/>
          <w:szCs w:val="24"/>
        </w:rPr>
        <w:t>A blank template will appear containing a column of pencil icons.</w:t>
      </w:r>
    </w:p>
    <w:p w14:paraId="51519D7F" w14:textId="77777777" w:rsidR="00BF49EA" w:rsidRDefault="00BF49EA">
      <w:pPr>
        <w:spacing w:before="9" w:line="200" w:lineRule="exact"/>
      </w:pPr>
    </w:p>
    <w:p w14:paraId="4313FB76" w14:textId="77777777" w:rsidR="00BF49EA" w:rsidRDefault="0083253C">
      <w:pPr>
        <w:ind w:left="2817"/>
      </w:pPr>
      <w:r>
        <w:rPr>
          <w:noProof/>
        </w:rPr>
        <w:pict w14:anchorId="1DE4A7C5">
          <v:shape id="_x0000_i1039" type="#_x0000_t75" alt="" style="width:213pt;height:378pt;mso-width-percent:0;mso-height-percent:0;mso-width-percent:0;mso-height-percent:0">
            <v:imagedata r:id="rId24" o:title=""/>
          </v:shape>
        </w:pict>
      </w:r>
    </w:p>
    <w:p w14:paraId="70A2AE0A" w14:textId="77777777" w:rsidR="00BF49EA" w:rsidRDefault="00BF49EA">
      <w:pPr>
        <w:spacing w:before="10" w:line="240" w:lineRule="exact"/>
        <w:rPr>
          <w:sz w:val="24"/>
          <w:szCs w:val="24"/>
        </w:rPr>
      </w:pPr>
    </w:p>
    <w:p w14:paraId="2BFB9D1C" w14:textId="77777777" w:rsidR="00BF49EA" w:rsidRDefault="00E34DB6">
      <w:pPr>
        <w:ind w:left="101" w:right="46"/>
        <w:jc w:val="both"/>
        <w:rPr>
          <w:rFonts w:ascii="Calibri" w:eastAsia="Calibri" w:hAnsi="Calibri" w:cs="Calibri"/>
          <w:sz w:val="24"/>
          <w:szCs w:val="24"/>
        </w:rPr>
        <w:sectPr w:rsidR="00BF49EA">
          <w:pgSz w:w="12240" w:h="15840"/>
          <w:pgMar w:top="520" w:right="1260" w:bottom="280" w:left="1620" w:header="319" w:footer="0" w:gutter="0"/>
          <w:cols w:space="720"/>
        </w:sectPr>
      </w:pPr>
      <w:r>
        <w:rPr>
          <w:rFonts w:ascii="Calibri" w:eastAsia="Calibri" w:hAnsi="Calibri" w:cs="Calibri"/>
          <w:color w:val="424242"/>
          <w:sz w:val="24"/>
          <w:szCs w:val="24"/>
        </w:rPr>
        <w:t xml:space="preserve">Tapping  the   </w:t>
      </w:r>
      <w:r w:rsidR="0083253C">
        <w:rPr>
          <w:noProof/>
        </w:rPr>
        <w:pict w14:anchorId="21D22775">
          <v:shape id="_x0000_i1038" type="#_x0000_t75" alt="" style="width:24pt;height:23pt;mso-width-percent:0;mso-height-percent:0;mso-width-percent:0;mso-height-percent:0">
            <v:imagedata r:id="rId25" o:title=""/>
          </v:shape>
        </w:pict>
      </w:r>
      <w:r>
        <w:rPr>
          <w:color w:val="424242"/>
          <w:sz w:val="24"/>
          <w:szCs w:val="24"/>
        </w:rPr>
        <w:t xml:space="preserve">   </w:t>
      </w:r>
      <w:r>
        <w:rPr>
          <w:rFonts w:ascii="Calibri" w:eastAsia="Calibri" w:hAnsi="Calibri" w:cs="Calibri"/>
          <w:color w:val="424242"/>
          <w:sz w:val="24"/>
          <w:szCs w:val="24"/>
        </w:rPr>
        <w:t>icon will allow a horizontal slide menu of buttons to appear across the top of the screen. These can be scrolled through to add custom elements to the template you will be creating.</w:t>
      </w:r>
    </w:p>
    <w:p w14:paraId="6EC70F2A" w14:textId="77777777" w:rsidR="00BF49EA" w:rsidRDefault="00BF49EA">
      <w:pPr>
        <w:spacing w:line="200" w:lineRule="exact"/>
      </w:pPr>
    </w:p>
    <w:p w14:paraId="659DAFD9" w14:textId="77777777" w:rsidR="00BF49EA" w:rsidRDefault="00BF49EA">
      <w:pPr>
        <w:spacing w:line="200" w:lineRule="exact"/>
      </w:pPr>
    </w:p>
    <w:p w14:paraId="6D6FFFC1" w14:textId="77777777" w:rsidR="00BF49EA" w:rsidRDefault="00BF49EA">
      <w:pPr>
        <w:spacing w:line="200" w:lineRule="exact"/>
      </w:pPr>
    </w:p>
    <w:p w14:paraId="7CB38CD7" w14:textId="77777777" w:rsidR="00BF49EA" w:rsidRDefault="00BF49EA">
      <w:pPr>
        <w:spacing w:line="200" w:lineRule="exact"/>
      </w:pPr>
    </w:p>
    <w:p w14:paraId="0F2F0C85" w14:textId="77777777" w:rsidR="00BF49EA" w:rsidRDefault="00BF49EA">
      <w:pPr>
        <w:spacing w:line="200" w:lineRule="exact"/>
      </w:pPr>
    </w:p>
    <w:p w14:paraId="1AFFF9E6" w14:textId="77777777" w:rsidR="00BF49EA" w:rsidRDefault="00BF49EA">
      <w:pPr>
        <w:spacing w:line="200" w:lineRule="exact"/>
      </w:pPr>
    </w:p>
    <w:p w14:paraId="6922AD24" w14:textId="77777777" w:rsidR="00BF49EA" w:rsidRDefault="00BF49EA">
      <w:pPr>
        <w:spacing w:line="200" w:lineRule="exact"/>
      </w:pPr>
    </w:p>
    <w:p w14:paraId="72592DF1" w14:textId="77777777" w:rsidR="00BF49EA" w:rsidRDefault="00BF49EA">
      <w:pPr>
        <w:spacing w:line="200" w:lineRule="exact"/>
      </w:pPr>
    </w:p>
    <w:p w14:paraId="62447E05" w14:textId="77777777" w:rsidR="00BF49EA" w:rsidRDefault="00BF49EA">
      <w:pPr>
        <w:spacing w:line="200" w:lineRule="exact"/>
      </w:pPr>
    </w:p>
    <w:p w14:paraId="78A36F3D" w14:textId="77777777" w:rsidR="00BF49EA" w:rsidRDefault="00BF49EA">
      <w:pPr>
        <w:spacing w:line="200" w:lineRule="exact"/>
      </w:pPr>
    </w:p>
    <w:p w14:paraId="30EF66CE" w14:textId="77777777" w:rsidR="00BF49EA" w:rsidRDefault="00BF49EA">
      <w:pPr>
        <w:spacing w:line="200" w:lineRule="exact"/>
      </w:pPr>
    </w:p>
    <w:p w14:paraId="6B47B930" w14:textId="77777777" w:rsidR="00BF49EA" w:rsidRDefault="00BF49EA">
      <w:pPr>
        <w:spacing w:line="200" w:lineRule="exact"/>
      </w:pPr>
    </w:p>
    <w:p w14:paraId="399843CD" w14:textId="77777777" w:rsidR="00BF49EA" w:rsidRDefault="00BF49EA">
      <w:pPr>
        <w:spacing w:line="200" w:lineRule="exact"/>
      </w:pPr>
    </w:p>
    <w:p w14:paraId="216DCF8A" w14:textId="77777777" w:rsidR="00BF49EA" w:rsidRDefault="00BF49EA">
      <w:pPr>
        <w:spacing w:line="200" w:lineRule="exact"/>
      </w:pPr>
    </w:p>
    <w:p w14:paraId="0CBFA03A" w14:textId="77777777" w:rsidR="00BF49EA" w:rsidRDefault="00BF49EA">
      <w:pPr>
        <w:spacing w:line="200" w:lineRule="exact"/>
      </w:pPr>
    </w:p>
    <w:p w14:paraId="2E72824D" w14:textId="77777777" w:rsidR="00BF49EA" w:rsidRDefault="00BF49EA">
      <w:pPr>
        <w:spacing w:line="200" w:lineRule="exact"/>
      </w:pPr>
    </w:p>
    <w:p w14:paraId="79FD8468" w14:textId="77777777" w:rsidR="00BF49EA" w:rsidRDefault="00BF49EA">
      <w:pPr>
        <w:spacing w:line="200" w:lineRule="exact"/>
      </w:pPr>
    </w:p>
    <w:p w14:paraId="0DCD9214" w14:textId="77777777" w:rsidR="00BF49EA" w:rsidRDefault="00BF49EA">
      <w:pPr>
        <w:spacing w:line="200" w:lineRule="exact"/>
      </w:pPr>
    </w:p>
    <w:p w14:paraId="2269CC54" w14:textId="77777777" w:rsidR="00BF49EA" w:rsidRDefault="00BF49EA">
      <w:pPr>
        <w:spacing w:line="200" w:lineRule="exact"/>
      </w:pPr>
    </w:p>
    <w:p w14:paraId="4FD07BCB" w14:textId="77777777" w:rsidR="00BF49EA" w:rsidRDefault="00BF49EA">
      <w:pPr>
        <w:spacing w:line="200" w:lineRule="exact"/>
      </w:pPr>
    </w:p>
    <w:p w14:paraId="0C2A0D51" w14:textId="77777777" w:rsidR="00BF49EA" w:rsidRDefault="00BF49EA">
      <w:pPr>
        <w:spacing w:line="200" w:lineRule="exact"/>
      </w:pPr>
    </w:p>
    <w:p w14:paraId="444D857D" w14:textId="77777777" w:rsidR="00BF49EA" w:rsidRDefault="00BF49EA">
      <w:pPr>
        <w:spacing w:line="200" w:lineRule="exact"/>
      </w:pPr>
    </w:p>
    <w:p w14:paraId="6D06D490" w14:textId="77777777" w:rsidR="00BF49EA" w:rsidRDefault="00BF49EA">
      <w:pPr>
        <w:spacing w:line="200" w:lineRule="exact"/>
      </w:pPr>
    </w:p>
    <w:p w14:paraId="3A159572" w14:textId="77777777" w:rsidR="00BF49EA" w:rsidRDefault="00BF49EA">
      <w:pPr>
        <w:spacing w:line="200" w:lineRule="exact"/>
      </w:pPr>
    </w:p>
    <w:p w14:paraId="6912F713" w14:textId="77777777" w:rsidR="00BF49EA" w:rsidRDefault="00BF49EA">
      <w:pPr>
        <w:spacing w:line="200" w:lineRule="exact"/>
      </w:pPr>
    </w:p>
    <w:p w14:paraId="179D8ABE" w14:textId="77777777" w:rsidR="00BF49EA" w:rsidRDefault="00BF49EA">
      <w:pPr>
        <w:spacing w:line="200" w:lineRule="exact"/>
      </w:pPr>
    </w:p>
    <w:p w14:paraId="11E051A6" w14:textId="77777777" w:rsidR="00BF49EA" w:rsidRDefault="00BF49EA">
      <w:pPr>
        <w:spacing w:line="200" w:lineRule="exact"/>
      </w:pPr>
    </w:p>
    <w:p w14:paraId="65A910BD" w14:textId="77777777" w:rsidR="00BF49EA" w:rsidRDefault="00BF49EA">
      <w:pPr>
        <w:spacing w:line="200" w:lineRule="exact"/>
      </w:pPr>
    </w:p>
    <w:p w14:paraId="21F40EC9" w14:textId="77777777" w:rsidR="00BF49EA" w:rsidRDefault="00BF49EA">
      <w:pPr>
        <w:spacing w:line="200" w:lineRule="exact"/>
      </w:pPr>
    </w:p>
    <w:p w14:paraId="2AE7EC9E" w14:textId="77777777" w:rsidR="00BF49EA" w:rsidRDefault="00BF49EA">
      <w:pPr>
        <w:spacing w:line="200" w:lineRule="exact"/>
      </w:pPr>
    </w:p>
    <w:p w14:paraId="1E6D3AB3" w14:textId="77777777" w:rsidR="00BF49EA" w:rsidRDefault="00BF49EA">
      <w:pPr>
        <w:spacing w:line="200" w:lineRule="exact"/>
      </w:pPr>
    </w:p>
    <w:p w14:paraId="5F719B93" w14:textId="77777777" w:rsidR="00BF49EA" w:rsidRDefault="00BF49EA">
      <w:pPr>
        <w:spacing w:line="200" w:lineRule="exact"/>
      </w:pPr>
    </w:p>
    <w:p w14:paraId="246A393C" w14:textId="77777777" w:rsidR="00BF49EA" w:rsidRDefault="00BF49EA">
      <w:pPr>
        <w:spacing w:line="200" w:lineRule="exact"/>
      </w:pPr>
    </w:p>
    <w:p w14:paraId="1A227CAE" w14:textId="77777777" w:rsidR="00BF49EA" w:rsidRDefault="00BF49EA">
      <w:pPr>
        <w:spacing w:line="200" w:lineRule="exact"/>
      </w:pPr>
    </w:p>
    <w:p w14:paraId="3815D66F" w14:textId="77777777" w:rsidR="00BF49EA" w:rsidRDefault="00BF49EA">
      <w:pPr>
        <w:spacing w:line="200" w:lineRule="exact"/>
      </w:pPr>
    </w:p>
    <w:p w14:paraId="38D03525" w14:textId="77777777" w:rsidR="00BF49EA" w:rsidRDefault="00BF49EA">
      <w:pPr>
        <w:spacing w:line="200" w:lineRule="exact"/>
      </w:pPr>
    </w:p>
    <w:p w14:paraId="26939799" w14:textId="77777777" w:rsidR="00BF49EA" w:rsidRDefault="00BF49EA">
      <w:pPr>
        <w:spacing w:line="200" w:lineRule="exact"/>
      </w:pPr>
    </w:p>
    <w:p w14:paraId="072B832E" w14:textId="77777777" w:rsidR="00BF49EA" w:rsidRDefault="00BF49EA">
      <w:pPr>
        <w:spacing w:line="200" w:lineRule="exact"/>
      </w:pPr>
    </w:p>
    <w:p w14:paraId="2B5430D6" w14:textId="77777777" w:rsidR="00BF49EA" w:rsidRDefault="00BF49EA">
      <w:pPr>
        <w:spacing w:line="200" w:lineRule="exact"/>
      </w:pPr>
    </w:p>
    <w:p w14:paraId="57E25343" w14:textId="77777777" w:rsidR="00BF49EA" w:rsidRDefault="00BF49EA">
      <w:pPr>
        <w:spacing w:line="200" w:lineRule="exact"/>
      </w:pPr>
    </w:p>
    <w:p w14:paraId="20A12328" w14:textId="77777777" w:rsidR="00BF49EA" w:rsidRDefault="00BF49EA">
      <w:pPr>
        <w:spacing w:line="200" w:lineRule="exact"/>
      </w:pPr>
    </w:p>
    <w:p w14:paraId="60CE8BFF" w14:textId="77777777" w:rsidR="00BF49EA" w:rsidRDefault="00BF49EA">
      <w:pPr>
        <w:spacing w:before="17" w:line="280" w:lineRule="exact"/>
        <w:rPr>
          <w:sz w:val="28"/>
          <w:szCs w:val="28"/>
        </w:rPr>
      </w:pPr>
    </w:p>
    <w:p w14:paraId="7269682B" w14:textId="77777777" w:rsidR="00FB6E43" w:rsidRDefault="00F93BB6" w:rsidP="00F93BB6">
      <w:pPr>
        <w:spacing w:before="21"/>
        <w:ind w:left="461"/>
        <w:rPr>
          <w:rFonts w:ascii="Calibri" w:eastAsia="Calibri" w:hAnsi="Calibri" w:cs="Calibri"/>
          <w:color w:val="424242"/>
          <w:sz w:val="24"/>
          <w:szCs w:val="24"/>
        </w:rPr>
      </w:pPr>
      <w:r>
        <w:rPr>
          <w:rFonts w:ascii="Calibri" w:eastAsia="Calibri" w:hAnsi="Calibri" w:cs="Calibri"/>
          <w:noProof/>
          <w:color w:val="424242"/>
          <w:sz w:val="24"/>
          <w:szCs w:val="24"/>
        </w:rPr>
        <w:drawing>
          <wp:anchor distT="0" distB="0" distL="114300" distR="114300" simplePos="0" relativeHeight="251683328" behindDoc="0" locked="0" layoutInCell="1" allowOverlap="1" wp14:anchorId="4B85BA9A" wp14:editId="6454948A">
            <wp:simplePos x="0" y="0"/>
            <wp:positionH relativeFrom="column">
              <wp:posOffset>3263900</wp:posOffset>
            </wp:positionH>
            <wp:positionV relativeFrom="paragraph">
              <wp:posOffset>27305</wp:posOffset>
            </wp:positionV>
            <wp:extent cx="508000" cy="180340"/>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9-09-27 at 1.25.09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000" cy="180340"/>
                    </a:xfrm>
                    <a:prstGeom prst="rect">
                      <a:avLst/>
                    </a:prstGeom>
                  </pic:spPr>
                </pic:pic>
              </a:graphicData>
            </a:graphic>
            <wp14:sizeRelH relativeFrom="page">
              <wp14:pctWidth>0</wp14:pctWidth>
            </wp14:sizeRelH>
            <wp14:sizeRelV relativeFrom="page">
              <wp14:pctHeight>0</wp14:pctHeight>
            </wp14:sizeRelV>
          </wp:anchor>
        </w:drawing>
      </w:r>
      <w:r w:rsidR="0083253C">
        <w:pict w14:anchorId="012EB793">
          <v:group id="_x0000_s1129" alt="" style="position:absolute;left:0;text-align:left;margin-left:216.7pt;margin-top:-405.4pt;width:213.1pt;height:378.9pt;z-index:-251673088;mso-position-horizontal-relative:page;mso-position-vertical-relative:text" coordorigin="4334,-8108" coordsize="4262,7578">
            <v:shape id="_x0000_s1130" type="#_x0000_t75" alt="" style="position:absolute;left:4334;top:-8108;width:4262;height:7578">
              <v:imagedata r:id="rId27" o:title=""/>
            </v:shape>
            <v:shape id="_x0000_s1131" alt="" style="position:absolute;left:4421;top:-7477;width:512;height:539" coordorigin="4421,-7477" coordsize="512,539" path="m4421,-6938r512,l4933,-7477r-512,l4421,-6938xe" filled="f" strokecolor="red" strokeweight="2.25pt">
              <v:path arrowok="t"/>
            </v:shape>
            <v:shape id="_x0000_s1132" alt="" style="position:absolute;left:5192;top:-6905;width:2940;height:135" coordorigin="5192,-6905" coordsize="2940,135" path="m8020,-6815r-23,l7997,-6770r135,-68l8020,-6815xe" fillcolor="red" stroked="f">
              <v:path arrowok="t"/>
            </v:shape>
            <v:shape id="_x0000_s1133" alt="" style="position:absolute;left:5192;top:-6905;width:2940;height:135" coordorigin="5192,-6905" coordsize="2940,135" path="m8020,-6860r-23,-45l7997,-6860r23,xe" fillcolor="red" stroked="f">
              <v:path arrowok="t"/>
            </v:shape>
            <v:shape id="_x0000_s1134" alt="" style="position:absolute;left:5192;top:-6905;width:2940;height:135" coordorigin="5192,-6905" coordsize="2940,135" path="m5192,-6860r,45l8020,-6815r112,-23l7997,-6905r23,45l5192,-6860xe" fillcolor="red" stroked="f">
              <v:path arrowok="t"/>
            </v:shape>
            <w10:wrap anchorx="page"/>
          </v:group>
        </w:pict>
      </w:r>
      <w:r w:rsidR="00E34DB6">
        <w:rPr>
          <w:rFonts w:ascii="Cambria" w:eastAsia="Cambria" w:hAnsi="Cambria" w:cs="Cambria"/>
          <w:color w:val="424242"/>
          <w:sz w:val="24"/>
          <w:szCs w:val="24"/>
        </w:rPr>
        <w:t xml:space="preserve">-     </w:t>
      </w:r>
      <w:r w:rsidR="00E34DB6">
        <w:rPr>
          <w:rFonts w:ascii="Calibri" w:eastAsia="Calibri" w:hAnsi="Calibri" w:cs="Calibri"/>
          <w:color w:val="424242"/>
          <w:sz w:val="24"/>
          <w:szCs w:val="24"/>
        </w:rPr>
        <w:t xml:space="preserve">To add a Heading to the template, tap the button and enter a heading in </w:t>
      </w:r>
      <w:r w:rsidR="00FB6E43">
        <w:rPr>
          <w:rFonts w:ascii="Calibri" w:eastAsia="Calibri" w:hAnsi="Calibri" w:cs="Calibri"/>
          <w:color w:val="424242"/>
          <w:sz w:val="24"/>
          <w:szCs w:val="24"/>
        </w:rPr>
        <w:t xml:space="preserve">   </w:t>
      </w:r>
    </w:p>
    <w:p w14:paraId="6EDDA700" w14:textId="16F1FEE6" w:rsidR="00F93BB6" w:rsidRPr="00F93BB6" w:rsidRDefault="00FB6E43" w:rsidP="00F93BB6">
      <w:pPr>
        <w:spacing w:before="21"/>
        <w:ind w:left="461"/>
        <w:rPr>
          <w:rFonts w:ascii="Calibri" w:eastAsia="Calibri" w:hAnsi="Calibri" w:cs="Calibri"/>
          <w:color w:val="424242"/>
          <w:sz w:val="24"/>
          <w:szCs w:val="24"/>
        </w:rPr>
      </w:pPr>
      <w:r>
        <w:rPr>
          <w:rFonts w:ascii="Cambria" w:eastAsia="Cambria" w:hAnsi="Cambria" w:cs="Cambria"/>
          <w:color w:val="424242"/>
          <w:sz w:val="24"/>
          <w:szCs w:val="24"/>
        </w:rPr>
        <w:t xml:space="preserve">      </w:t>
      </w:r>
      <w:r w:rsidR="00E34DB6">
        <w:rPr>
          <w:rFonts w:ascii="Calibri" w:eastAsia="Calibri" w:hAnsi="Calibri" w:cs="Calibri"/>
          <w:color w:val="424242"/>
          <w:sz w:val="24"/>
          <w:szCs w:val="24"/>
        </w:rPr>
        <w:t>the</w:t>
      </w:r>
      <w:r w:rsidR="00F93BB6">
        <w:rPr>
          <w:rFonts w:ascii="Calibri" w:eastAsia="Calibri" w:hAnsi="Calibri" w:cs="Calibri"/>
          <w:sz w:val="24"/>
          <w:szCs w:val="24"/>
        </w:rPr>
        <w:t xml:space="preserve"> </w:t>
      </w:r>
      <w:r w:rsidR="00E34DB6">
        <w:rPr>
          <w:rFonts w:ascii="Calibri" w:eastAsia="Calibri" w:hAnsi="Calibri" w:cs="Calibri"/>
          <w:color w:val="424242"/>
          <w:sz w:val="24"/>
          <w:szCs w:val="24"/>
        </w:rPr>
        <w:t>textbox that will appear beside it.</w:t>
      </w:r>
    </w:p>
    <w:p w14:paraId="485CA462" w14:textId="77777777" w:rsidR="00BF49EA" w:rsidRDefault="00BF49EA">
      <w:pPr>
        <w:spacing w:before="3" w:line="180" w:lineRule="exact"/>
        <w:rPr>
          <w:sz w:val="18"/>
          <w:szCs w:val="18"/>
        </w:rPr>
      </w:pPr>
    </w:p>
    <w:p w14:paraId="251B2755" w14:textId="77777777" w:rsidR="00BF49EA" w:rsidRDefault="0083253C">
      <w:pPr>
        <w:spacing w:line="200" w:lineRule="exact"/>
      </w:pPr>
      <w:r>
        <w:pict w14:anchorId="6475DDBE">
          <v:group id="_x0000_s1126" alt="" style="position:absolute;margin-left:83.3pt;margin-top:9.6pt;width:212.85pt;height:113.1pt;z-index:-251672064;mso-position-horizontal-relative:page" coordorigin="1666,676" coordsize="4257,2262">
            <v:shape id="_x0000_s1127" type="#_x0000_t75" alt="" style="position:absolute;left:1666;top:676;width:4257;height:2262">
              <v:imagedata r:id="rId28" o:title=""/>
            </v:shape>
            <v:shape id="_x0000_s1128" alt="" style="position:absolute;left:2231;top:1262;width:1197;height:539" coordorigin="2231,1262" coordsize="1197,539" path="m2231,1801r1197,l3428,1262r-1197,l2231,1801xe" filled="f" strokecolor="red" strokeweight="2.25pt">
              <v:path arrowok="t"/>
            </v:shape>
            <w10:wrap anchorx="page"/>
          </v:group>
        </w:pict>
      </w:r>
    </w:p>
    <w:p w14:paraId="1DC0B8A7" w14:textId="77777777" w:rsidR="00BF49EA" w:rsidRDefault="0083253C">
      <w:pPr>
        <w:ind w:left="5025"/>
      </w:pPr>
      <w:r>
        <w:pict w14:anchorId="6008DB29">
          <v:group id="_x0000_s1123" alt="" style="position:absolute;left:0;text-align:left;margin-left:300.9pt;margin-top:46.65pt;width:25.95pt;height:14.95pt;z-index:-251671040;mso-position-horizontal-relative:page" coordorigin="6018,933" coordsize="519,299">
            <v:shape id="_x0000_s1124" alt="" style="position:absolute;left:6040;top:955;width:474;height:254" coordorigin="6040,955" coordsize="474,254" path="m6387,1145r,64l6514,1082,6387,955r,63l6040,1018r,127l6387,1145xe" fillcolor="#4f81bc" stroked="f">
              <v:path arrowok="t"/>
            </v:shape>
            <v:shape id="_x0000_s1125" alt="" style="position:absolute;left:6040;top:955;width:474;height:254" coordorigin="6040,955" coordsize="474,254" path="m6040,1018r347,l6387,955r127,127l6387,1209r,-64l6040,1145r,-127xe" filled="f" strokecolor="#385d89" strokeweight="2pt">
              <v:path arrowok="t"/>
            </v:shape>
            <w10:wrap anchorx="page"/>
          </v:group>
        </w:pict>
      </w:r>
      <w:r>
        <w:rPr>
          <w:noProof/>
        </w:rPr>
        <w:pict w14:anchorId="1AD8DAC7">
          <v:shape id="_x0000_i1037" type="#_x0000_t75" alt="" style="width:213pt;height:113pt;mso-width-percent:0;mso-height-percent:0;mso-width-percent:0;mso-height-percent:0">
            <v:imagedata r:id="rId29" o:title=""/>
          </v:shape>
        </w:pict>
      </w:r>
    </w:p>
    <w:p w14:paraId="0578B12B" w14:textId="77777777" w:rsidR="00BF49EA" w:rsidRDefault="00BF49EA">
      <w:pPr>
        <w:spacing w:before="5" w:line="140" w:lineRule="exact"/>
        <w:rPr>
          <w:sz w:val="15"/>
          <w:szCs w:val="15"/>
        </w:rPr>
      </w:pPr>
    </w:p>
    <w:p w14:paraId="02317194" w14:textId="77777777" w:rsidR="00BF49EA" w:rsidRDefault="00BF49EA">
      <w:pPr>
        <w:spacing w:line="200" w:lineRule="exact"/>
      </w:pPr>
    </w:p>
    <w:p w14:paraId="3DDEDBA9" w14:textId="77777777" w:rsidR="00BF49EA" w:rsidRDefault="00E34DB6">
      <w:pPr>
        <w:ind w:left="101" w:right="121"/>
        <w:rPr>
          <w:rFonts w:ascii="Calibri" w:eastAsia="Calibri" w:hAnsi="Calibri" w:cs="Calibri"/>
          <w:sz w:val="24"/>
          <w:szCs w:val="24"/>
        </w:rPr>
        <w:sectPr w:rsidR="00BF49EA">
          <w:pgSz w:w="12240" w:h="15840"/>
          <w:pgMar w:top="520" w:right="1220" w:bottom="280" w:left="1620" w:header="319" w:footer="0" w:gutter="0"/>
          <w:cols w:space="720"/>
        </w:sectPr>
      </w:pPr>
      <w:r>
        <w:rPr>
          <w:rFonts w:ascii="Calibri" w:eastAsia="Calibri" w:hAnsi="Calibri" w:cs="Calibri"/>
          <w:color w:val="424242"/>
          <w:sz w:val="24"/>
          <w:szCs w:val="24"/>
        </w:rPr>
        <w:t>Once you have entered the desired Heading element for your template, simply scroll back to the left of the screen to view the pencil icons to add other elements to your template.</w:t>
      </w:r>
    </w:p>
    <w:p w14:paraId="299DB246" w14:textId="77777777" w:rsidR="00BF49EA" w:rsidRDefault="0083253C">
      <w:pPr>
        <w:spacing w:before="6" w:line="180" w:lineRule="exact"/>
        <w:rPr>
          <w:sz w:val="18"/>
          <w:szCs w:val="18"/>
        </w:rPr>
      </w:pPr>
      <w:r>
        <w:lastRenderedPageBreak/>
        <w:pict w14:anchorId="1FD72C7A">
          <v:group id="_x0000_s1120" alt="" style="position:absolute;margin-left:80pt;margin-top:279.95pt;width:218pt;height:115pt;z-index:-251667968;mso-position-horizontal-relative:page;mso-position-vertical-relative:page" coordorigin="1600,5599" coordsize="4360,2300">
            <v:shape id="_x0000_s1121" type="#_x0000_t75" alt="" style="position:absolute;left:1600;top:5599;width:4360;height:2300">
              <v:imagedata r:id="rId30" o:title=""/>
            </v:shape>
            <v:shape id="_x0000_s1122" alt="" style="position:absolute;left:4515;top:7328;width:1051;height:529" coordorigin="4515,7328" coordsize="1051,529" path="m4515,7857r1051,l5566,7328r-1051,l4515,7857xe" filled="f" strokecolor="red" strokeweight="2.25pt">
              <v:path arrowok="t"/>
            </v:shape>
            <w10:wrap anchorx="page" anchory="page"/>
          </v:group>
        </w:pict>
      </w:r>
      <w:r>
        <w:pict w14:anchorId="41AE35A8">
          <v:group id="_x0000_s1117" alt="" style="position:absolute;margin-left:80pt;margin-top:105pt;width:218.05pt;height:115pt;z-index:-251670016;mso-position-horizontal-relative:page;mso-position-vertical-relative:page" coordorigin="1600,2100" coordsize="4361,2300">
            <v:shape id="_x0000_s1118" type="#_x0000_t75" alt="" style="position:absolute;left:1600;top:2100;width:4361;height:2300">
              <v:imagedata r:id="rId31" o:title=""/>
            </v:shape>
            <v:shape id="_x0000_s1119" alt="" style="position:absolute;left:3372;top:3295;width:1142;height:529" coordorigin="3372,3295" coordsize="1142,529" path="m3372,3824r1142,l4514,3295r-1142,l3372,3824xe" filled="f" strokecolor="red" strokeweight="2.25pt">
              <v:path arrowok="t"/>
            </v:shape>
            <w10:wrap anchorx="page" anchory="page"/>
          </v:group>
        </w:pict>
      </w:r>
    </w:p>
    <w:p w14:paraId="21CCE3AD" w14:textId="77777777" w:rsidR="00BF49EA" w:rsidRDefault="00BF49EA">
      <w:pPr>
        <w:spacing w:line="200" w:lineRule="exact"/>
      </w:pPr>
    </w:p>
    <w:p w14:paraId="4C4718D2" w14:textId="77777777" w:rsidR="00BF49EA" w:rsidRDefault="00F93BB6">
      <w:pPr>
        <w:spacing w:line="200" w:lineRule="exact"/>
      </w:pPr>
      <w:r>
        <w:rPr>
          <w:rFonts w:ascii="Calibri" w:eastAsia="Calibri" w:hAnsi="Calibri" w:cs="Calibri"/>
          <w:noProof/>
          <w:color w:val="424242"/>
          <w:sz w:val="24"/>
          <w:szCs w:val="24"/>
        </w:rPr>
        <w:drawing>
          <wp:anchor distT="0" distB="0" distL="114300" distR="114300" simplePos="0" relativeHeight="251684352" behindDoc="0" locked="0" layoutInCell="1" allowOverlap="1" wp14:anchorId="1FE68AB2" wp14:editId="6A638A01">
            <wp:simplePos x="0" y="0"/>
            <wp:positionH relativeFrom="column">
              <wp:posOffset>3898900</wp:posOffset>
            </wp:positionH>
            <wp:positionV relativeFrom="paragraph">
              <wp:posOffset>97790</wp:posOffset>
            </wp:positionV>
            <wp:extent cx="499110" cy="173990"/>
            <wp:effectExtent l="0" t="0" r="0" b="381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019-09-27 at 1.25.19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9110" cy="173990"/>
                    </a:xfrm>
                    <a:prstGeom prst="rect">
                      <a:avLst/>
                    </a:prstGeom>
                  </pic:spPr>
                </pic:pic>
              </a:graphicData>
            </a:graphic>
            <wp14:sizeRelH relativeFrom="page">
              <wp14:pctWidth>0</wp14:pctWidth>
            </wp14:sizeRelH>
            <wp14:sizeRelV relativeFrom="page">
              <wp14:pctHeight>0</wp14:pctHeight>
            </wp14:sizeRelV>
          </wp:anchor>
        </w:drawing>
      </w:r>
    </w:p>
    <w:p w14:paraId="5E901A3C" w14:textId="77777777" w:rsidR="00BF49EA" w:rsidRDefault="0083253C">
      <w:pPr>
        <w:tabs>
          <w:tab w:val="left" w:pos="720"/>
        </w:tabs>
        <w:spacing w:before="21"/>
        <w:ind w:left="721" w:right="133" w:hanging="360"/>
        <w:jc w:val="both"/>
        <w:rPr>
          <w:rFonts w:ascii="Calibri" w:eastAsia="Calibri" w:hAnsi="Calibri" w:cs="Calibri"/>
          <w:sz w:val="24"/>
          <w:szCs w:val="24"/>
        </w:rPr>
      </w:pPr>
      <w:r>
        <w:pict w14:anchorId="6238BC7A">
          <v:group id="_x0000_s1113" alt="" style="position:absolute;left:0;text-align:left;margin-left:300.5pt;margin-top:48.7pt;width:246.1pt;height:115pt;z-index:-251668992;mso-position-horizontal-relative:page" coordorigin="6010,974" coordsize="4921,2300">
            <v:shape id="_x0000_s1114" type="#_x0000_t75" alt="" style="position:absolute;left:6560;top:974;width:4371;height:2300">
              <v:imagedata r:id="rId33" o:title=""/>
            </v:shape>
            <v:shape id="_x0000_s1115" alt="" style="position:absolute;left:6032;top:2059;width:474;height:254" coordorigin="6032,2059" coordsize="474,254" path="m6379,2249r,64l6506,2186,6379,2059r,63l6032,2122r,127l6379,2249xe" fillcolor="#4f81bc" stroked="f">
              <v:path arrowok="t"/>
            </v:shape>
            <v:shape id="_x0000_s1116" alt="" style="position:absolute;left:6032;top:2059;width:474;height:254" coordorigin="6032,2059" coordsize="474,254" path="m6032,2122r347,l6379,2059r127,127l6379,2313r,-64l6032,2249r,-127xe" filled="f" strokecolor="#385d89" strokeweight="2pt">
              <v:path arrowok="t"/>
            </v:shape>
            <w10:wrap anchorx="page"/>
          </v:group>
        </w:pict>
      </w:r>
      <w:r w:rsidR="00E34DB6">
        <w:rPr>
          <w:rFonts w:ascii="Cambria" w:eastAsia="Cambria" w:hAnsi="Cambria" w:cs="Cambria"/>
          <w:color w:val="424242"/>
          <w:sz w:val="24"/>
          <w:szCs w:val="24"/>
        </w:rPr>
        <w:t>-</w:t>
      </w:r>
      <w:r w:rsidR="00E34DB6">
        <w:rPr>
          <w:rFonts w:ascii="Cambria" w:eastAsia="Cambria" w:hAnsi="Cambria" w:cs="Cambria"/>
          <w:color w:val="424242"/>
          <w:sz w:val="24"/>
          <w:szCs w:val="24"/>
        </w:rPr>
        <w:tab/>
      </w:r>
      <w:r w:rsidR="00E34DB6">
        <w:rPr>
          <w:rFonts w:ascii="Calibri" w:eastAsia="Calibri" w:hAnsi="Calibri" w:cs="Calibri"/>
          <w:color w:val="424242"/>
          <w:sz w:val="24"/>
          <w:szCs w:val="24"/>
        </w:rPr>
        <w:t>To add a Short Question to the template, tap the button and enter a short question in the textbox that will appear beside it.</w:t>
      </w:r>
    </w:p>
    <w:p w14:paraId="594B69DB" w14:textId="77777777" w:rsidR="00BF49EA" w:rsidRDefault="00BF49EA">
      <w:pPr>
        <w:spacing w:line="200" w:lineRule="exact"/>
      </w:pPr>
    </w:p>
    <w:p w14:paraId="3D28CC47" w14:textId="77777777" w:rsidR="00BF49EA" w:rsidRDefault="00BF49EA">
      <w:pPr>
        <w:spacing w:line="200" w:lineRule="exact"/>
      </w:pPr>
    </w:p>
    <w:p w14:paraId="613191D6" w14:textId="77777777" w:rsidR="00BF49EA" w:rsidRDefault="00BF49EA">
      <w:pPr>
        <w:spacing w:line="200" w:lineRule="exact"/>
      </w:pPr>
    </w:p>
    <w:p w14:paraId="45B4BAF9" w14:textId="77777777" w:rsidR="00BF49EA" w:rsidRDefault="00BF49EA">
      <w:pPr>
        <w:spacing w:line="200" w:lineRule="exact"/>
      </w:pPr>
    </w:p>
    <w:p w14:paraId="4175C271" w14:textId="77777777" w:rsidR="00BF49EA" w:rsidRDefault="00BF49EA">
      <w:pPr>
        <w:spacing w:line="200" w:lineRule="exact"/>
      </w:pPr>
    </w:p>
    <w:p w14:paraId="5DB136AD" w14:textId="77777777" w:rsidR="00BF49EA" w:rsidRDefault="00BF49EA">
      <w:pPr>
        <w:spacing w:line="200" w:lineRule="exact"/>
      </w:pPr>
    </w:p>
    <w:p w14:paraId="728B6B94" w14:textId="77777777" w:rsidR="00BF49EA" w:rsidRDefault="00BF49EA">
      <w:pPr>
        <w:spacing w:line="200" w:lineRule="exact"/>
      </w:pPr>
    </w:p>
    <w:p w14:paraId="69AAF9B6" w14:textId="77777777" w:rsidR="00BF49EA" w:rsidRDefault="00BF49EA">
      <w:pPr>
        <w:spacing w:line="200" w:lineRule="exact"/>
      </w:pPr>
    </w:p>
    <w:p w14:paraId="5F3A9927" w14:textId="77777777" w:rsidR="00BF49EA" w:rsidRDefault="00BF49EA">
      <w:pPr>
        <w:spacing w:line="200" w:lineRule="exact"/>
      </w:pPr>
    </w:p>
    <w:p w14:paraId="6612456E" w14:textId="77777777" w:rsidR="00BF49EA" w:rsidRDefault="00BF49EA">
      <w:pPr>
        <w:spacing w:line="200" w:lineRule="exact"/>
      </w:pPr>
    </w:p>
    <w:p w14:paraId="65FE8C1D" w14:textId="77777777" w:rsidR="00BF49EA" w:rsidRDefault="00BF49EA">
      <w:pPr>
        <w:spacing w:line="200" w:lineRule="exact"/>
      </w:pPr>
    </w:p>
    <w:p w14:paraId="715217BD" w14:textId="77777777" w:rsidR="00BF49EA" w:rsidRDefault="00BF49EA">
      <w:pPr>
        <w:spacing w:line="200" w:lineRule="exact"/>
      </w:pPr>
    </w:p>
    <w:p w14:paraId="75659A61" w14:textId="77777777" w:rsidR="00BF49EA" w:rsidRDefault="00BF49EA">
      <w:pPr>
        <w:spacing w:line="200" w:lineRule="exact"/>
      </w:pPr>
    </w:p>
    <w:p w14:paraId="55E06AA8" w14:textId="77777777" w:rsidR="00BF49EA" w:rsidRDefault="00BF49EA">
      <w:pPr>
        <w:spacing w:line="200" w:lineRule="exact"/>
      </w:pPr>
    </w:p>
    <w:p w14:paraId="1D688CC5" w14:textId="4D23D80C" w:rsidR="00BF49EA" w:rsidRDefault="006F06F8">
      <w:pPr>
        <w:spacing w:before="7" w:line="200" w:lineRule="exact"/>
      </w:pPr>
      <w:r>
        <w:rPr>
          <w:rFonts w:ascii="Calibri" w:eastAsia="Calibri" w:hAnsi="Calibri" w:cs="Calibri"/>
          <w:noProof/>
          <w:color w:val="424242"/>
          <w:sz w:val="24"/>
          <w:szCs w:val="24"/>
        </w:rPr>
        <w:drawing>
          <wp:anchor distT="0" distB="0" distL="114300" distR="114300" simplePos="0" relativeHeight="251685376" behindDoc="0" locked="0" layoutInCell="1" allowOverlap="1" wp14:anchorId="68B3C327" wp14:editId="0FF03AE9">
            <wp:simplePos x="0" y="0"/>
            <wp:positionH relativeFrom="column">
              <wp:posOffset>3857625</wp:posOffset>
            </wp:positionH>
            <wp:positionV relativeFrom="paragraph">
              <wp:posOffset>81915</wp:posOffset>
            </wp:positionV>
            <wp:extent cx="455295" cy="176530"/>
            <wp:effectExtent l="0" t="0" r="1905" b="1270"/>
            <wp:wrapSquare wrapText="bothSides"/>
            <wp:docPr id="98" name="Picture 9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 Shot 2019-09-27 at 1.25.28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5295" cy="176530"/>
                    </a:xfrm>
                    <a:prstGeom prst="rect">
                      <a:avLst/>
                    </a:prstGeom>
                  </pic:spPr>
                </pic:pic>
              </a:graphicData>
            </a:graphic>
            <wp14:sizeRelH relativeFrom="page">
              <wp14:pctWidth>0</wp14:pctWidth>
            </wp14:sizeRelH>
            <wp14:sizeRelV relativeFrom="page">
              <wp14:pctHeight>0</wp14:pctHeight>
            </wp14:sizeRelV>
          </wp:anchor>
        </w:drawing>
      </w:r>
    </w:p>
    <w:p w14:paraId="567C9514" w14:textId="60E1AFD8" w:rsidR="006F06F8" w:rsidRDefault="00E34DB6" w:rsidP="006F06F8">
      <w:pPr>
        <w:ind w:left="361"/>
        <w:rPr>
          <w:rFonts w:ascii="Calibri" w:eastAsia="Calibri" w:hAnsi="Calibri" w:cs="Calibri"/>
          <w:color w:val="424242"/>
          <w:sz w:val="24"/>
          <w:szCs w:val="24"/>
        </w:rPr>
      </w:pPr>
      <w:r>
        <w:rPr>
          <w:rFonts w:ascii="Cambria" w:eastAsia="Cambria" w:hAnsi="Cambria" w:cs="Cambria"/>
          <w:color w:val="424242"/>
          <w:sz w:val="24"/>
          <w:szCs w:val="24"/>
        </w:rPr>
        <w:t xml:space="preserve">-     </w:t>
      </w:r>
      <w:r>
        <w:rPr>
          <w:rFonts w:ascii="Calibri" w:eastAsia="Calibri" w:hAnsi="Calibri" w:cs="Calibri"/>
          <w:color w:val="424242"/>
          <w:sz w:val="24"/>
          <w:szCs w:val="24"/>
        </w:rPr>
        <w:t xml:space="preserve">To  add  a  Long  Question  to  the  template,  tap  the  button  and  enter  a  </w:t>
      </w:r>
    </w:p>
    <w:p w14:paraId="4EED1DF5" w14:textId="6C73485F" w:rsidR="00BF49EA" w:rsidRDefault="006F06F8" w:rsidP="00F070AB">
      <w:pPr>
        <w:ind w:left="361"/>
        <w:rPr>
          <w:rFonts w:ascii="Calibri" w:eastAsia="Calibri" w:hAnsi="Calibri" w:cs="Calibri"/>
          <w:sz w:val="24"/>
          <w:szCs w:val="24"/>
        </w:rPr>
      </w:pPr>
      <w:r>
        <w:rPr>
          <w:rFonts w:ascii="Calibri" w:eastAsia="Calibri" w:hAnsi="Calibri" w:cs="Calibri"/>
          <w:color w:val="424242"/>
          <w:sz w:val="24"/>
          <w:szCs w:val="24"/>
        </w:rPr>
        <w:t xml:space="preserve">      </w:t>
      </w:r>
      <w:r w:rsidR="00E34DB6">
        <w:rPr>
          <w:rFonts w:ascii="Calibri" w:eastAsia="Calibri" w:hAnsi="Calibri" w:cs="Calibri"/>
          <w:color w:val="424242"/>
          <w:sz w:val="24"/>
          <w:szCs w:val="24"/>
        </w:rPr>
        <w:t>long</w:t>
      </w:r>
      <w:r w:rsidR="00F070AB">
        <w:rPr>
          <w:rFonts w:ascii="Calibri" w:eastAsia="Calibri" w:hAnsi="Calibri" w:cs="Calibri"/>
          <w:sz w:val="24"/>
          <w:szCs w:val="24"/>
        </w:rPr>
        <w:t xml:space="preserve"> </w:t>
      </w:r>
      <w:r w:rsidR="00E34DB6">
        <w:rPr>
          <w:rFonts w:ascii="Calibri" w:eastAsia="Calibri" w:hAnsi="Calibri" w:cs="Calibri"/>
          <w:color w:val="424242"/>
          <w:sz w:val="24"/>
          <w:szCs w:val="24"/>
        </w:rPr>
        <w:t>question in the textbox that will appear beside it.</w:t>
      </w:r>
    </w:p>
    <w:p w14:paraId="79A32946" w14:textId="77777777" w:rsidR="00BF49EA" w:rsidRDefault="00BF49EA">
      <w:pPr>
        <w:spacing w:before="18" w:line="260" w:lineRule="exact"/>
        <w:rPr>
          <w:sz w:val="26"/>
          <w:szCs w:val="26"/>
        </w:rPr>
      </w:pPr>
    </w:p>
    <w:p w14:paraId="03736A81" w14:textId="77777777" w:rsidR="00BF49EA" w:rsidRDefault="0083253C">
      <w:pPr>
        <w:ind w:left="4853"/>
      </w:pPr>
      <w:r>
        <w:pict w14:anchorId="61917277">
          <v:group id="_x0000_s1110" alt="" style="position:absolute;left:0;text-align:left;margin-left:300.3pt;margin-top:48.75pt;width:25.95pt;height:14.95pt;z-index:-251664896;mso-position-horizontal-relative:page" coordorigin="6006,975" coordsize="519,299">
            <v:shape id="_x0000_s1111" alt="" style="position:absolute;left:6028;top:998;width:474;height:254" coordorigin="6028,998" coordsize="474,254" path="m6375,1188r,64l6502,1125,6375,998r,63l6028,1061r,127l6375,1188xe" fillcolor="#4f81bc" stroked="f">
              <v:path arrowok="t"/>
            </v:shape>
            <v:shape id="_x0000_s1112" alt="" style="position:absolute;left:6028;top:998;width:474;height:254" coordorigin="6028,998" coordsize="474,254" path="m6028,1061r347,l6375,998r127,127l6375,1252r,-64l6028,1188r,-127xe" filled="f" strokecolor="#385d89" strokeweight="2pt">
              <v:path arrowok="t"/>
            </v:shape>
            <w10:wrap anchorx="page"/>
          </v:group>
        </w:pict>
      </w:r>
      <w:r>
        <w:pict w14:anchorId="0ECD8ABB">
          <v:group id="_x0000_s1107" alt="" style="position:absolute;left:0;text-align:left;margin-left:294.2pt;margin-top:371.6pt;width:25.7pt;height:14.7pt;z-index:-251663872;mso-position-horizontal-relative:page" coordorigin="5884,7432" coordsize="514,294">
            <v:shape id="_x0000_s1108" alt="" style="position:absolute;left:5904;top:7452;width:474;height:254" coordorigin="5904,7452" coordsize="474,254" path="m6251,7643r,63l6378,7579,6251,7452r,64l5904,7516r,127l6251,7643xe" fillcolor="#4f81bc" stroked="f">
              <v:path arrowok="t"/>
            </v:shape>
            <v:shape id="_x0000_s1109" alt="" style="position:absolute;left:5904;top:7452;width:474;height:254" coordorigin="5904,7452" coordsize="474,254" path="m5904,7516r347,l6251,7452r127,127l6251,7706r,-63l5904,7643r,-127xe" filled="f" strokecolor="#385d89" strokeweight="2pt">
              <v:path arrowok="t"/>
            </v:shape>
            <w10:wrap anchorx="page"/>
          </v:group>
        </w:pict>
      </w:r>
      <w:r>
        <w:rPr>
          <w:noProof/>
        </w:rPr>
        <w:pict w14:anchorId="5861DFA9">
          <v:shape id="_x0000_i1036" type="#_x0000_t75" alt="" style="width:218pt;height:198pt;mso-width-percent:0;mso-height-percent:0;mso-width-percent:0;mso-height-percent:0">
            <v:imagedata r:id="rId35" o:title=""/>
          </v:shape>
        </w:pict>
      </w:r>
    </w:p>
    <w:p w14:paraId="7DC984F1" w14:textId="77777777" w:rsidR="00BF49EA" w:rsidRDefault="00BF49EA">
      <w:pPr>
        <w:spacing w:line="200" w:lineRule="exact"/>
      </w:pPr>
    </w:p>
    <w:p w14:paraId="36FE0697" w14:textId="77777777" w:rsidR="00BF49EA" w:rsidRDefault="00F93BB6">
      <w:pPr>
        <w:spacing w:before="16" w:line="240" w:lineRule="exact"/>
        <w:rPr>
          <w:sz w:val="24"/>
          <w:szCs w:val="24"/>
        </w:rPr>
      </w:pPr>
      <w:r>
        <w:rPr>
          <w:rFonts w:ascii="Calibri" w:eastAsia="Calibri" w:hAnsi="Calibri" w:cs="Calibri"/>
          <w:noProof/>
          <w:color w:val="424242"/>
          <w:sz w:val="24"/>
          <w:szCs w:val="24"/>
        </w:rPr>
        <w:drawing>
          <wp:anchor distT="0" distB="0" distL="114300" distR="114300" simplePos="0" relativeHeight="251686400" behindDoc="0" locked="0" layoutInCell="1" allowOverlap="1" wp14:anchorId="7ADE27A8" wp14:editId="37A44068">
            <wp:simplePos x="0" y="0"/>
            <wp:positionH relativeFrom="column">
              <wp:posOffset>5242128</wp:posOffset>
            </wp:positionH>
            <wp:positionV relativeFrom="paragraph">
              <wp:posOffset>161671</wp:posOffset>
            </wp:positionV>
            <wp:extent cx="466090" cy="173355"/>
            <wp:effectExtent l="0" t="0" r="3810" b="444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9-09-27 at 1.28.39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6090" cy="173355"/>
                    </a:xfrm>
                    <a:prstGeom prst="rect">
                      <a:avLst/>
                    </a:prstGeom>
                  </pic:spPr>
                </pic:pic>
              </a:graphicData>
            </a:graphic>
            <wp14:sizeRelH relativeFrom="page">
              <wp14:pctWidth>0</wp14:pctWidth>
            </wp14:sizeRelH>
            <wp14:sizeRelV relativeFrom="page">
              <wp14:pctHeight>0</wp14:pctHeight>
            </wp14:sizeRelV>
          </wp:anchor>
        </w:drawing>
      </w:r>
    </w:p>
    <w:p w14:paraId="4A4F9E34" w14:textId="7BA5E5FA" w:rsidR="00BF49EA" w:rsidRDefault="00FB264A">
      <w:pPr>
        <w:tabs>
          <w:tab w:val="left" w:pos="720"/>
        </w:tabs>
        <w:ind w:left="721" w:right="135" w:hanging="360"/>
        <w:jc w:val="both"/>
        <w:rPr>
          <w:rFonts w:ascii="Calibri" w:eastAsia="Calibri" w:hAnsi="Calibri" w:cs="Calibri"/>
          <w:sz w:val="24"/>
          <w:szCs w:val="24"/>
        </w:rPr>
        <w:sectPr w:rsidR="00BF49EA">
          <w:pgSz w:w="12240" w:h="15840"/>
          <w:pgMar w:top="520" w:right="1200" w:bottom="280" w:left="1720" w:header="319" w:footer="0" w:gutter="0"/>
          <w:cols w:space="720"/>
        </w:sectPr>
      </w:pPr>
      <w:r>
        <w:rPr>
          <w:noProof/>
        </w:rPr>
        <mc:AlternateContent>
          <mc:Choice Requires="wps">
            <w:drawing>
              <wp:anchor distT="0" distB="0" distL="114300" distR="114300" simplePos="0" relativeHeight="251687424" behindDoc="0" locked="0" layoutInCell="1" allowOverlap="1" wp14:anchorId="04DBE073" wp14:editId="486A5DC2">
                <wp:simplePos x="0" y="0"/>
                <wp:positionH relativeFrom="column">
                  <wp:posOffset>-345440</wp:posOffset>
                </wp:positionH>
                <wp:positionV relativeFrom="paragraph">
                  <wp:posOffset>1009015</wp:posOffset>
                </wp:positionV>
                <wp:extent cx="315570" cy="255524"/>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15570" cy="255524"/>
                        </a:xfrm>
                        <a:prstGeom prst="rect">
                          <a:avLst/>
                        </a:prstGeom>
                        <a:noFill/>
                        <a:ln w="6350">
                          <a:noFill/>
                        </a:ln>
                      </wps:spPr>
                      <wps:txbx>
                        <w:txbxContent>
                          <w:p w14:paraId="14954956" w14:textId="77777777" w:rsidR="00F93BB6" w:rsidRPr="00F93BB6" w:rsidRDefault="00F93BB6">
                            <w:pPr>
                              <w:rPr>
                                <w:rFonts w:asciiTheme="minorHAnsi" w:hAnsiTheme="minorHAnsi"/>
                                <w:b/>
                                <w:bCs/>
                                <w:color w:val="FF0000"/>
                                <w:sz w:val="24"/>
                                <w:szCs w:val="24"/>
                                <w:lang w:val="en-AU"/>
                              </w:rPr>
                            </w:pPr>
                            <w:r w:rsidRPr="00F93BB6">
                              <w:rPr>
                                <w:rFonts w:asciiTheme="minorHAnsi" w:hAnsiTheme="minorHAnsi"/>
                                <w:b/>
                                <w:bCs/>
                                <w:color w:val="FF0000"/>
                                <w:sz w:val="24"/>
                                <w:szCs w:val="24"/>
                                <w:lang w:val="en-AU"/>
                              </w:rPr>
                              <w:t>1</w:t>
                            </w:r>
                            <w:r>
                              <w:rPr>
                                <w:rFonts w:asciiTheme="minorHAnsi" w:hAnsiTheme="minorHAnsi"/>
                                <w:b/>
                                <w:bCs/>
                                <w:color w:val="FF0000"/>
                                <w:sz w:val="24"/>
                                <w:szCs w:val="24"/>
                                <w:lang w:val="en-A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DBE073" id="_x0000_t202" coordsize="21600,21600" o:spt="202" path="m,l,21600r21600,l21600,xe">
                <v:stroke joinstyle="miter"/>
                <v:path gradientshapeok="t" o:connecttype="rect"/>
              </v:shapetype>
              <v:shape id="Text Box 100" o:spid="_x0000_s1026" type="#_x0000_t202" style="position:absolute;left:0;text-align:left;margin-left:-27.2pt;margin-top:79.45pt;width:24.85pt;height:20.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" filled="f" stroked="f" strokeweight=".5pt">
                <v:textbox>
                  <w:txbxContent>
                    <w:p w14:paraId="14954956" w14:textId="77777777" w:rsidR="00F93BB6" w:rsidRPr="00F93BB6" w:rsidRDefault="00F93BB6">
                      <w:pPr>
                        <w:rPr>
                          <w:rFonts w:asciiTheme="minorHAnsi" w:hAnsiTheme="minorHAnsi"/>
                          <w:b/>
                          <w:bCs/>
                          <w:color w:val="FF0000"/>
                          <w:sz w:val="24"/>
                          <w:szCs w:val="24"/>
                          <w:lang w:val="en-AU"/>
                        </w:rPr>
                      </w:pPr>
                      <w:r w:rsidRPr="00F93BB6">
                        <w:rPr>
                          <w:rFonts w:asciiTheme="minorHAnsi" w:hAnsiTheme="minorHAnsi"/>
                          <w:b/>
                          <w:bCs/>
                          <w:color w:val="FF0000"/>
                          <w:sz w:val="24"/>
                          <w:szCs w:val="24"/>
                          <w:lang w:val="en-AU"/>
                        </w:rPr>
                        <w:t>1</w:t>
                      </w:r>
                      <w:r>
                        <w:rPr>
                          <w:rFonts w:asciiTheme="minorHAnsi" w:hAnsiTheme="minorHAnsi"/>
                          <w:b/>
                          <w:bCs/>
                          <w:color w:val="FF0000"/>
                          <w:sz w:val="24"/>
                          <w:szCs w:val="24"/>
                          <w:lang w:val="en-AU"/>
                        </w:rPr>
                        <w:t>.</w:t>
                      </w:r>
                    </w:p>
                  </w:txbxContent>
                </v:textbox>
              </v:shape>
            </w:pict>
          </mc:Fallback>
        </mc:AlternateContent>
      </w:r>
      <w:r w:rsidR="00847411">
        <w:rPr>
          <w:rFonts w:ascii="Calibri" w:eastAsia="Calibri" w:hAnsi="Calibri" w:cs="Calibri"/>
          <w:noProof/>
          <w:color w:val="424242"/>
          <w:sz w:val="24"/>
          <w:szCs w:val="24"/>
        </w:rPr>
        <w:drawing>
          <wp:anchor distT="0" distB="0" distL="114300" distR="114300" simplePos="0" relativeHeight="251723264" behindDoc="0" locked="0" layoutInCell="1" allowOverlap="1" wp14:anchorId="794DDFAE" wp14:editId="430D1CF2">
            <wp:simplePos x="0" y="0"/>
            <wp:positionH relativeFrom="column">
              <wp:posOffset>3898265</wp:posOffset>
            </wp:positionH>
            <wp:positionV relativeFrom="paragraph">
              <wp:posOffset>591820</wp:posOffset>
            </wp:positionV>
            <wp:extent cx="466090" cy="173355"/>
            <wp:effectExtent l="0" t="0" r="3810" b="4445"/>
            <wp:wrapSquare wrapText="bothSides"/>
            <wp:docPr id="127" name="Picture 127" descr="A blue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9-09-27 at 1.28.39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6090" cy="173355"/>
                    </a:xfrm>
                    <a:prstGeom prst="rect">
                      <a:avLst/>
                    </a:prstGeom>
                  </pic:spPr>
                </pic:pic>
              </a:graphicData>
            </a:graphic>
            <wp14:sizeRelH relativeFrom="page">
              <wp14:pctWidth>0</wp14:pctWidth>
            </wp14:sizeRelH>
            <wp14:sizeRelV relativeFrom="page">
              <wp14:pctHeight>0</wp14:pctHeight>
            </wp14:sizeRelV>
          </wp:anchor>
        </w:drawing>
      </w:r>
      <w:r w:rsidR="00F93BB6">
        <w:rPr>
          <w:noProof/>
        </w:rPr>
        <mc:AlternateContent>
          <mc:Choice Requires="wps">
            <w:drawing>
              <wp:anchor distT="0" distB="0" distL="114300" distR="114300" simplePos="0" relativeHeight="251689472" behindDoc="0" locked="0" layoutInCell="1" allowOverlap="1" wp14:anchorId="117603D0" wp14:editId="777D0133">
                <wp:simplePos x="0" y="0"/>
                <wp:positionH relativeFrom="column">
                  <wp:posOffset>2707005</wp:posOffset>
                </wp:positionH>
                <wp:positionV relativeFrom="paragraph">
                  <wp:posOffset>973785</wp:posOffset>
                </wp:positionV>
                <wp:extent cx="327025" cy="248717"/>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327025" cy="248717"/>
                        </a:xfrm>
                        <a:prstGeom prst="rect">
                          <a:avLst/>
                        </a:prstGeom>
                        <a:noFill/>
                        <a:ln w="6350">
                          <a:noFill/>
                        </a:ln>
                      </wps:spPr>
                      <wps:txbx>
                        <w:txbxContent>
                          <w:p w14:paraId="188DDF9A" w14:textId="77777777" w:rsidR="00F93BB6" w:rsidRPr="00F93BB6" w:rsidRDefault="00F93BB6" w:rsidP="00F93BB6">
                            <w:pPr>
                              <w:rPr>
                                <w:rFonts w:asciiTheme="minorHAnsi" w:hAnsiTheme="minorHAnsi"/>
                                <w:b/>
                                <w:bCs/>
                                <w:color w:val="FF0000"/>
                                <w:sz w:val="24"/>
                                <w:szCs w:val="24"/>
                                <w:lang w:val="en-AU"/>
                              </w:rPr>
                            </w:pPr>
                            <w:r>
                              <w:rPr>
                                <w:rFonts w:asciiTheme="minorHAnsi" w:hAnsiTheme="minorHAnsi"/>
                                <w:b/>
                                <w:bCs/>
                                <w:color w:val="FF0000"/>
                                <w:sz w:val="24"/>
                                <w:szCs w:val="24"/>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603D0" id="Text Box 101" o:spid="_x0000_s1027" type="#_x0000_t202" style="position:absolute;left:0;text-align:left;margin-left:213.15pt;margin-top:76.7pt;width:25.75pt;height:19.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" filled="f" stroked="f" strokeweight=".5pt">
                <v:textbox>
                  <w:txbxContent>
                    <w:p w14:paraId="188DDF9A" w14:textId="77777777" w:rsidR="00F93BB6" w:rsidRPr="00F93BB6" w:rsidRDefault="00F93BB6" w:rsidP="00F93BB6">
                      <w:pPr>
                        <w:rPr>
                          <w:rFonts w:asciiTheme="minorHAnsi" w:hAnsiTheme="minorHAnsi"/>
                          <w:b/>
                          <w:bCs/>
                          <w:color w:val="FF0000"/>
                          <w:sz w:val="24"/>
                          <w:szCs w:val="24"/>
                          <w:lang w:val="en-AU"/>
                        </w:rPr>
                      </w:pPr>
                      <w:r>
                        <w:rPr>
                          <w:rFonts w:asciiTheme="minorHAnsi" w:hAnsiTheme="minorHAnsi"/>
                          <w:b/>
                          <w:bCs/>
                          <w:color w:val="FF0000"/>
                          <w:sz w:val="24"/>
                          <w:szCs w:val="24"/>
                          <w:lang w:val="en-AU"/>
                        </w:rPr>
                        <w:t>2.</w:t>
                      </w:r>
                    </w:p>
                  </w:txbxContent>
                </v:textbox>
              </v:shape>
            </w:pict>
          </mc:Fallback>
        </mc:AlternateContent>
      </w:r>
      <w:r w:rsidR="00F93BB6">
        <w:rPr>
          <w:noProof/>
        </w:rPr>
        <mc:AlternateContent>
          <mc:Choice Requires="wps">
            <w:drawing>
              <wp:anchor distT="0" distB="0" distL="114300" distR="114300" simplePos="0" relativeHeight="251696640" behindDoc="1" locked="0" layoutInCell="1" allowOverlap="1" wp14:anchorId="02F1617D" wp14:editId="7E0E6A00">
                <wp:simplePos x="0" y="0"/>
                <wp:positionH relativeFrom="column">
                  <wp:posOffset>2691994</wp:posOffset>
                </wp:positionH>
                <wp:positionV relativeFrom="paragraph">
                  <wp:posOffset>971245</wp:posOffset>
                </wp:positionV>
                <wp:extent cx="317907" cy="309169"/>
                <wp:effectExtent l="12700" t="12700" r="12700" b="8890"/>
                <wp:wrapNone/>
                <wp:docPr id="108" name="Oval 108"/>
                <wp:cNvGraphicFramePr/>
                <a:graphic xmlns:a="http://schemas.openxmlformats.org/drawingml/2006/main">
                  <a:graphicData uri="http://schemas.microsoft.com/office/word/2010/wordprocessingShape">
                    <wps:wsp>
                      <wps:cNvSpPr/>
                      <wps:spPr>
                        <a:xfrm>
                          <a:off x="0" y="0"/>
                          <a:ext cx="317907" cy="30916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443526" id="Oval 108" o:spid="_x0000_s1026" style="position:absolute;margin-left:211.95pt;margin-top:76.5pt;width:25.05pt;height:24.3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" filled="f" strokecolor="#243f60 [1604]" strokeweight="2pt"/>
            </w:pict>
          </mc:Fallback>
        </mc:AlternateContent>
      </w:r>
      <w:r w:rsidR="00F93BB6">
        <w:rPr>
          <w:noProof/>
        </w:rPr>
        <mc:AlternateContent>
          <mc:Choice Requires="wps">
            <w:drawing>
              <wp:anchor distT="0" distB="0" distL="114300" distR="114300" simplePos="0" relativeHeight="251694592" behindDoc="1" locked="0" layoutInCell="1" allowOverlap="1" wp14:anchorId="2DC04E49" wp14:editId="15C5CFDC">
                <wp:simplePos x="0" y="0"/>
                <wp:positionH relativeFrom="column">
                  <wp:posOffset>-346050</wp:posOffset>
                </wp:positionH>
                <wp:positionV relativeFrom="paragraph">
                  <wp:posOffset>1007161</wp:posOffset>
                </wp:positionV>
                <wp:extent cx="317907" cy="309169"/>
                <wp:effectExtent l="12700" t="12700" r="12700" b="8890"/>
                <wp:wrapNone/>
                <wp:docPr id="106" name="Oval 106"/>
                <wp:cNvGraphicFramePr/>
                <a:graphic xmlns:a="http://schemas.openxmlformats.org/drawingml/2006/main">
                  <a:graphicData uri="http://schemas.microsoft.com/office/word/2010/wordprocessingShape">
                    <wps:wsp>
                      <wps:cNvSpPr/>
                      <wps:spPr>
                        <a:xfrm>
                          <a:off x="0" y="0"/>
                          <a:ext cx="317907" cy="309169"/>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EE07A5" id="Oval 106" o:spid="_x0000_s1026" style="position:absolute;margin-left:-27.25pt;margin-top:79.3pt;width:25.05pt;height:24.3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" fillcolor="white [3212]" strokecolor="#243f60 [1604]" strokeweight="2pt"/>
            </w:pict>
          </mc:Fallback>
        </mc:AlternateContent>
      </w:r>
      <w:r w:rsidR="0083253C">
        <w:pict w14:anchorId="3217FB0B">
          <v:group id="_x0000_s1102" alt="" style="position:absolute;left:0;text-align:left;margin-left:93pt;margin-top:576.65pt;width:195.55pt;height:200.9pt;z-index:-251666944;mso-position-horizontal-relative:page;mso-position-vertical-relative:page" coordorigin="1860,11533" coordsize="3911,4018">
            <v:shape id="_x0000_s1103" type="#_x0000_t75" alt="" style="position:absolute;left:1860;top:11533;width:3911;height:4018">
              <v:imagedata r:id="rId37" o:title=""/>
            </v:shape>
            <v:shape id="_x0000_s1104" alt="" style="position:absolute;left:2460;top:15091;width:2940;height:135" coordorigin="2460,15091" coordsize="2940,135" path="m5288,15181r-23,l5265,15226r135,-67l5288,15181xe" fillcolor="red" stroked="f">
              <v:path arrowok="t"/>
            </v:shape>
            <v:shape id="_x0000_s1105" alt="" style="position:absolute;left:2460;top:15091;width:2940;height:135" coordorigin="2460,15091" coordsize="2940,135" path="m5288,15136r-23,-45l5265,15136r23,xe" fillcolor="red" stroked="f">
              <v:path arrowok="t"/>
            </v:shape>
            <v:shape id="_x0000_s1106" alt="" style="position:absolute;left:2460;top:15091;width:2940;height:135" coordorigin="2460,15091" coordsize="2940,135" path="m2460,15136r,45l5288,15181r112,-22l5265,15091r23,45l2460,15136xe" fillcolor="red" stroked="f">
              <v:path arrowok="t"/>
            </v:shape>
            <w10:wrap anchorx="page" anchory="page"/>
          </v:group>
        </w:pict>
      </w:r>
      <w:r w:rsidR="0083253C">
        <w:pict w14:anchorId="635FE592">
          <v:group id="_x0000_s1099" alt="" style="position:absolute;left:0;text-align:left;margin-left:328.7pt;margin-top:75.75pt;width:200pt;height:197.2pt;z-index:-251665920;mso-position-horizontal-relative:page;mso-position-vertical-relative:text" coordorigin="6574,1515" coordsize="4000,3944">
            <v:shape id="_x0000_s1100" type="#_x0000_t75" alt="" style="position:absolute;left:6574;top:1515;width:4000;height:3944">
              <v:imagedata r:id="rId38" o:title=""/>
            </v:shape>
            <v:shape id="_x0000_s1101" alt="" style="position:absolute;left:8640;top:4587;width:1051;height:529" coordorigin="8640,4587" coordsize="1051,529" path="m8640,5116r1051,l9691,4587r-1051,l8640,5116xe" filled="f" strokecolor="red" strokeweight="2.25pt">
              <v:path arrowok="t"/>
            </v:shape>
            <w10:wrap anchorx="page"/>
          </v:group>
        </w:pict>
      </w:r>
      <w:r w:rsidR="00E34DB6">
        <w:rPr>
          <w:rFonts w:ascii="Cambria" w:eastAsia="Cambria" w:hAnsi="Cambria" w:cs="Cambria"/>
          <w:color w:val="424242"/>
          <w:sz w:val="24"/>
          <w:szCs w:val="24"/>
        </w:rPr>
        <w:t>-</w:t>
      </w:r>
      <w:r w:rsidR="00E34DB6">
        <w:rPr>
          <w:rFonts w:ascii="Cambria" w:eastAsia="Cambria" w:hAnsi="Cambria" w:cs="Cambria"/>
          <w:color w:val="424242"/>
          <w:sz w:val="24"/>
          <w:szCs w:val="24"/>
        </w:rPr>
        <w:tab/>
      </w:r>
      <w:r w:rsidR="00E34DB6">
        <w:rPr>
          <w:rFonts w:ascii="Calibri" w:eastAsia="Calibri" w:hAnsi="Calibri" w:cs="Calibri"/>
          <w:color w:val="424242"/>
          <w:sz w:val="24"/>
          <w:szCs w:val="24"/>
        </w:rPr>
        <w:t xml:space="preserve">To add a placeholder for a photo to be attached to the template, tap the button. A photo logo/icon will appear – this will function as a placeholder during the Inspection process for photos to be added in its place. NOTE: You will have to scroll through the horizontal elements menu to access the </w:t>
      </w:r>
      <w:r w:rsidR="00847411">
        <w:rPr>
          <w:rFonts w:ascii="Calibri" w:eastAsia="Calibri" w:hAnsi="Calibri" w:cs="Calibri"/>
          <w:noProof/>
          <w:color w:val="424242"/>
          <w:sz w:val="24"/>
          <w:szCs w:val="24"/>
        </w:rPr>
        <w:drawing>
          <wp:anchor distT="0" distB="0" distL="114300" distR="114300" simplePos="0" relativeHeight="251721216" behindDoc="0" locked="0" layoutInCell="1" allowOverlap="1" wp14:anchorId="56AEFCF6" wp14:editId="122B5112">
            <wp:simplePos x="0" y="0"/>
            <wp:positionH relativeFrom="column">
              <wp:posOffset>5241925</wp:posOffset>
            </wp:positionH>
            <wp:positionV relativeFrom="paragraph">
              <wp:posOffset>-1270</wp:posOffset>
            </wp:positionV>
            <wp:extent cx="466090" cy="173355"/>
            <wp:effectExtent l="0" t="0" r="3810" b="4445"/>
            <wp:wrapSquare wrapText="bothSides"/>
            <wp:docPr id="126" name="Picture 126" descr="A blue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9-09-27 at 1.28.39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6090" cy="173355"/>
                    </a:xfrm>
                    <a:prstGeom prst="rect">
                      <a:avLst/>
                    </a:prstGeom>
                  </pic:spPr>
                </pic:pic>
              </a:graphicData>
            </a:graphic>
            <wp14:sizeRelH relativeFrom="page">
              <wp14:pctWidth>0</wp14:pctWidth>
            </wp14:sizeRelH>
            <wp14:sizeRelV relativeFrom="page">
              <wp14:pctHeight>0</wp14:pctHeight>
            </wp14:sizeRelV>
          </wp:anchor>
        </w:drawing>
      </w:r>
      <w:r w:rsidR="00847411">
        <w:rPr>
          <w:rFonts w:ascii="Calibri" w:eastAsia="Calibri" w:hAnsi="Calibri" w:cs="Calibri"/>
          <w:color w:val="424242"/>
          <w:sz w:val="24"/>
          <w:szCs w:val="24"/>
        </w:rPr>
        <w:t xml:space="preserve"> </w:t>
      </w:r>
      <w:r w:rsidR="00E34DB6">
        <w:rPr>
          <w:rFonts w:ascii="Calibri" w:eastAsia="Calibri" w:hAnsi="Calibri" w:cs="Calibri"/>
          <w:color w:val="424242"/>
          <w:sz w:val="24"/>
          <w:szCs w:val="24"/>
        </w:rPr>
        <w:t>button.</w:t>
      </w:r>
    </w:p>
    <w:p w14:paraId="6B751870" w14:textId="77777777" w:rsidR="00BF49EA" w:rsidRDefault="00BF49EA">
      <w:pPr>
        <w:spacing w:before="3" w:line="120" w:lineRule="exact"/>
        <w:rPr>
          <w:sz w:val="13"/>
          <w:szCs w:val="13"/>
        </w:rPr>
      </w:pPr>
    </w:p>
    <w:p w14:paraId="063781F1" w14:textId="77777777" w:rsidR="00BF49EA" w:rsidRDefault="00BF49EA">
      <w:pPr>
        <w:spacing w:line="200" w:lineRule="exact"/>
      </w:pPr>
    </w:p>
    <w:p w14:paraId="1A80BAC4" w14:textId="77777777" w:rsidR="00BF49EA" w:rsidRDefault="0061471D">
      <w:pPr>
        <w:spacing w:line="200" w:lineRule="exact"/>
      </w:pPr>
      <w:r>
        <w:rPr>
          <w:noProof/>
        </w:rPr>
        <mc:AlternateContent>
          <mc:Choice Requires="wps">
            <w:drawing>
              <wp:anchor distT="0" distB="0" distL="114300" distR="114300" simplePos="0" relativeHeight="251693568" behindDoc="0" locked="0" layoutInCell="1" allowOverlap="1" wp14:anchorId="6E1302C5" wp14:editId="6A5E3E58">
                <wp:simplePos x="0" y="0"/>
                <wp:positionH relativeFrom="column">
                  <wp:posOffset>2708619</wp:posOffset>
                </wp:positionH>
                <wp:positionV relativeFrom="paragraph">
                  <wp:posOffset>114690</wp:posOffset>
                </wp:positionV>
                <wp:extent cx="327025" cy="27243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327025" cy="272430"/>
                        </a:xfrm>
                        <a:prstGeom prst="rect">
                          <a:avLst/>
                        </a:prstGeom>
                        <a:noFill/>
                        <a:ln w="6350">
                          <a:noFill/>
                        </a:ln>
                      </wps:spPr>
                      <wps:txbx>
                        <w:txbxContent>
                          <w:p w14:paraId="3033FDF1" w14:textId="77777777" w:rsidR="00F93BB6" w:rsidRPr="00F93BB6" w:rsidRDefault="00F93BB6" w:rsidP="00F93BB6">
                            <w:pPr>
                              <w:rPr>
                                <w:rFonts w:asciiTheme="minorHAnsi" w:hAnsiTheme="minorHAnsi"/>
                                <w:b/>
                                <w:bCs/>
                                <w:color w:val="FF0000"/>
                                <w:sz w:val="24"/>
                                <w:szCs w:val="24"/>
                                <w:lang w:val="en-AU"/>
                              </w:rPr>
                            </w:pPr>
                            <w:r>
                              <w:rPr>
                                <w:rFonts w:asciiTheme="minorHAnsi" w:hAnsiTheme="minorHAnsi"/>
                                <w:b/>
                                <w:bCs/>
                                <w:color w:val="FF0000"/>
                                <w:sz w:val="24"/>
                                <w:szCs w:val="24"/>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302C5" id="Text Box 105" o:spid="_x0000_s1028" type="#_x0000_t202" style="position:absolute;margin-left:213.3pt;margin-top:9.05pt;width:25.75pt;height:21.4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" filled="f" stroked="f" strokeweight=".5pt">
                <v:textbox>
                  <w:txbxContent>
                    <w:p w14:paraId="3033FDF1" w14:textId="77777777" w:rsidR="00F93BB6" w:rsidRPr="00F93BB6" w:rsidRDefault="00F93BB6" w:rsidP="00F93BB6">
                      <w:pPr>
                        <w:rPr>
                          <w:rFonts w:asciiTheme="minorHAnsi" w:hAnsiTheme="minorHAnsi"/>
                          <w:b/>
                          <w:bCs/>
                          <w:color w:val="FF0000"/>
                          <w:sz w:val="24"/>
                          <w:szCs w:val="24"/>
                          <w:lang w:val="en-AU"/>
                        </w:rPr>
                      </w:pPr>
                      <w:r>
                        <w:rPr>
                          <w:rFonts w:asciiTheme="minorHAnsi" w:hAnsiTheme="minorHAnsi"/>
                          <w:b/>
                          <w:bCs/>
                          <w:color w:val="FF0000"/>
                          <w:sz w:val="24"/>
                          <w:szCs w:val="24"/>
                          <w:lang w:val="en-AU"/>
                        </w:rPr>
                        <w:t>4.</w:t>
                      </w:r>
                    </w:p>
                  </w:txbxContent>
                </v:textbox>
              </v:shape>
            </w:pict>
          </mc:Fallback>
        </mc:AlternateContent>
      </w:r>
      <w:r>
        <w:rPr>
          <w:noProof/>
        </w:rPr>
        <mc:AlternateContent>
          <mc:Choice Requires="wps">
            <w:drawing>
              <wp:anchor distT="0" distB="0" distL="114300" distR="114300" simplePos="0" relativeHeight="251700736" behindDoc="1" locked="0" layoutInCell="1" allowOverlap="1" wp14:anchorId="4274E886" wp14:editId="1A0933C0">
                <wp:simplePos x="0" y="0"/>
                <wp:positionH relativeFrom="column">
                  <wp:posOffset>2708275</wp:posOffset>
                </wp:positionH>
                <wp:positionV relativeFrom="paragraph">
                  <wp:posOffset>116840</wp:posOffset>
                </wp:positionV>
                <wp:extent cx="317500" cy="308610"/>
                <wp:effectExtent l="12700" t="12700" r="12700" b="8890"/>
                <wp:wrapNone/>
                <wp:docPr id="110" name="Oval 110"/>
                <wp:cNvGraphicFramePr/>
                <a:graphic xmlns:a="http://schemas.openxmlformats.org/drawingml/2006/main">
                  <a:graphicData uri="http://schemas.microsoft.com/office/word/2010/wordprocessingShape">
                    <wps:wsp>
                      <wps:cNvSpPr/>
                      <wps:spPr>
                        <a:xfrm>
                          <a:off x="0" y="0"/>
                          <a:ext cx="317500" cy="30861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B8C64C" id="Oval 110" o:spid="_x0000_s1026" style="position:absolute;margin-left:213.25pt;margin-top:9.2pt;width:25pt;height:24.3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" fillcolor="white [3212]" strokecolor="#243f60 [1604]" strokeweight="2pt"/>
            </w:pict>
          </mc:Fallback>
        </mc:AlternateContent>
      </w:r>
      <w:r w:rsidR="0083253C">
        <w:pict w14:anchorId="1F5EE220">
          <v:shape id="_x0000_s1098" type="#_x0000_t75" alt="" style="position:absolute;margin-left:332pt;margin-top:51.05pt;width:196.95pt;height:350.2pt;z-index:-251662848;mso-wrap-edited:f;mso-width-percent:0;mso-height-percent:0;mso-position-horizontal-relative:page;mso-position-vertical-relative:page;mso-width-percent:0;mso-height-percent:0">
            <v:imagedata r:id="rId39" o:title=""/>
            <w10:wrap anchorx="page" anchory="page"/>
          </v:shape>
        </w:pict>
      </w:r>
      <w:r w:rsidR="00F93BB6">
        <w:rPr>
          <w:noProof/>
        </w:rPr>
        <mc:AlternateContent>
          <mc:Choice Requires="wps">
            <w:drawing>
              <wp:anchor distT="0" distB="0" distL="114300" distR="114300" simplePos="0" relativeHeight="251698688" behindDoc="1" locked="0" layoutInCell="1" allowOverlap="1" wp14:anchorId="59A17DF2" wp14:editId="23699F42">
                <wp:simplePos x="0" y="0"/>
                <wp:positionH relativeFrom="column">
                  <wp:posOffset>-327254</wp:posOffset>
                </wp:positionH>
                <wp:positionV relativeFrom="paragraph">
                  <wp:posOffset>115570</wp:posOffset>
                </wp:positionV>
                <wp:extent cx="317907" cy="309169"/>
                <wp:effectExtent l="12700" t="12700" r="12700" b="8890"/>
                <wp:wrapNone/>
                <wp:docPr id="109" name="Oval 109"/>
                <wp:cNvGraphicFramePr/>
                <a:graphic xmlns:a="http://schemas.openxmlformats.org/drawingml/2006/main">
                  <a:graphicData uri="http://schemas.microsoft.com/office/word/2010/wordprocessingShape">
                    <wps:wsp>
                      <wps:cNvSpPr/>
                      <wps:spPr>
                        <a:xfrm>
                          <a:off x="0" y="0"/>
                          <a:ext cx="317907" cy="309169"/>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A1A675" id="Oval 109" o:spid="_x0000_s1026" style="position:absolute;margin-left:-25.75pt;margin-top:9.1pt;width:25.05pt;height:24.3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" fillcolor="white [3212]" strokecolor="#243f60 [1604]" strokeweight="2pt"/>
            </w:pict>
          </mc:Fallback>
        </mc:AlternateContent>
      </w:r>
      <w:r w:rsidR="00F93BB6">
        <w:rPr>
          <w:noProof/>
        </w:rPr>
        <mc:AlternateContent>
          <mc:Choice Requires="wps">
            <w:drawing>
              <wp:anchor distT="0" distB="0" distL="114300" distR="114300" simplePos="0" relativeHeight="251691520" behindDoc="0" locked="0" layoutInCell="1" allowOverlap="1" wp14:anchorId="260F617F" wp14:editId="371C19A8">
                <wp:simplePos x="0" y="0"/>
                <wp:positionH relativeFrom="column">
                  <wp:posOffset>-324104</wp:posOffset>
                </wp:positionH>
                <wp:positionV relativeFrom="paragraph">
                  <wp:posOffset>130379</wp:posOffset>
                </wp:positionV>
                <wp:extent cx="327375" cy="256032"/>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27375" cy="256032"/>
                        </a:xfrm>
                        <a:prstGeom prst="rect">
                          <a:avLst/>
                        </a:prstGeom>
                        <a:noFill/>
                        <a:ln w="6350">
                          <a:noFill/>
                        </a:ln>
                      </wps:spPr>
                      <wps:txbx>
                        <w:txbxContent>
                          <w:p w14:paraId="2F3CC56C" w14:textId="77777777" w:rsidR="00F93BB6" w:rsidRPr="00F93BB6" w:rsidRDefault="00F93BB6" w:rsidP="00F93BB6">
                            <w:pPr>
                              <w:rPr>
                                <w:rFonts w:asciiTheme="minorHAnsi" w:hAnsiTheme="minorHAnsi"/>
                                <w:b/>
                                <w:bCs/>
                                <w:color w:val="FF0000"/>
                                <w:sz w:val="24"/>
                                <w:szCs w:val="24"/>
                                <w:lang w:val="en-AU"/>
                              </w:rPr>
                            </w:pPr>
                            <w:r>
                              <w:rPr>
                                <w:rFonts w:asciiTheme="minorHAnsi" w:hAnsiTheme="minorHAnsi"/>
                                <w:b/>
                                <w:bCs/>
                                <w:color w:val="FF0000"/>
                                <w:sz w:val="24"/>
                                <w:szCs w:val="24"/>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F617F" id="Text Box 102" o:spid="_x0000_s1029" type="#_x0000_t202" style="position:absolute;margin-left:-25.5pt;margin-top:10.25pt;width:25.8pt;height:20.1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" filled="f" stroked="f" strokeweight=".5pt">
                <v:textbox>
                  <w:txbxContent>
                    <w:p w14:paraId="2F3CC56C" w14:textId="77777777" w:rsidR="00F93BB6" w:rsidRPr="00F93BB6" w:rsidRDefault="00F93BB6" w:rsidP="00F93BB6">
                      <w:pPr>
                        <w:rPr>
                          <w:rFonts w:asciiTheme="minorHAnsi" w:hAnsiTheme="minorHAnsi"/>
                          <w:b/>
                          <w:bCs/>
                          <w:color w:val="FF0000"/>
                          <w:sz w:val="24"/>
                          <w:szCs w:val="24"/>
                          <w:lang w:val="en-AU"/>
                        </w:rPr>
                      </w:pPr>
                      <w:r>
                        <w:rPr>
                          <w:rFonts w:asciiTheme="minorHAnsi" w:hAnsiTheme="minorHAnsi"/>
                          <w:b/>
                          <w:bCs/>
                          <w:color w:val="FF0000"/>
                          <w:sz w:val="24"/>
                          <w:szCs w:val="24"/>
                          <w:lang w:val="en-AU"/>
                        </w:rPr>
                        <w:t>3.</w:t>
                      </w:r>
                    </w:p>
                  </w:txbxContent>
                </v:textbox>
              </v:shape>
            </w:pict>
          </mc:Fallback>
        </mc:AlternateContent>
      </w:r>
    </w:p>
    <w:p w14:paraId="5789BE3A" w14:textId="77777777" w:rsidR="00BF49EA" w:rsidRDefault="0083253C">
      <w:pPr>
        <w:ind w:left="140"/>
      </w:pPr>
      <w:r>
        <w:pict w14:anchorId="0838B6E4">
          <v:group id="_x0000_s1095" alt="" style="position:absolute;left:0;text-align:left;margin-left:298pt;margin-top:124.65pt;width:25.7pt;height:14.7pt;z-index:-251661824;mso-position-horizontal-relative:page" coordorigin="5960,2493" coordsize="514,294">
            <v:shape id="_x0000_s1096" alt="" style="position:absolute;left:5980;top:2513;width:474;height:254" coordorigin="5980,2513" coordsize="474,254" path="m6327,2703r,64l6454,2640,6327,2513r,63l5980,2576r,127l6327,2703xe" fillcolor="#4f81bc" stroked="f">
              <v:path arrowok="t"/>
            </v:shape>
            <v:shape id="_x0000_s1097" alt="" style="position:absolute;left:5980;top:2513;width:474;height:254" coordorigin="5980,2513" coordsize="474,254" path="m5980,2576r347,l6327,2513r127,127l6327,2767r,-64l5980,2703r,-127xe" filled="f" strokecolor="#385d89" strokeweight="2pt">
              <v:path arrowok="t"/>
            </v:shape>
            <w10:wrap anchorx="page"/>
          </v:group>
        </w:pict>
      </w:r>
      <w:r>
        <w:rPr>
          <w:noProof/>
        </w:rPr>
        <w:pict w14:anchorId="0FE08C84">
          <v:shape id="_x0000_i1035" type="#_x0000_t75" alt="" style="width:197pt;height:351pt;mso-width-percent:0;mso-height-percent:0;mso-width-percent:0;mso-height-percent:0">
            <v:imagedata r:id="rId40" o:title=""/>
          </v:shape>
        </w:pict>
      </w:r>
    </w:p>
    <w:p w14:paraId="5A53ACC8" w14:textId="77777777" w:rsidR="00BF49EA" w:rsidRDefault="00BF49EA">
      <w:pPr>
        <w:spacing w:before="17" w:line="240" w:lineRule="exact"/>
        <w:rPr>
          <w:sz w:val="24"/>
          <w:szCs w:val="24"/>
        </w:rPr>
      </w:pPr>
    </w:p>
    <w:p w14:paraId="57185C35" w14:textId="77777777" w:rsidR="00BF49EA" w:rsidRDefault="00E34DB6">
      <w:pPr>
        <w:tabs>
          <w:tab w:val="left" w:pos="720"/>
        </w:tabs>
        <w:spacing w:before="21"/>
        <w:ind w:left="721" w:right="65" w:hanging="360"/>
        <w:rPr>
          <w:rFonts w:ascii="Calibri" w:eastAsia="Calibri" w:hAnsi="Calibri" w:cs="Calibri"/>
          <w:sz w:val="24"/>
          <w:szCs w:val="24"/>
        </w:rPr>
      </w:pPr>
      <w:r>
        <w:rPr>
          <w:rFonts w:ascii="Cambria" w:eastAsia="Cambria" w:hAnsi="Cambria" w:cs="Cambria"/>
          <w:color w:val="424242"/>
          <w:sz w:val="24"/>
          <w:szCs w:val="24"/>
        </w:rPr>
        <w:t>-</w:t>
      </w:r>
      <w:r>
        <w:rPr>
          <w:rFonts w:ascii="Cambria" w:eastAsia="Cambria" w:hAnsi="Cambria" w:cs="Cambria"/>
          <w:color w:val="424242"/>
          <w:sz w:val="24"/>
          <w:szCs w:val="24"/>
        </w:rPr>
        <w:tab/>
      </w:r>
      <w:r>
        <w:rPr>
          <w:rFonts w:ascii="Calibri" w:eastAsia="Calibri" w:hAnsi="Calibri" w:cs="Calibri"/>
          <w:color w:val="424242"/>
          <w:sz w:val="24"/>
          <w:szCs w:val="24"/>
        </w:rPr>
        <w:t>To go back and edit previous fields or elements, simply tap on the textboxes for each element added to make the necessary changes.</w:t>
      </w:r>
    </w:p>
    <w:p w14:paraId="5C963824" w14:textId="77777777" w:rsidR="00BF49EA" w:rsidRDefault="00BF49EA">
      <w:pPr>
        <w:spacing w:before="5" w:line="260" w:lineRule="exact"/>
        <w:rPr>
          <w:sz w:val="26"/>
          <w:szCs w:val="26"/>
        </w:rPr>
      </w:pPr>
    </w:p>
    <w:p w14:paraId="09F4A395" w14:textId="77777777" w:rsidR="00BF49EA" w:rsidRDefault="0083253C">
      <w:pPr>
        <w:ind w:left="4920"/>
        <w:sectPr w:rsidR="00BF49EA">
          <w:pgSz w:w="12240" w:h="15840"/>
          <w:pgMar w:top="520" w:right="1420" w:bottom="0" w:left="1720" w:header="319" w:footer="0" w:gutter="0"/>
          <w:cols w:space="720"/>
        </w:sectPr>
      </w:pPr>
      <w:r>
        <w:pict w14:anchorId="5675D248">
          <v:group id="_x0000_s1092" alt="" style="position:absolute;left:0;text-align:left;margin-left:114pt;margin-top:461.3pt;width:178pt;height:316.45pt;z-index:-251660800;mso-position-horizontal-relative:page;mso-position-vertical-relative:page" coordorigin="2280,9226" coordsize="3560,6329">
            <v:shape id="_x0000_s1093" type="#_x0000_t75" alt="" style="position:absolute;left:2280;top:9226;width:3560;height:6329">
              <v:imagedata r:id="rId41" o:title=""/>
            </v:shape>
            <v:shape id="_x0000_s1094" alt="" style="position:absolute;left:2712;top:10204;width:1680;height:420" coordorigin="2712,10204" coordsize="1680,420" path="m2712,10624r1680,l4392,10204r-1680,l2712,10624xe" filled="f" strokecolor="red" strokeweight="2.25pt">
              <v:path arrowok="t"/>
            </v:shape>
            <w10:wrap anchorx="page" anchory="page"/>
          </v:group>
        </w:pict>
      </w:r>
      <w:r>
        <w:pict w14:anchorId="0507F8F6">
          <v:group id="_x0000_s1089" alt="" style="position:absolute;left:0;text-align:left;margin-left:300.2pt;margin-top:126.7pt;width:25.95pt;height:14.95pt;z-index:-251659776;mso-position-horizontal-relative:page" coordorigin="6004,2534" coordsize="519,299">
            <v:shape id="_x0000_s1090" alt="" style="position:absolute;left:6026;top:2557;width:474;height:254" coordorigin="6026,2557" coordsize="474,254" path="m6373,2747r,64l6500,2684,6373,2557r,63l6026,2620r,127l6373,2747xe" fillcolor="#4f81bc" stroked="f">
              <v:path arrowok="t"/>
            </v:shape>
            <v:shape id="_x0000_s1091" alt="" style="position:absolute;left:6026;top:2557;width:474;height:254" coordorigin="6026,2557" coordsize="474,254" path="m6026,2620r347,l6373,2557r127,127l6373,2811r,-64l6026,2747r,-127xe" filled="f" strokecolor="#385d89" strokeweight="2pt">
              <v:path arrowok="t"/>
            </v:shape>
            <w10:wrap anchorx="page"/>
          </v:group>
        </w:pict>
      </w:r>
      <w:r>
        <w:rPr>
          <w:noProof/>
        </w:rPr>
        <w:pict w14:anchorId="379FE457">
          <v:shape id="_x0000_i1034" type="#_x0000_t75" alt="" style="width:178pt;height:317pt;mso-width-percent:0;mso-height-percent:0;mso-width-percent:0;mso-height-percent:0">
            <v:imagedata r:id="rId42" o:title=""/>
          </v:shape>
        </w:pict>
      </w:r>
    </w:p>
    <w:p w14:paraId="09345131" w14:textId="0B1865D2" w:rsidR="00BF49EA" w:rsidRDefault="00BF49EA">
      <w:pPr>
        <w:spacing w:line="200" w:lineRule="exact"/>
      </w:pPr>
    </w:p>
    <w:p w14:paraId="371B71E9" w14:textId="77777777" w:rsidR="00BF49EA" w:rsidRDefault="00BF49EA">
      <w:pPr>
        <w:spacing w:line="200" w:lineRule="exact"/>
      </w:pPr>
    </w:p>
    <w:p w14:paraId="32EDB875" w14:textId="29507D0A" w:rsidR="00BF49EA" w:rsidRDefault="00BF49EA">
      <w:pPr>
        <w:spacing w:before="7" w:line="200" w:lineRule="exact"/>
      </w:pPr>
    </w:p>
    <w:p w14:paraId="64CA3EE9" w14:textId="653C2F7C" w:rsidR="00BF49EA" w:rsidRDefault="0083253C">
      <w:pPr>
        <w:spacing w:before="7"/>
        <w:ind w:left="101" w:right="534"/>
        <w:rPr>
          <w:rFonts w:ascii="Calibri" w:eastAsia="Calibri" w:hAnsi="Calibri" w:cs="Calibri"/>
          <w:color w:val="424242"/>
          <w:sz w:val="24"/>
          <w:szCs w:val="24"/>
        </w:rPr>
      </w:pPr>
      <w:r>
        <w:pict w14:anchorId="42EC1FEB">
          <v:shape id="_x0000_s1088" type="#_x0000_t75" alt="" style="position:absolute;left:0;text-align:left;margin-left:422pt;margin-top:-8.35pt;width:22.35pt;height:22pt;z-index:-251657728;mso-wrap-edited:f;mso-width-percent:0;mso-height-percent:0;mso-position-horizontal-relative:page;mso-width-percent:0;mso-height-percent:0">
            <v:imagedata r:id="rId43" o:title=""/>
            <w10:wrap anchorx="page"/>
          </v:shape>
        </w:pict>
      </w:r>
      <w:r w:rsidR="00E34DB6">
        <w:rPr>
          <w:rFonts w:ascii="Calibri" w:eastAsia="Calibri" w:hAnsi="Calibri" w:cs="Calibri"/>
          <w:color w:val="424242"/>
          <w:sz w:val="24"/>
          <w:szCs w:val="24"/>
        </w:rPr>
        <w:t>NOTE: To remove any elements you have added, simply tap on the               icon   next   to   the element you wish to delete. The icon will appear once you have added an element.</w:t>
      </w:r>
    </w:p>
    <w:p w14:paraId="1269019B" w14:textId="75F008A2" w:rsidR="00642EE1" w:rsidRDefault="00DB5112">
      <w:pPr>
        <w:spacing w:before="7"/>
        <w:ind w:left="101" w:right="534"/>
        <w:rPr>
          <w:rFonts w:ascii="Calibri" w:eastAsia="Calibri" w:hAnsi="Calibri" w:cs="Calibri"/>
          <w:color w:val="424242"/>
          <w:sz w:val="24"/>
          <w:szCs w:val="24"/>
        </w:rPr>
      </w:pPr>
      <w:r>
        <w:rPr>
          <w:rFonts w:ascii="Calibri" w:eastAsia="Calibri" w:hAnsi="Calibri" w:cs="Calibri"/>
          <w:noProof/>
          <w:color w:val="424242"/>
          <w:sz w:val="24"/>
          <w:szCs w:val="24"/>
        </w:rPr>
        <w:drawing>
          <wp:anchor distT="0" distB="0" distL="114300" distR="114300" simplePos="0" relativeHeight="251729408" behindDoc="0" locked="0" layoutInCell="1" allowOverlap="1" wp14:anchorId="5056F62B" wp14:editId="30E4558E">
            <wp:simplePos x="0" y="0"/>
            <wp:positionH relativeFrom="column">
              <wp:posOffset>5998210</wp:posOffset>
            </wp:positionH>
            <wp:positionV relativeFrom="paragraph">
              <wp:posOffset>190500</wp:posOffset>
            </wp:positionV>
            <wp:extent cx="213360" cy="216535"/>
            <wp:effectExtent l="0" t="0" r="2540" b="0"/>
            <wp:wrapSquare wrapText="bothSides"/>
            <wp:docPr id="197" name="Picture 19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creen Shot 2019-09-27 at 2.34.35 p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3360" cy="216535"/>
                    </a:xfrm>
                    <a:prstGeom prst="rect">
                      <a:avLst/>
                    </a:prstGeom>
                  </pic:spPr>
                </pic:pic>
              </a:graphicData>
            </a:graphic>
            <wp14:sizeRelH relativeFrom="page">
              <wp14:pctWidth>0</wp14:pctWidth>
            </wp14:sizeRelH>
            <wp14:sizeRelV relativeFrom="page">
              <wp14:pctHeight>0</wp14:pctHeight>
            </wp14:sizeRelV>
          </wp:anchor>
        </w:drawing>
      </w:r>
    </w:p>
    <w:p w14:paraId="2ADDB9CE" w14:textId="1F53AD00" w:rsidR="001143D3" w:rsidRPr="00DB5112" w:rsidRDefault="001143D3" w:rsidP="00DB5112">
      <w:pPr>
        <w:pStyle w:val="ListParagraph"/>
        <w:numPr>
          <w:ilvl w:val="0"/>
          <w:numId w:val="4"/>
        </w:numPr>
        <w:tabs>
          <w:tab w:val="left" w:pos="720"/>
        </w:tabs>
        <w:spacing w:before="21"/>
        <w:ind w:right="65"/>
        <w:rPr>
          <w:rFonts w:ascii="Calibri" w:eastAsia="Calibri" w:hAnsi="Calibri" w:cs="Calibri"/>
          <w:sz w:val="24"/>
          <w:szCs w:val="24"/>
        </w:rPr>
      </w:pPr>
      <w:r w:rsidRPr="001143D3">
        <w:rPr>
          <w:rFonts w:ascii="Calibri" w:eastAsia="Calibri" w:hAnsi="Calibri" w:cs="Calibri"/>
          <w:color w:val="424242"/>
          <w:sz w:val="24"/>
          <w:szCs w:val="24"/>
        </w:rPr>
        <w:t xml:space="preserve">To </w:t>
      </w:r>
      <w:r>
        <w:rPr>
          <w:rFonts w:ascii="Calibri" w:eastAsia="Calibri" w:hAnsi="Calibri" w:cs="Calibri"/>
          <w:color w:val="424242"/>
          <w:sz w:val="24"/>
          <w:szCs w:val="24"/>
        </w:rPr>
        <w:t xml:space="preserve">add a page to </w:t>
      </w:r>
      <w:r w:rsidR="0007709B">
        <w:rPr>
          <w:rFonts w:ascii="Calibri" w:eastAsia="Calibri" w:hAnsi="Calibri" w:cs="Calibri"/>
          <w:color w:val="424242"/>
          <w:sz w:val="24"/>
          <w:szCs w:val="24"/>
        </w:rPr>
        <w:t>your</w:t>
      </w:r>
      <w:r>
        <w:rPr>
          <w:rFonts w:ascii="Calibri" w:eastAsia="Calibri" w:hAnsi="Calibri" w:cs="Calibri"/>
          <w:color w:val="424242"/>
          <w:sz w:val="24"/>
          <w:szCs w:val="24"/>
        </w:rPr>
        <w:t xml:space="preserve"> template, </w:t>
      </w:r>
      <w:r w:rsidR="00C15FA3">
        <w:rPr>
          <w:rFonts w:ascii="Calibri" w:eastAsia="Calibri" w:hAnsi="Calibri" w:cs="Calibri"/>
          <w:color w:val="424242"/>
          <w:sz w:val="24"/>
          <w:szCs w:val="24"/>
        </w:rPr>
        <w:t xml:space="preserve">scroll down to the bottom of the screen and tap on the icon. </w:t>
      </w:r>
      <w:r w:rsidR="00C15FA3" w:rsidRPr="00DB5112">
        <w:rPr>
          <w:rFonts w:ascii="Calibri" w:eastAsia="Calibri" w:hAnsi="Calibri" w:cs="Calibri"/>
          <w:color w:val="424242"/>
          <w:sz w:val="24"/>
          <w:szCs w:val="24"/>
        </w:rPr>
        <w:t xml:space="preserve">A new page will </w:t>
      </w:r>
      <w:r w:rsidR="00844E1F" w:rsidRPr="00DB5112">
        <w:rPr>
          <w:rFonts w:ascii="Calibri" w:eastAsia="Calibri" w:hAnsi="Calibri" w:cs="Calibri"/>
          <w:color w:val="424242"/>
          <w:sz w:val="24"/>
          <w:szCs w:val="24"/>
        </w:rPr>
        <w:t xml:space="preserve">then </w:t>
      </w:r>
      <w:r w:rsidR="00C15FA3" w:rsidRPr="00DB5112">
        <w:rPr>
          <w:rFonts w:ascii="Calibri" w:eastAsia="Calibri" w:hAnsi="Calibri" w:cs="Calibri"/>
          <w:color w:val="424242"/>
          <w:sz w:val="24"/>
          <w:szCs w:val="24"/>
        </w:rPr>
        <w:t>be added with its</w:t>
      </w:r>
      <w:r w:rsidR="00844E1F" w:rsidRPr="00DB5112">
        <w:rPr>
          <w:rFonts w:ascii="Calibri" w:eastAsia="Calibri" w:hAnsi="Calibri" w:cs="Calibri"/>
          <w:color w:val="424242"/>
          <w:sz w:val="24"/>
          <w:szCs w:val="24"/>
        </w:rPr>
        <w:t xml:space="preserve"> own</w:t>
      </w:r>
      <w:r w:rsidR="00C15FA3" w:rsidRPr="00DB5112">
        <w:rPr>
          <w:rFonts w:ascii="Calibri" w:eastAsia="Calibri" w:hAnsi="Calibri" w:cs="Calibri"/>
          <w:color w:val="424242"/>
          <w:sz w:val="24"/>
          <w:szCs w:val="24"/>
        </w:rPr>
        <w:t xml:space="preserve"> column of icons to add/remove elements.</w:t>
      </w:r>
    </w:p>
    <w:p w14:paraId="2BE9292F" w14:textId="59585CE9" w:rsidR="001143D3" w:rsidRDefault="001143D3">
      <w:pPr>
        <w:spacing w:before="7"/>
        <w:ind w:left="101" w:right="534"/>
        <w:rPr>
          <w:rFonts w:ascii="Calibri" w:eastAsia="Calibri" w:hAnsi="Calibri" w:cs="Calibri"/>
          <w:color w:val="424242"/>
          <w:sz w:val="24"/>
          <w:szCs w:val="24"/>
        </w:rPr>
      </w:pPr>
    </w:p>
    <w:p w14:paraId="08779175" w14:textId="774E39DE" w:rsidR="00642EE1" w:rsidRDefault="00DB5112">
      <w:pPr>
        <w:spacing w:before="7"/>
        <w:ind w:left="101" w:right="534"/>
        <w:rPr>
          <w:rFonts w:ascii="Calibri" w:eastAsia="Calibri" w:hAnsi="Calibri" w:cs="Calibri"/>
          <w:color w:val="424242"/>
          <w:sz w:val="24"/>
          <w:szCs w:val="24"/>
        </w:rPr>
      </w:pPr>
      <w:r>
        <w:rPr>
          <w:noProof/>
        </w:rPr>
        <mc:AlternateContent>
          <mc:Choice Requires="wps">
            <w:drawing>
              <wp:anchor distT="0" distB="0" distL="114300" distR="114300" simplePos="0" relativeHeight="251749888" behindDoc="1" locked="0" layoutInCell="1" allowOverlap="1" wp14:anchorId="34CC30D5" wp14:editId="1FE96583">
                <wp:simplePos x="0" y="0"/>
                <wp:positionH relativeFrom="column">
                  <wp:posOffset>2817368</wp:posOffset>
                </wp:positionH>
                <wp:positionV relativeFrom="paragraph">
                  <wp:posOffset>70993</wp:posOffset>
                </wp:positionV>
                <wp:extent cx="317907" cy="309169"/>
                <wp:effectExtent l="12700" t="12700" r="12700" b="8890"/>
                <wp:wrapNone/>
                <wp:docPr id="214" name="Oval 214"/>
                <wp:cNvGraphicFramePr/>
                <a:graphic xmlns:a="http://schemas.openxmlformats.org/drawingml/2006/main">
                  <a:graphicData uri="http://schemas.microsoft.com/office/word/2010/wordprocessingShape">
                    <wps:wsp>
                      <wps:cNvSpPr/>
                      <wps:spPr>
                        <a:xfrm>
                          <a:off x="0" y="0"/>
                          <a:ext cx="317907" cy="309169"/>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FA2463" id="Oval 214" o:spid="_x0000_s1026" style="position:absolute;margin-left:221.85pt;margin-top:5.6pt;width:25.05pt;height:24.3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" fillcolor="white [3212]" strokecolor="#243f60 [1604]" strokeweight="2pt"/>
            </w:pict>
          </mc:Fallback>
        </mc:AlternateContent>
      </w:r>
      <w:r>
        <w:rPr>
          <w:noProof/>
        </w:rPr>
        <mc:AlternateContent>
          <mc:Choice Requires="wps">
            <w:drawing>
              <wp:anchor distT="0" distB="0" distL="114300" distR="114300" simplePos="0" relativeHeight="251747840" behindDoc="1" locked="0" layoutInCell="1" allowOverlap="1" wp14:anchorId="185E9347" wp14:editId="0C6FC28F">
                <wp:simplePos x="0" y="0"/>
                <wp:positionH relativeFrom="column">
                  <wp:posOffset>-3810</wp:posOffset>
                </wp:positionH>
                <wp:positionV relativeFrom="paragraph">
                  <wp:posOffset>72517</wp:posOffset>
                </wp:positionV>
                <wp:extent cx="317907" cy="309169"/>
                <wp:effectExtent l="12700" t="12700" r="12700" b="8890"/>
                <wp:wrapNone/>
                <wp:docPr id="213" name="Oval 213"/>
                <wp:cNvGraphicFramePr/>
                <a:graphic xmlns:a="http://schemas.openxmlformats.org/drawingml/2006/main">
                  <a:graphicData uri="http://schemas.microsoft.com/office/word/2010/wordprocessingShape">
                    <wps:wsp>
                      <wps:cNvSpPr/>
                      <wps:spPr>
                        <a:xfrm>
                          <a:off x="0" y="0"/>
                          <a:ext cx="317907" cy="309169"/>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16E801" id="Oval 213" o:spid="_x0000_s1026" style="position:absolute;margin-left:-.3pt;margin-top:5.7pt;width:25.05pt;height:24.3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" fillcolor="white [3212]" strokecolor="#243f60 [1604]" strokeweight="2pt"/>
            </w:pict>
          </mc:Fallback>
        </mc:AlternateContent>
      </w:r>
      <w:r>
        <w:rPr>
          <w:noProof/>
        </w:rPr>
        <mc:AlternateContent>
          <mc:Choice Requires="wps">
            <w:drawing>
              <wp:anchor distT="0" distB="0" distL="114300" distR="114300" simplePos="0" relativeHeight="251741696" behindDoc="0" locked="0" layoutInCell="1" allowOverlap="1" wp14:anchorId="1727FAAE" wp14:editId="3009A123">
                <wp:simplePos x="0" y="0"/>
                <wp:positionH relativeFrom="column">
                  <wp:posOffset>2821813</wp:posOffset>
                </wp:positionH>
                <wp:positionV relativeFrom="paragraph">
                  <wp:posOffset>74422</wp:posOffset>
                </wp:positionV>
                <wp:extent cx="314960" cy="268224"/>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314960" cy="268224"/>
                        </a:xfrm>
                        <a:prstGeom prst="rect">
                          <a:avLst/>
                        </a:prstGeom>
                        <a:noFill/>
                        <a:ln w="6350">
                          <a:noFill/>
                        </a:ln>
                      </wps:spPr>
                      <wps:txbx>
                        <w:txbxContent>
                          <w:p w14:paraId="7D2223B4" w14:textId="07E7A6F9" w:rsidR="00DB5112" w:rsidRPr="00F93BB6" w:rsidRDefault="00DB5112" w:rsidP="00DB5112">
                            <w:pPr>
                              <w:rPr>
                                <w:rFonts w:asciiTheme="minorHAnsi" w:hAnsiTheme="minorHAnsi"/>
                                <w:b/>
                                <w:bCs/>
                                <w:color w:val="FF0000"/>
                                <w:sz w:val="24"/>
                                <w:szCs w:val="24"/>
                                <w:lang w:val="en-AU"/>
                              </w:rPr>
                            </w:pPr>
                            <w:r>
                              <w:rPr>
                                <w:rFonts w:asciiTheme="minorHAnsi" w:hAnsiTheme="minorHAnsi"/>
                                <w:b/>
                                <w:bCs/>
                                <w:color w:val="FF0000"/>
                                <w:sz w:val="24"/>
                                <w:szCs w:val="24"/>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7FAAE" id="Text Box 210" o:spid="_x0000_s1030" type="#_x0000_t202" style="position:absolute;left:0;text-align:left;margin-left:222.2pt;margin-top:5.85pt;width:24.8pt;height:21.1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" filled="f" stroked="f" strokeweight=".5pt">
                <v:textbox>
                  <w:txbxContent>
                    <w:p w14:paraId="7D2223B4" w14:textId="07E7A6F9" w:rsidR="00DB5112" w:rsidRPr="00F93BB6" w:rsidRDefault="00DB5112" w:rsidP="00DB5112">
                      <w:pPr>
                        <w:rPr>
                          <w:rFonts w:asciiTheme="minorHAnsi" w:hAnsiTheme="minorHAnsi"/>
                          <w:b/>
                          <w:bCs/>
                          <w:color w:val="FF0000"/>
                          <w:sz w:val="24"/>
                          <w:szCs w:val="24"/>
                          <w:lang w:val="en-AU"/>
                        </w:rPr>
                      </w:pPr>
                      <w:r>
                        <w:rPr>
                          <w:rFonts w:asciiTheme="minorHAnsi" w:hAnsiTheme="minorHAnsi"/>
                          <w:b/>
                          <w:bCs/>
                          <w:color w:val="FF0000"/>
                          <w:sz w:val="24"/>
                          <w:szCs w:val="24"/>
                          <w:lang w:val="en-AU"/>
                        </w:rPr>
                        <w:t>2.</w:t>
                      </w:r>
                    </w:p>
                  </w:txbxContent>
                </v:textbox>
              </v:shape>
            </w:pict>
          </mc:Fallback>
        </mc:AlternateContent>
      </w:r>
      <w:r>
        <w:rPr>
          <w:noProof/>
        </w:rPr>
        <mc:AlternateContent>
          <mc:Choice Requires="wps">
            <w:drawing>
              <wp:anchor distT="0" distB="0" distL="114300" distR="114300" simplePos="0" relativeHeight="251739648" behindDoc="0" locked="0" layoutInCell="1" allowOverlap="1" wp14:anchorId="4F095F37" wp14:editId="2E2CA802">
                <wp:simplePos x="0" y="0"/>
                <wp:positionH relativeFrom="column">
                  <wp:posOffset>-508</wp:posOffset>
                </wp:positionH>
                <wp:positionV relativeFrom="paragraph">
                  <wp:posOffset>72644</wp:posOffset>
                </wp:positionV>
                <wp:extent cx="314960" cy="268224"/>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314960" cy="268224"/>
                        </a:xfrm>
                        <a:prstGeom prst="rect">
                          <a:avLst/>
                        </a:prstGeom>
                        <a:noFill/>
                        <a:ln w="6350">
                          <a:noFill/>
                        </a:ln>
                      </wps:spPr>
                      <wps:txbx>
                        <w:txbxContent>
                          <w:p w14:paraId="3A427ECE" w14:textId="77777777" w:rsidR="00DB5112" w:rsidRPr="00F93BB6" w:rsidRDefault="00DB5112" w:rsidP="00DB5112">
                            <w:pPr>
                              <w:rPr>
                                <w:rFonts w:asciiTheme="minorHAnsi" w:hAnsiTheme="minorHAnsi"/>
                                <w:b/>
                                <w:bCs/>
                                <w:color w:val="FF0000"/>
                                <w:sz w:val="24"/>
                                <w:szCs w:val="24"/>
                                <w:lang w:val="en-AU"/>
                              </w:rPr>
                            </w:pPr>
                            <w:r w:rsidRPr="00F93BB6">
                              <w:rPr>
                                <w:rFonts w:asciiTheme="minorHAnsi" w:hAnsiTheme="minorHAnsi"/>
                                <w:b/>
                                <w:bCs/>
                                <w:color w:val="FF0000"/>
                                <w:sz w:val="24"/>
                                <w:szCs w:val="24"/>
                                <w:lang w:val="en-AU"/>
                              </w:rPr>
                              <w:t>1</w:t>
                            </w:r>
                            <w:r>
                              <w:rPr>
                                <w:rFonts w:asciiTheme="minorHAnsi" w:hAnsiTheme="minorHAnsi"/>
                                <w:b/>
                                <w:bCs/>
                                <w:color w:val="FF0000"/>
                                <w:sz w:val="24"/>
                                <w:szCs w:val="24"/>
                                <w:lang w:val="en-A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95F37" id="Text Box 209" o:spid="_x0000_s1031" type="#_x0000_t202" style="position:absolute;left:0;text-align:left;margin-left:-.05pt;margin-top:5.7pt;width:24.8pt;height:21.1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" filled="f" stroked="f" strokeweight=".5pt">
                <v:textbox>
                  <w:txbxContent>
                    <w:p w14:paraId="3A427ECE" w14:textId="77777777" w:rsidR="00DB5112" w:rsidRPr="00F93BB6" w:rsidRDefault="00DB5112" w:rsidP="00DB5112">
                      <w:pPr>
                        <w:rPr>
                          <w:rFonts w:asciiTheme="minorHAnsi" w:hAnsiTheme="minorHAnsi"/>
                          <w:b/>
                          <w:bCs/>
                          <w:color w:val="FF0000"/>
                          <w:sz w:val="24"/>
                          <w:szCs w:val="24"/>
                          <w:lang w:val="en-AU"/>
                        </w:rPr>
                      </w:pPr>
                      <w:r w:rsidRPr="00F93BB6">
                        <w:rPr>
                          <w:rFonts w:asciiTheme="minorHAnsi" w:hAnsiTheme="minorHAnsi"/>
                          <w:b/>
                          <w:bCs/>
                          <w:color w:val="FF0000"/>
                          <w:sz w:val="24"/>
                          <w:szCs w:val="24"/>
                          <w:lang w:val="en-AU"/>
                        </w:rPr>
                        <w:t>1</w:t>
                      </w:r>
                      <w:r>
                        <w:rPr>
                          <w:rFonts w:asciiTheme="minorHAnsi" w:hAnsiTheme="minorHAnsi"/>
                          <w:b/>
                          <w:bCs/>
                          <w:color w:val="FF0000"/>
                          <w:sz w:val="24"/>
                          <w:szCs w:val="24"/>
                          <w:lang w:val="en-AU"/>
                        </w:rPr>
                        <w:t>.</w:t>
                      </w:r>
                    </w:p>
                  </w:txbxContent>
                </v:textbox>
              </v:shape>
            </w:pict>
          </mc:Fallback>
        </mc:AlternateContent>
      </w:r>
      <w:r w:rsidR="0007709B">
        <w:rPr>
          <w:rFonts w:ascii="Calibri" w:eastAsia="Calibri" w:hAnsi="Calibri" w:cs="Calibri"/>
          <w:noProof/>
          <w:color w:val="424242"/>
          <w:sz w:val="24"/>
          <w:szCs w:val="24"/>
        </w:rPr>
        <w:drawing>
          <wp:anchor distT="0" distB="0" distL="114300" distR="114300" simplePos="0" relativeHeight="251726336" behindDoc="0" locked="0" layoutInCell="1" allowOverlap="1" wp14:anchorId="409E91F8" wp14:editId="34F04BB7">
            <wp:simplePos x="0" y="0"/>
            <wp:positionH relativeFrom="column">
              <wp:posOffset>3213100</wp:posOffset>
            </wp:positionH>
            <wp:positionV relativeFrom="paragraph">
              <wp:posOffset>71755</wp:posOffset>
            </wp:positionV>
            <wp:extent cx="2087880" cy="3712210"/>
            <wp:effectExtent l="0" t="0" r="0" b="0"/>
            <wp:wrapSquare wrapText="bothSides"/>
            <wp:docPr id="194" name="Picture 1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_156955864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87880" cy="3712210"/>
                    </a:xfrm>
                    <a:prstGeom prst="rect">
                      <a:avLst/>
                    </a:prstGeom>
                  </pic:spPr>
                </pic:pic>
              </a:graphicData>
            </a:graphic>
            <wp14:sizeRelH relativeFrom="page">
              <wp14:pctWidth>0</wp14:pctWidth>
            </wp14:sizeRelH>
            <wp14:sizeRelV relativeFrom="page">
              <wp14:pctHeight>0</wp14:pctHeight>
            </wp14:sizeRelV>
          </wp:anchor>
        </w:drawing>
      </w:r>
      <w:r w:rsidR="0007709B">
        <w:rPr>
          <w:rFonts w:ascii="Calibri" w:eastAsia="Calibri" w:hAnsi="Calibri" w:cs="Calibri"/>
          <w:noProof/>
          <w:color w:val="424242"/>
          <w:sz w:val="24"/>
          <w:szCs w:val="24"/>
        </w:rPr>
        <w:drawing>
          <wp:anchor distT="0" distB="0" distL="114300" distR="114300" simplePos="0" relativeHeight="251725312" behindDoc="0" locked="0" layoutInCell="1" allowOverlap="1" wp14:anchorId="44CABA94" wp14:editId="6EEC996D">
            <wp:simplePos x="0" y="0"/>
            <wp:positionH relativeFrom="column">
              <wp:posOffset>431800</wp:posOffset>
            </wp:positionH>
            <wp:positionV relativeFrom="paragraph">
              <wp:posOffset>71120</wp:posOffset>
            </wp:positionV>
            <wp:extent cx="2070100" cy="3680460"/>
            <wp:effectExtent l="0" t="0" r="0" b="2540"/>
            <wp:wrapSquare wrapText="bothSides"/>
            <wp:docPr id="193" name="Picture 19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_156955863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70100" cy="3680460"/>
                    </a:xfrm>
                    <a:prstGeom prst="rect">
                      <a:avLst/>
                    </a:prstGeom>
                  </pic:spPr>
                </pic:pic>
              </a:graphicData>
            </a:graphic>
            <wp14:sizeRelH relativeFrom="page">
              <wp14:pctWidth>0</wp14:pctWidth>
            </wp14:sizeRelH>
            <wp14:sizeRelV relativeFrom="page">
              <wp14:pctHeight>0</wp14:pctHeight>
            </wp14:sizeRelV>
          </wp:anchor>
        </w:drawing>
      </w:r>
    </w:p>
    <w:p w14:paraId="0F0E3DA4" w14:textId="4F1A036B" w:rsidR="00642EE1" w:rsidRDefault="00642EE1">
      <w:pPr>
        <w:spacing w:before="7"/>
        <w:ind w:left="101" w:right="534"/>
        <w:rPr>
          <w:rFonts w:ascii="Calibri" w:eastAsia="Calibri" w:hAnsi="Calibri" w:cs="Calibri"/>
          <w:color w:val="424242"/>
          <w:sz w:val="24"/>
          <w:szCs w:val="24"/>
        </w:rPr>
      </w:pPr>
    </w:p>
    <w:p w14:paraId="5899D7E9" w14:textId="68C719B2" w:rsidR="00642EE1" w:rsidRDefault="00DB5112">
      <w:pPr>
        <w:spacing w:before="7"/>
        <w:ind w:left="101" w:right="534"/>
        <w:rPr>
          <w:rFonts w:ascii="Calibri" w:eastAsia="Calibri" w:hAnsi="Calibri" w:cs="Calibri"/>
          <w:color w:val="424242"/>
          <w:sz w:val="24"/>
          <w:szCs w:val="24"/>
        </w:rPr>
      </w:pPr>
      <w:r>
        <w:rPr>
          <w:rFonts w:ascii="Calibri" w:eastAsia="Calibri" w:hAnsi="Calibri" w:cs="Calibri"/>
          <w:noProof/>
          <w:color w:val="424242"/>
          <w:sz w:val="24"/>
          <w:szCs w:val="24"/>
        </w:rPr>
        <mc:AlternateContent>
          <mc:Choice Requires="wps">
            <w:drawing>
              <wp:anchor distT="0" distB="0" distL="114300" distR="114300" simplePos="0" relativeHeight="251731456" behindDoc="0" locked="0" layoutInCell="1" allowOverlap="1" wp14:anchorId="288CB23E" wp14:editId="477C9D59">
                <wp:simplePos x="0" y="0"/>
                <wp:positionH relativeFrom="column">
                  <wp:posOffset>3620212</wp:posOffset>
                </wp:positionH>
                <wp:positionV relativeFrom="paragraph">
                  <wp:posOffset>31215</wp:posOffset>
                </wp:positionV>
                <wp:extent cx="21365" cy="2298819"/>
                <wp:effectExtent l="38100" t="12700" r="55245" b="25400"/>
                <wp:wrapNone/>
                <wp:docPr id="203" name="Straight Arrow Connector 203"/>
                <wp:cNvGraphicFramePr/>
                <a:graphic xmlns:a="http://schemas.openxmlformats.org/drawingml/2006/main">
                  <a:graphicData uri="http://schemas.microsoft.com/office/word/2010/wordprocessingShape">
                    <wps:wsp>
                      <wps:cNvCnPr/>
                      <wps:spPr>
                        <a:xfrm>
                          <a:off x="0" y="0"/>
                          <a:ext cx="21365" cy="22988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E3765C" id="_x0000_t32" coordsize="21600,21600" o:spt="32" o:oned="t" path="m,l21600,21600e" filled="f">
                <v:path arrowok="t" fillok="f" o:connecttype="none"/>
                <o:lock v:ext="edit" shapetype="t"/>
              </v:shapetype>
              <v:shape id="Straight Arrow Connector 203" o:spid="_x0000_s1026" type="#_x0000_t32" style="position:absolute;margin-left:285.05pt;margin-top:2.45pt;width:1.7pt;height:181pt;z-index:25173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" strokecolor="red" strokeweight="2.25pt">
                <v:stroke endarrow="block"/>
              </v:shape>
            </w:pict>
          </mc:Fallback>
        </mc:AlternateContent>
      </w:r>
    </w:p>
    <w:p w14:paraId="23AE4056" w14:textId="5CC11BA4" w:rsidR="00642EE1" w:rsidRDefault="00642EE1">
      <w:pPr>
        <w:spacing w:before="7"/>
        <w:ind w:left="101" w:right="534"/>
        <w:rPr>
          <w:rFonts w:ascii="Calibri" w:eastAsia="Calibri" w:hAnsi="Calibri" w:cs="Calibri"/>
          <w:color w:val="424242"/>
          <w:sz w:val="24"/>
          <w:szCs w:val="24"/>
        </w:rPr>
      </w:pPr>
    </w:p>
    <w:p w14:paraId="2C4EB9E9" w14:textId="35D2630C" w:rsidR="00642EE1" w:rsidRDefault="00642EE1">
      <w:pPr>
        <w:spacing w:before="7"/>
        <w:ind w:left="101" w:right="534"/>
        <w:rPr>
          <w:rFonts w:ascii="Calibri" w:eastAsia="Calibri" w:hAnsi="Calibri" w:cs="Calibri"/>
          <w:color w:val="424242"/>
          <w:sz w:val="24"/>
          <w:szCs w:val="24"/>
        </w:rPr>
      </w:pPr>
    </w:p>
    <w:p w14:paraId="7DB18CDC" w14:textId="4216F429" w:rsidR="00642EE1" w:rsidRDefault="00642EE1">
      <w:pPr>
        <w:spacing w:before="7"/>
        <w:ind w:left="101" w:right="534"/>
        <w:rPr>
          <w:rFonts w:ascii="Calibri" w:eastAsia="Calibri" w:hAnsi="Calibri" w:cs="Calibri"/>
          <w:color w:val="424242"/>
          <w:sz w:val="24"/>
          <w:szCs w:val="24"/>
        </w:rPr>
      </w:pPr>
    </w:p>
    <w:p w14:paraId="053DEE0D" w14:textId="665D986D" w:rsidR="00642EE1" w:rsidRDefault="00642EE1">
      <w:pPr>
        <w:spacing w:before="7"/>
        <w:ind w:left="101" w:right="534"/>
        <w:rPr>
          <w:rFonts w:ascii="Calibri" w:eastAsia="Calibri" w:hAnsi="Calibri" w:cs="Calibri"/>
          <w:color w:val="424242"/>
          <w:sz w:val="24"/>
          <w:szCs w:val="24"/>
        </w:rPr>
      </w:pPr>
    </w:p>
    <w:p w14:paraId="02A31640" w14:textId="1522C2C4" w:rsidR="00642EE1" w:rsidRDefault="00642EE1">
      <w:pPr>
        <w:spacing w:before="7"/>
        <w:ind w:left="101" w:right="534"/>
        <w:rPr>
          <w:rFonts w:ascii="Calibri" w:eastAsia="Calibri" w:hAnsi="Calibri" w:cs="Calibri"/>
          <w:color w:val="424242"/>
          <w:sz w:val="24"/>
          <w:szCs w:val="24"/>
        </w:rPr>
      </w:pPr>
    </w:p>
    <w:p w14:paraId="2274112C" w14:textId="38EBED2A" w:rsidR="00642EE1" w:rsidRDefault="00DB5112">
      <w:pPr>
        <w:spacing w:before="7"/>
        <w:ind w:left="101" w:right="534"/>
        <w:rPr>
          <w:rFonts w:ascii="Calibri" w:eastAsia="Calibri" w:hAnsi="Calibri" w:cs="Calibri"/>
          <w:color w:val="424242"/>
          <w:sz w:val="24"/>
          <w:szCs w:val="24"/>
        </w:rPr>
      </w:pPr>
      <w:r>
        <w:rPr>
          <w:rFonts w:ascii="Calibri" w:eastAsia="Calibri" w:hAnsi="Calibri" w:cs="Calibri"/>
          <w:noProof/>
          <w:color w:val="424242"/>
          <w:sz w:val="24"/>
          <w:szCs w:val="24"/>
        </w:rPr>
        <mc:AlternateContent>
          <mc:Choice Requires="wps">
            <w:drawing>
              <wp:anchor distT="0" distB="0" distL="114300" distR="114300" simplePos="0" relativeHeight="251735552" behindDoc="0" locked="0" layoutInCell="1" allowOverlap="1" wp14:anchorId="19F211EF" wp14:editId="0063924E">
                <wp:simplePos x="0" y="0"/>
                <wp:positionH relativeFrom="column">
                  <wp:posOffset>2679700</wp:posOffset>
                </wp:positionH>
                <wp:positionV relativeFrom="paragraph">
                  <wp:posOffset>50800</wp:posOffset>
                </wp:positionV>
                <wp:extent cx="381000" cy="254000"/>
                <wp:effectExtent l="12700" t="38100" r="25400" b="38100"/>
                <wp:wrapNone/>
                <wp:docPr id="206" name="Right Arrow 206"/>
                <wp:cNvGraphicFramePr/>
                <a:graphic xmlns:a="http://schemas.openxmlformats.org/drawingml/2006/main">
                  <a:graphicData uri="http://schemas.microsoft.com/office/word/2010/wordprocessingShape">
                    <wps:wsp>
                      <wps:cNvSpPr/>
                      <wps:spPr>
                        <a:xfrm>
                          <a:off x="0" y="0"/>
                          <a:ext cx="381000"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8BC3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6" o:spid="_x0000_s1026" type="#_x0000_t13" style="position:absolute;margin-left:211pt;margin-top:4pt;width:30pt;height:20pt;z-index:25173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" adj="14400" fillcolor="#4f81bd [3204]" strokecolor="#243f60 [1604]" strokeweight="2pt"/>
            </w:pict>
          </mc:Fallback>
        </mc:AlternateContent>
      </w:r>
    </w:p>
    <w:p w14:paraId="3D977A05" w14:textId="4683188D" w:rsidR="00642EE1" w:rsidRDefault="00642EE1">
      <w:pPr>
        <w:spacing w:before="7"/>
        <w:ind w:left="101" w:right="534"/>
        <w:rPr>
          <w:rFonts w:ascii="Calibri" w:eastAsia="Calibri" w:hAnsi="Calibri" w:cs="Calibri"/>
          <w:color w:val="424242"/>
          <w:sz w:val="24"/>
          <w:szCs w:val="24"/>
        </w:rPr>
      </w:pPr>
    </w:p>
    <w:p w14:paraId="28B6B5C2" w14:textId="795D4666" w:rsidR="00642EE1" w:rsidRDefault="00DB5112">
      <w:pPr>
        <w:spacing w:before="7"/>
        <w:ind w:left="101" w:right="534"/>
        <w:rPr>
          <w:rFonts w:ascii="Calibri" w:eastAsia="Calibri" w:hAnsi="Calibri" w:cs="Calibri"/>
          <w:color w:val="424242"/>
          <w:sz w:val="24"/>
          <w:szCs w:val="24"/>
        </w:rPr>
      </w:pPr>
      <w:r>
        <w:rPr>
          <w:rFonts w:ascii="Calibri" w:eastAsia="Calibri" w:hAnsi="Calibri" w:cs="Calibri"/>
          <w:noProof/>
          <w:color w:val="424242"/>
          <w:sz w:val="24"/>
          <w:szCs w:val="24"/>
        </w:rPr>
        <mc:AlternateContent>
          <mc:Choice Requires="wps">
            <w:drawing>
              <wp:anchor distT="0" distB="0" distL="114300" distR="114300" simplePos="0" relativeHeight="251730432" behindDoc="0" locked="0" layoutInCell="1" allowOverlap="1" wp14:anchorId="6F86148A" wp14:editId="0A62B6BC">
                <wp:simplePos x="0" y="0"/>
                <wp:positionH relativeFrom="column">
                  <wp:posOffset>882162</wp:posOffset>
                </wp:positionH>
                <wp:positionV relativeFrom="paragraph">
                  <wp:posOffset>95396</wp:posOffset>
                </wp:positionV>
                <wp:extent cx="0" cy="1125415"/>
                <wp:effectExtent l="63500" t="0" r="38100" b="30480"/>
                <wp:wrapNone/>
                <wp:docPr id="198" name="Straight Arrow Connector 198"/>
                <wp:cNvGraphicFramePr/>
                <a:graphic xmlns:a="http://schemas.openxmlformats.org/drawingml/2006/main">
                  <a:graphicData uri="http://schemas.microsoft.com/office/word/2010/wordprocessingShape">
                    <wps:wsp>
                      <wps:cNvCnPr/>
                      <wps:spPr>
                        <a:xfrm>
                          <a:off x="0" y="0"/>
                          <a:ext cx="0" cy="112541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C631DD" id="Straight Arrow Connector 198" o:spid="_x0000_s1026" type="#_x0000_t32" style="position:absolute;margin-left:69.45pt;margin-top:7.5pt;width:0;height:88.6pt;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" strokecolor="red" strokeweight="2.25pt">
                <v:stroke endarrow="block"/>
              </v:shape>
            </w:pict>
          </mc:Fallback>
        </mc:AlternateContent>
      </w:r>
    </w:p>
    <w:p w14:paraId="1842D02B" w14:textId="02EB7BB2" w:rsidR="00642EE1" w:rsidRDefault="00642EE1">
      <w:pPr>
        <w:spacing w:before="7"/>
        <w:ind w:left="101" w:right="534"/>
        <w:rPr>
          <w:rFonts w:ascii="Calibri" w:eastAsia="Calibri" w:hAnsi="Calibri" w:cs="Calibri"/>
          <w:color w:val="424242"/>
          <w:sz w:val="24"/>
          <w:szCs w:val="24"/>
        </w:rPr>
      </w:pPr>
    </w:p>
    <w:p w14:paraId="5C98E2F0" w14:textId="1A169A76" w:rsidR="00642EE1" w:rsidRDefault="00642EE1">
      <w:pPr>
        <w:spacing w:before="7"/>
        <w:ind w:left="101" w:right="534"/>
        <w:rPr>
          <w:rFonts w:ascii="Calibri" w:eastAsia="Calibri" w:hAnsi="Calibri" w:cs="Calibri"/>
          <w:color w:val="424242"/>
          <w:sz w:val="24"/>
          <w:szCs w:val="24"/>
        </w:rPr>
      </w:pPr>
    </w:p>
    <w:p w14:paraId="6C48B67D" w14:textId="65872C90" w:rsidR="00642EE1" w:rsidRDefault="00642EE1">
      <w:pPr>
        <w:spacing w:before="7"/>
        <w:ind w:left="101" w:right="534"/>
        <w:rPr>
          <w:rFonts w:ascii="Calibri" w:eastAsia="Calibri" w:hAnsi="Calibri" w:cs="Calibri"/>
          <w:color w:val="424242"/>
          <w:sz w:val="24"/>
          <w:szCs w:val="24"/>
        </w:rPr>
      </w:pPr>
    </w:p>
    <w:p w14:paraId="25785519" w14:textId="7A0C3A8B" w:rsidR="00642EE1" w:rsidRDefault="00642EE1">
      <w:pPr>
        <w:spacing w:before="7"/>
        <w:ind w:left="101" w:right="534"/>
        <w:rPr>
          <w:rFonts w:ascii="Calibri" w:eastAsia="Calibri" w:hAnsi="Calibri" w:cs="Calibri"/>
          <w:color w:val="424242"/>
          <w:sz w:val="24"/>
          <w:szCs w:val="24"/>
        </w:rPr>
      </w:pPr>
    </w:p>
    <w:p w14:paraId="13034FEB" w14:textId="25BFB8A2" w:rsidR="00642EE1" w:rsidRDefault="00DB5112">
      <w:pPr>
        <w:spacing w:before="7"/>
        <w:ind w:left="101" w:right="534"/>
        <w:rPr>
          <w:rFonts w:ascii="Calibri" w:eastAsia="Calibri" w:hAnsi="Calibri" w:cs="Calibri"/>
          <w:color w:val="424242"/>
          <w:sz w:val="24"/>
          <w:szCs w:val="24"/>
        </w:rPr>
      </w:pPr>
      <w:r>
        <w:rPr>
          <w:rFonts w:ascii="Calibri" w:eastAsia="Calibri" w:hAnsi="Calibri" w:cs="Calibri"/>
          <w:noProof/>
          <w:color w:val="424242"/>
          <w:sz w:val="24"/>
          <w:szCs w:val="24"/>
        </w:rPr>
        <mc:AlternateContent>
          <mc:Choice Requires="wps">
            <w:drawing>
              <wp:anchor distT="0" distB="0" distL="114300" distR="114300" simplePos="0" relativeHeight="251732480" behindDoc="0" locked="0" layoutInCell="1" allowOverlap="1" wp14:anchorId="471ADBFE" wp14:editId="2A0746C8">
                <wp:simplePos x="0" y="0"/>
                <wp:positionH relativeFrom="column">
                  <wp:posOffset>3231379</wp:posOffset>
                </wp:positionH>
                <wp:positionV relativeFrom="paragraph">
                  <wp:posOffset>140454</wp:posOffset>
                </wp:positionV>
                <wp:extent cx="303375" cy="256374"/>
                <wp:effectExtent l="12700" t="12700" r="14605" b="10795"/>
                <wp:wrapNone/>
                <wp:docPr id="204" name="Rectangle 204"/>
                <wp:cNvGraphicFramePr/>
                <a:graphic xmlns:a="http://schemas.openxmlformats.org/drawingml/2006/main">
                  <a:graphicData uri="http://schemas.microsoft.com/office/word/2010/wordprocessingShape">
                    <wps:wsp>
                      <wps:cNvSpPr/>
                      <wps:spPr>
                        <a:xfrm>
                          <a:off x="0" y="0"/>
                          <a:ext cx="303375" cy="2563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E98D6D" id="Rectangle 204" o:spid="_x0000_s1026" style="position:absolute;margin-left:254.45pt;margin-top:11.05pt;width:23.9pt;height:20.2pt;z-index:25173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" filled="f" strokecolor="red" strokeweight="2pt"/>
            </w:pict>
          </mc:Fallback>
        </mc:AlternateContent>
      </w:r>
    </w:p>
    <w:p w14:paraId="6B651B29" w14:textId="368E7528" w:rsidR="00642EE1" w:rsidRDefault="00642EE1">
      <w:pPr>
        <w:spacing w:before="7"/>
        <w:ind w:left="101" w:right="534"/>
        <w:rPr>
          <w:rFonts w:ascii="Calibri" w:eastAsia="Calibri" w:hAnsi="Calibri" w:cs="Calibri"/>
          <w:color w:val="424242"/>
          <w:sz w:val="24"/>
          <w:szCs w:val="24"/>
        </w:rPr>
      </w:pPr>
    </w:p>
    <w:p w14:paraId="63B1ED5A" w14:textId="03126890" w:rsidR="00642EE1" w:rsidRDefault="00642EE1">
      <w:pPr>
        <w:spacing w:before="7"/>
        <w:ind w:left="101" w:right="534"/>
        <w:rPr>
          <w:rFonts w:ascii="Calibri" w:eastAsia="Calibri" w:hAnsi="Calibri" w:cs="Calibri"/>
          <w:color w:val="424242"/>
          <w:sz w:val="24"/>
          <w:szCs w:val="24"/>
        </w:rPr>
      </w:pPr>
    </w:p>
    <w:p w14:paraId="56CB96C5" w14:textId="3BE8EC17" w:rsidR="00642EE1" w:rsidRDefault="00642EE1">
      <w:pPr>
        <w:spacing w:before="7"/>
        <w:ind w:left="101" w:right="534"/>
        <w:rPr>
          <w:rFonts w:ascii="Calibri" w:eastAsia="Calibri" w:hAnsi="Calibri" w:cs="Calibri"/>
          <w:color w:val="424242"/>
          <w:sz w:val="24"/>
          <w:szCs w:val="24"/>
        </w:rPr>
      </w:pPr>
    </w:p>
    <w:p w14:paraId="238A756D" w14:textId="1E8FCB3F" w:rsidR="00642EE1" w:rsidRDefault="00642EE1">
      <w:pPr>
        <w:spacing w:before="7"/>
        <w:ind w:left="101" w:right="534"/>
        <w:rPr>
          <w:rFonts w:ascii="Calibri" w:eastAsia="Calibri" w:hAnsi="Calibri" w:cs="Calibri"/>
          <w:color w:val="424242"/>
          <w:sz w:val="24"/>
          <w:szCs w:val="24"/>
        </w:rPr>
      </w:pPr>
    </w:p>
    <w:p w14:paraId="321F4903" w14:textId="410DC0B3" w:rsidR="00642EE1" w:rsidRDefault="00642EE1">
      <w:pPr>
        <w:spacing w:before="7"/>
        <w:ind w:left="101" w:right="534"/>
        <w:rPr>
          <w:rFonts w:ascii="Calibri" w:eastAsia="Calibri" w:hAnsi="Calibri" w:cs="Calibri"/>
          <w:color w:val="424242"/>
          <w:sz w:val="24"/>
          <w:szCs w:val="24"/>
        </w:rPr>
      </w:pPr>
    </w:p>
    <w:p w14:paraId="4F94EDBB" w14:textId="32DD60BC" w:rsidR="00642EE1" w:rsidRDefault="00DB5112">
      <w:pPr>
        <w:spacing w:before="7"/>
        <w:ind w:left="101" w:right="534"/>
        <w:rPr>
          <w:rFonts w:ascii="Calibri" w:eastAsia="Calibri" w:hAnsi="Calibri" w:cs="Calibri"/>
          <w:color w:val="424242"/>
          <w:sz w:val="24"/>
          <w:szCs w:val="24"/>
        </w:rPr>
      </w:pPr>
      <w:r>
        <w:rPr>
          <w:noProof/>
        </w:rPr>
        <mc:AlternateContent>
          <mc:Choice Requires="wps">
            <w:drawing>
              <wp:anchor distT="0" distB="0" distL="114300" distR="114300" simplePos="0" relativeHeight="251753984" behindDoc="1" locked="0" layoutInCell="1" allowOverlap="1" wp14:anchorId="5953F6D0" wp14:editId="28AB0604">
                <wp:simplePos x="0" y="0"/>
                <wp:positionH relativeFrom="column">
                  <wp:posOffset>2819908</wp:posOffset>
                </wp:positionH>
                <wp:positionV relativeFrom="paragraph">
                  <wp:posOffset>58928</wp:posOffset>
                </wp:positionV>
                <wp:extent cx="317907" cy="309169"/>
                <wp:effectExtent l="12700" t="12700" r="12700" b="8890"/>
                <wp:wrapNone/>
                <wp:docPr id="216" name="Oval 216"/>
                <wp:cNvGraphicFramePr/>
                <a:graphic xmlns:a="http://schemas.openxmlformats.org/drawingml/2006/main">
                  <a:graphicData uri="http://schemas.microsoft.com/office/word/2010/wordprocessingShape">
                    <wps:wsp>
                      <wps:cNvSpPr/>
                      <wps:spPr>
                        <a:xfrm>
                          <a:off x="0" y="0"/>
                          <a:ext cx="317907" cy="309169"/>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C495E3" id="Oval 216" o:spid="_x0000_s1026" style="position:absolute;margin-left:222.05pt;margin-top:4.65pt;width:25.05pt;height:24.35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" fillcolor="white [3212]" strokecolor="#243f60 [1604]" strokeweight="2pt"/>
            </w:pict>
          </mc:Fallback>
        </mc:AlternateContent>
      </w:r>
      <w:r>
        <w:rPr>
          <w:noProof/>
        </w:rPr>
        <mc:AlternateContent>
          <mc:Choice Requires="wps">
            <w:drawing>
              <wp:anchor distT="0" distB="0" distL="114300" distR="114300" simplePos="0" relativeHeight="251751936" behindDoc="1" locked="0" layoutInCell="1" allowOverlap="1" wp14:anchorId="4A57EB9A" wp14:editId="48646581">
                <wp:simplePos x="0" y="0"/>
                <wp:positionH relativeFrom="column">
                  <wp:posOffset>-24384</wp:posOffset>
                </wp:positionH>
                <wp:positionV relativeFrom="paragraph">
                  <wp:posOffset>59944</wp:posOffset>
                </wp:positionV>
                <wp:extent cx="317907" cy="309169"/>
                <wp:effectExtent l="12700" t="12700" r="12700" b="8890"/>
                <wp:wrapNone/>
                <wp:docPr id="215" name="Oval 215"/>
                <wp:cNvGraphicFramePr/>
                <a:graphic xmlns:a="http://schemas.openxmlformats.org/drawingml/2006/main">
                  <a:graphicData uri="http://schemas.microsoft.com/office/word/2010/wordprocessingShape">
                    <wps:wsp>
                      <wps:cNvSpPr/>
                      <wps:spPr>
                        <a:xfrm>
                          <a:off x="0" y="0"/>
                          <a:ext cx="317907" cy="309169"/>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E599D6" id="Oval 215" o:spid="_x0000_s1026" style="position:absolute;margin-left:-1.9pt;margin-top:4.7pt;width:25.05pt;height:24.3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" fillcolor="white [3212]" strokecolor="#243f60 [1604]" strokeweight="2pt"/>
            </w:pict>
          </mc:Fallback>
        </mc:AlternateContent>
      </w:r>
      <w:r>
        <w:rPr>
          <w:noProof/>
        </w:rPr>
        <mc:AlternateContent>
          <mc:Choice Requires="wps">
            <w:drawing>
              <wp:anchor distT="0" distB="0" distL="114300" distR="114300" simplePos="0" relativeHeight="251745792" behindDoc="0" locked="0" layoutInCell="1" allowOverlap="1" wp14:anchorId="739D23AC" wp14:editId="078E6D3C">
                <wp:simplePos x="0" y="0"/>
                <wp:positionH relativeFrom="column">
                  <wp:posOffset>2821813</wp:posOffset>
                </wp:positionH>
                <wp:positionV relativeFrom="paragraph">
                  <wp:posOffset>61087</wp:posOffset>
                </wp:positionV>
                <wp:extent cx="314960" cy="268224"/>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314960" cy="268224"/>
                        </a:xfrm>
                        <a:prstGeom prst="rect">
                          <a:avLst/>
                        </a:prstGeom>
                        <a:noFill/>
                        <a:ln w="6350">
                          <a:noFill/>
                        </a:ln>
                      </wps:spPr>
                      <wps:txbx>
                        <w:txbxContent>
                          <w:p w14:paraId="0E85B96B" w14:textId="122F353E" w:rsidR="00DB5112" w:rsidRPr="00F93BB6" w:rsidRDefault="00DB5112" w:rsidP="00DB5112">
                            <w:pPr>
                              <w:rPr>
                                <w:rFonts w:asciiTheme="minorHAnsi" w:hAnsiTheme="minorHAnsi"/>
                                <w:b/>
                                <w:bCs/>
                                <w:color w:val="FF0000"/>
                                <w:sz w:val="24"/>
                                <w:szCs w:val="24"/>
                                <w:lang w:val="en-AU"/>
                              </w:rPr>
                            </w:pPr>
                            <w:r>
                              <w:rPr>
                                <w:rFonts w:asciiTheme="minorHAnsi" w:hAnsiTheme="minorHAnsi"/>
                                <w:b/>
                                <w:bCs/>
                                <w:color w:val="FF0000"/>
                                <w:sz w:val="24"/>
                                <w:szCs w:val="24"/>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D23AC" id="Text Box 212" o:spid="_x0000_s1032" type="#_x0000_t202" style="position:absolute;left:0;text-align:left;margin-left:222.2pt;margin-top:4.8pt;width:24.8pt;height:21.1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" filled="f" stroked="f" strokeweight=".5pt">
                <v:textbox>
                  <w:txbxContent>
                    <w:p w14:paraId="0E85B96B" w14:textId="122F353E" w:rsidR="00DB5112" w:rsidRPr="00F93BB6" w:rsidRDefault="00DB5112" w:rsidP="00DB5112">
                      <w:pPr>
                        <w:rPr>
                          <w:rFonts w:asciiTheme="minorHAnsi" w:hAnsiTheme="minorHAnsi"/>
                          <w:b/>
                          <w:bCs/>
                          <w:color w:val="FF0000"/>
                          <w:sz w:val="24"/>
                          <w:szCs w:val="24"/>
                          <w:lang w:val="en-AU"/>
                        </w:rPr>
                      </w:pPr>
                      <w:r>
                        <w:rPr>
                          <w:rFonts w:asciiTheme="minorHAnsi" w:hAnsiTheme="minorHAnsi"/>
                          <w:b/>
                          <w:bCs/>
                          <w:color w:val="FF0000"/>
                          <w:sz w:val="24"/>
                          <w:szCs w:val="24"/>
                          <w:lang w:val="en-AU"/>
                        </w:rPr>
                        <w:t>4.</w:t>
                      </w:r>
                    </w:p>
                  </w:txbxContent>
                </v:textbox>
              </v:shape>
            </w:pict>
          </mc:Fallback>
        </mc:AlternateContent>
      </w:r>
      <w:r>
        <w:rPr>
          <w:noProof/>
        </w:rPr>
        <mc:AlternateContent>
          <mc:Choice Requires="wps">
            <w:drawing>
              <wp:anchor distT="0" distB="0" distL="114300" distR="114300" simplePos="0" relativeHeight="251743744" behindDoc="0" locked="0" layoutInCell="1" allowOverlap="1" wp14:anchorId="51E36669" wp14:editId="7618753A">
                <wp:simplePos x="0" y="0"/>
                <wp:positionH relativeFrom="column">
                  <wp:posOffset>0</wp:posOffset>
                </wp:positionH>
                <wp:positionV relativeFrom="paragraph">
                  <wp:posOffset>60960</wp:posOffset>
                </wp:positionV>
                <wp:extent cx="314960" cy="268224"/>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314960" cy="268224"/>
                        </a:xfrm>
                        <a:prstGeom prst="rect">
                          <a:avLst/>
                        </a:prstGeom>
                        <a:noFill/>
                        <a:ln w="6350">
                          <a:noFill/>
                        </a:ln>
                      </wps:spPr>
                      <wps:txbx>
                        <w:txbxContent>
                          <w:p w14:paraId="5CFD438C" w14:textId="69F83B85" w:rsidR="00DB5112" w:rsidRPr="00F93BB6" w:rsidRDefault="00DB5112" w:rsidP="00DB5112">
                            <w:pPr>
                              <w:rPr>
                                <w:rFonts w:asciiTheme="minorHAnsi" w:hAnsiTheme="minorHAnsi"/>
                                <w:b/>
                                <w:bCs/>
                                <w:color w:val="FF0000"/>
                                <w:sz w:val="24"/>
                                <w:szCs w:val="24"/>
                                <w:lang w:val="en-AU"/>
                              </w:rPr>
                            </w:pPr>
                            <w:r>
                              <w:rPr>
                                <w:rFonts w:asciiTheme="minorHAnsi" w:hAnsiTheme="minorHAnsi"/>
                                <w:b/>
                                <w:bCs/>
                                <w:color w:val="FF0000"/>
                                <w:sz w:val="24"/>
                                <w:szCs w:val="24"/>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36669" id="Text Box 211" o:spid="_x0000_s1033" type="#_x0000_t202" style="position:absolute;left:0;text-align:left;margin-left:0;margin-top:4.8pt;width:24.8pt;height:21.1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" filled="f" stroked="f" strokeweight=".5pt">
                <v:textbox>
                  <w:txbxContent>
                    <w:p w14:paraId="5CFD438C" w14:textId="69F83B85" w:rsidR="00DB5112" w:rsidRPr="00F93BB6" w:rsidRDefault="00DB5112" w:rsidP="00DB5112">
                      <w:pPr>
                        <w:rPr>
                          <w:rFonts w:asciiTheme="minorHAnsi" w:hAnsiTheme="minorHAnsi"/>
                          <w:b/>
                          <w:bCs/>
                          <w:color w:val="FF0000"/>
                          <w:sz w:val="24"/>
                          <w:szCs w:val="24"/>
                          <w:lang w:val="en-AU"/>
                        </w:rPr>
                      </w:pPr>
                      <w:r>
                        <w:rPr>
                          <w:rFonts w:asciiTheme="minorHAnsi" w:hAnsiTheme="minorHAnsi"/>
                          <w:b/>
                          <w:bCs/>
                          <w:color w:val="FF0000"/>
                          <w:sz w:val="24"/>
                          <w:szCs w:val="24"/>
                          <w:lang w:val="en-AU"/>
                        </w:rPr>
                        <w:t>3.</w:t>
                      </w:r>
                    </w:p>
                  </w:txbxContent>
                </v:textbox>
              </v:shape>
            </w:pict>
          </mc:Fallback>
        </mc:AlternateContent>
      </w:r>
      <w:r w:rsidR="0007709B">
        <w:rPr>
          <w:rFonts w:ascii="Calibri" w:eastAsia="Calibri" w:hAnsi="Calibri" w:cs="Calibri"/>
          <w:noProof/>
          <w:color w:val="424242"/>
          <w:sz w:val="24"/>
          <w:szCs w:val="24"/>
        </w:rPr>
        <w:drawing>
          <wp:anchor distT="0" distB="0" distL="114300" distR="114300" simplePos="0" relativeHeight="251728384" behindDoc="0" locked="0" layoutInCell="1" allowOverlap="1" wp14:anchorId="5E18B112" wp14:editId="1908434C">
            <wp:simplePos x="0" y="0"/>
            <wp:positionH relativeFrom="column">
              <wp:posOffset>3230880</wp:posOffset>
            </wp:positionH>
            <wp:positionV relativeFrom="paragraph">
              <wp:posOffset>59055</wp:posOffset>
            </wp:positionV>
            <wp:extent cx="2070100" cy="3680460"/>
            <wp:effectExtent l="0" t="0" r="0" b="2540"/>
            <wp:wrapSquare wrapText="bothSides"/>
            <wp:docPr id="196" name="Picture 19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_1569558669.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70100" cy="3680460"/>
                    </a:xfrm>
                    <a:prstGeom prst="rect">
                      <a:avLst/>
                    </a:prstGeom>
                  </pic:spPr>
                </pic:pic>
              </a:graphicData>
            </a:graphic>
            <wp14:sizeRelH relativeFrom="page">
              <wp14:pctWidth>0</wp14:pctWidth>
            </wp14:sizeRelH>
            <wp14:sizeRelV relativeFrom="page">
              <wp14:pctHeight>0</wp14:pctHeight>
            </wp14:sizeRelV>
          </wp:anchor>
        </w:drawing>
      </w:r>
      <w:r w:rsidR="0007709B">
        <w:rPr>
          <w:rFonts w:ascii="Calibri" w:eastAsia="Calibri" w:hAnsi="Calibri" w:cs="Calibri"/>
          <w:noProof/>
          <w:color w:val="424242"/>
          <w:sz w:val="24"/>
          <w:szCs w:val="24"/>
        </w:rPr>
        <w:drawing>
          <wp:anchor distT="0" distB="0" distL="114300" distR="114300" simplePos="0" relativeHeight="251727360" behindDoc="0" locked="0" layoutInCell="1" allowOverlap="1" wp14:anchorId="6E0B1C9B" wp14:editId="1798B1C2">
            <wp:simplePos x="0" y="0"/>
            <wp:positionH relativeFrom="column">
              <wp:posOffset>431800</wp:posOffset>
            </wp:positionH>
            <wp:positionV relativeFrom="paragraph">
              <wp:posOffset>59055</wp:posOffset>
            </wp:positionV>
            <wp:extent cx="2070100" cy="3680460"/>
            <wp:effectExtent l="0" t="0" r="0" b="2540"/>
            <wp:wrapSquare wrapText="bothSides"/>
            <wp:docPr id="195" name="Picture 19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_156955865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70100" cy="3680460"/>
                    </a:xfrm>
                    <a:prstGeom prst="rect">
                      <a:avLst/>
                    </a:prstGeom>
                  </pic:spPr>
                </pic:pic>
              </a:graphicData>
            </a:graphic>
            <wp14:sizeRelH relativeFrom="page">
              <wp14:pctWidth>0</wp14:pctWidth>
            </wp14:sizeRelH>
            <wp14:sizeRelV relativeFrom="page">
              <wp14:pctHeight>0</wp14:pctHeight>
            </wp14:sizeRelV>
          </wp:anchor>
        </w:drawing>
      </w:r>
    </w:p>
    <w:p w14:paraId="4E437BBC" w14:textId="5F9A4840" w:rsidR="00642EE1" w:rsidRDefault="00642EE1">
      <w:pPr>
        <w:spacing w:before="7"/>
        <w:ind w:left="101" w:right="534"/>
        <w:rPr>
          <w:rFonts w:ascii="Calibri" w:eastAsia="Calibri" w:hAnsi="Calibri" w:cs="Calibri"/>
          <w:color w:val="424242"/>
          <w:sz w:val="24"/>
          <w:szCs w:val="24"/>
        </w:rPr>
      </w:pPr>
    </w:p>
    <w:p w14:paraId="1C8D7006" w14:textId="48808965" w:rsidR="00642EE1" w:rsidRDefault="00DB5112">
      <w:pPr>
        <w:spacing w:before="7"/>
        <w:ind w:left="101" w:right="534"/>
        <w:rPr>
          <w:rFonts w:ascii="Calibri" w:eastAsia="Calibri" w:hAnsi="Calibri" w:cs="Calibri"/>
          <w:color w:val="424242"/>
          <w:sz w:val="24"/>
          <w:szCs w:val="24"/>
        </w:rPr>
      </w:pPr>
      <w:r>
        <w:rPr>
          <w:rFonts w:ascii="Calibri" w:eastAsia="Calibri" w:hAnsi="Calibri" w:cs="Calibri"/>
          <w:noProof/>
          <w:color w:val="424242"/>
          <w:sz w:val="24"/>
          <w:szCs w:val="24"/>
        </w:rPr>
        <mc:AlternateContent>
          <mc:Choice Requires="wps">
            <w:drawing>
              <wp:anchor distT="0" distB="0" distL="114300" distR="114300" simplePos="0" relativeHeight="251734528" behindDoc="0" locked="0" layoutInCell="1" allowOverlap="1" wp14:anchorId="436F786F" wp14:editId="79C25ECF">
                <wp:simplePos x="0" y="0"/>
                <wp:positionH relativeFrom="column">
                  <wp:posOffset>3231260</wp:posOffset>
                </wp:positionH>
                <wp:positionV relativeFrom="paragraph">
                  <wp:posOffset>60574</wp:posOffset>
                </wp:positionV>
                <wp:extent cx="2070219" cy="2786048"/>
                <wp:effectExtent l="12700" t="12700" r="12700" b="8255"/>
                <wp:wrapNone/>
                <wp:docPr id="205" name="Rectangle 205"/>
                <wp:cNvGraphicFramePr/>
                <a:graphic xmlns:a="http://schemas.openxmlformats.org/drawingml/2006/main">
                  <a:graphicData uri="http://schemas.microsoft.com/office/word/2010/wordprocessingShape">
                    <wps:wsp>
                      <wps:cNvSpPr/>
                      <wps:spPr>
                        <a:xfrm>
                          <a:off x="0" y="0"/>
                          <a:ext cx="2070219" cy="27860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C36C1" id="Rectangle 205" o:spid="_x0000_s1026" style="position:absolute;margin-left:254.45pt;margin-top:4.75pt;width:163pt;height:219.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" filled="f" strokecolor="red" strokeweight="2pt"/>
            </w:pict>
          </mc:Fallback>
        </mc:AlternateContent>
      </w:r>
    </w:p>
    <w:p w14:paraId="5C1BF199" w14:textId="0D0FEF3E" w:rsidR="00642EE1" w:rsidRDefault="00642EE1">
      <w:pPr>
        <w:spacing w:before="7"/>
        <w:ind w:left="101" w:right="534"/>
        <w:rPr>
          <w:rFonts w:ascii="Calibri" w:eastAsia="Calibri" w:hAnsi="Calibri" w:cs="Calibri"/>
          <w:color w:val="424242"/>
          <w:sz w:val="24"/>
          <w:szCs w:val="24"/>
        </w:rPr>
      </w:pPr>
    </w:p>
    <w:p w14:paraId="083E8804" w14:textId="6D78157D" w:rsidR="00642EE1" w:rsidRDefault="00642EE1">
      <w:pPr>
        <w:spacing w:before="7"/>
        <w:ind w:left="101" w:right="534"/>
        <w:rPr>
          <w:rFonts w:ascii="Calibri" w:eastAsia="Calibri" w:hAnsi="Calibri" w:cs="Calibri"/>
          <w:color w:val="424242"/>
          <w:sz w:val="24"/>
          <w:szCs w:val="24"/>
        </w:rPr>
      </w:pPr>
    </w:p>
    <w:p w14:paraId="014FBCD9" w14:textId="5A32F445" w:rsidR="00642EE1" w:rsidRDefault="00642EE1">
      <w:pPr>
        <w:spacing w:before="7"/>
        <w:ind w:left="101" w:right="534"/>
        <w:rPr>
          <w:rFonts w:ascii="Calibri" w:eastAsia="Calibri" w:hAnsi="Calibri" w:cs="Calibri"/>
          <w:color w:val="424242"/>
          <w:sz w:val="24"/>
          <w:szCs w:val="24"/>
        </w:rPr>
      </w:pPr>
    </w:p>
    <w:p w14:paraId="594B273C" w14:textId="03EDE4FE" w:rsidR="00642EE1" w:rsidRDefault="00642EE1">
      <w:pPr>
        <w:spacing w:before="7"/>
        <w:ind w:left="101" w:right="534"/>
        <w:rPr>
          <w:rFonts w:ascii="Calibri" w:eastAsia="Calibri" w:hAnsi="Calibri" w:cs="Calibri"/>
          <w:color w:val="424242"/>
          <w:sz w:val="24"/>
          <w:szCs w:val="24"/>
        </w:rPr>
      </w:pPr>
    </w:p>
    <w:p w14:paraId="6296E431" w14:textId="6FD1E9BC" w:rsidR="00642EE1" w:rsidRDefault="00DB5112">
      <w:pPr>
        <w:spacing w:before="7"/>
        <w:ind w:left="101" w:right="534"/>
        <w:rPr>
          <w:rFonts w:ascii="Calibri" w:eastAsia="Calibri" w:hAnsi="Calibri" w:cs="Calibri"/>
          <w:color w:val="424242"/>
          <w:sz w:val="24"/>
          <w:szCs w:val="24"/>
        </w:rPr>
      </w:pPr>
      <w:r>
        <w:rPr>
          <w:rFonts w:ascii="Calibri" w:eastAsia="Calibri" w:hAnsi="Calibri" w:cs="Calibri"/>
          <w:noProof/>
          <w:color w:val="424242"/>
          <w:sz w:val="24"/>
          <w:szCs w:val="24"/>
        </w:rPr>
        <mc:AlternateContent>
          <mc:Choice Requires="wps">
            <w:drawing>
              <wp:anchor distT="0" distB="0" distL="114300" distR="114300" simplePos="0" relativeHeight="251737600" behindDoc="0" locked="0" layoutInCell="1" allowOverlap="1" wp14:anchorId="54154C9C" wp14:editId="74AA5E9B">
                <wp:simplePos x="0" y="0"/>
                <wp:positionH relativeFrom="column">
                  <wp:posOffset>2677795</wp:posOffset>
                </wp:positionH>
                <wp:positionV relativeFrom="paragraph">
                  <wp:posOffset>22860</wp:posOffset>
                </wp:positionV>
                <wp:extent cx="381000" cy="254000"/>
                <wp:effectExtent l="12700" t="38100" r="25400" b="38100"/>
                <wp:wrapNone/>
                <wp:docPr id="208" name="Right Arrow 208"/>
                <wp:cNvGraphicFramePr/>
                <a:graphic xmlns:a="http://schemas.openxmlformats.org/drawingml/2006/main">
                  <a:graphicData uri="http://schemas.microsoft.com/office/word/2010/wordprocessingShape">
                    <wps:wsp>
                      <wps:cNvSpPr/>
                      <wps:spPr>
                        <a:xfrm>
                          <a:off x="0" y="0"/>
                          <a:ext cx="381000" cy="254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AAAA72" id="Right Arrow 208" o:spid="_x0000_s1026" type="#_x0000_t13" style="position:absolute;margin-left:210.85pt;margin-top:1.8pt;width:30pt;height:20pt;z-index:25173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" adj="14400" fillcolor="#4f81bd [3204]" strokecolor="#243f60 [1604]" strokeweight="2pt"/>
            </w:pict>
          </mc:Fallback>
        </mc:AlternateContent>
      </w:r>
    </w:p>
    <w:p w14:paraId="6028C13A" w14:textId="1689A5D0" w:rsidR="00642EE1" w:rsidRDefault="00642EE1">
      <w:pPr>
        <w:spacing w:before="7"/>
        <w:ind w:left="101" w:right="534"/>
        <w:rPr>
          <w:rFonts w:ascii="Calibri" w:eastAsia="Calibri" w:hAnsi="Calibri" w:cs="Calibri"/>
          <w:color w:val="424242"/>
          <w:sz w:val="24"/>
          <w:szCs w:val="24"/>
        </w:rPr>
      </w:pPr>
    </w:p>
    <w:p w14:paraId="39AAEAF0" w14:textId="2B8FBB93" w:rsidR="00642EE1" w:rsidRDefault="00642EE1">
      <w:pPr>
        <w:spacing w:before="7"/>
        <w:ind w:left="101" w:right="534"/>
        <w:rPr>
          <w:rFonts w:ascii="Calibri" w:eastAsia="Calibri" w:hAnsi="Calibri" w:cs="Calibri"/>
          <w:color w:val="424242"/>
          <w:sz w:val="24"/>
          <w:szCs w:val="24"/>
        </w:rPr>
      </w:pPr>
    </w:p>
    <w:p w14:paraId="46BDC579" w14:textId="794D9496" w:rsidR="00642EE1" w:rsidRDefault="00642EE1">
      <w:pPr>
        <w:spacing w:before="7"/>
        <w:ind w:left="101" w:right="534"/>
        <w:rPr>
          <w:rFonts w:ascii="Calibri" w:eastAsia="Calibri" w:hAnsi="Calibri" w:cs="Calibri"/>
          <w:color w:val="424242"/>
          <w:sz w:val="24"/>
          <w:szCs w:val="24"/>
        </w:rPr>
      </w:pPr>
    </w:p>
    <w:p w14:paraId="304A3255" w14:textId="2979B9D4" w:rsidR="00642EE1" w:rsidRDefault="00642EE1">
      <w:pPr>
        <w:spacing w:before="7"/>
        <w:ind w:left="101" w:right="534"/>
        <w:rPr>
          <w:rFonts w:ascii="Calibri" w:eastAsia="Calibri" w:hAnsi="Calibri" w:cs="Calibri"/>
          <w:color w:val="424242"/>
          <w:sz w:val="24"/>
          <w:szCs w:val="24"/>
        </w:rPr>
      </w:pPr>
    </w:p>
    <w:p w14:paraId="3DDAB06A" w14:textId="09AEA768" w:rsidR="00642EE1" w:rsidRDefault="00642EE1">
      <w:pPr>
        <w:spacing w:before="7"/>
        <w:ind w:left="101" w:right="534"/>
        <w:rPr>
          <w:rFonts w:ascii="Calibri" w:eastAsia="Calibri" w:hAnsi="Calibri" w:cs="Calibri"/>
          <w:color w:val="424242"/>
          <w:sz w:val="24"/>
          <w:szCs w:val="24"/>
        </w:rPr>
      </w:pPr>
    </w:p>
    <w:p w14:paraId="0C58EC8B" w14:textId="4421EB49" w:rsidR="00642EE1" w:rsidRDefault="00642EE1">
      <w:pPr>
        <w:spacing w:before="7"/>
        <w:ind w:left="101" w:right="534"/>
        <w:rPr>
          <w:rFonts w:ascii="Calibri" w:eastAsia="Calibri" w:hAnsi="Calibri" w:cs="Calibri"/>
          <w:color w:val="424242"/>
          <w:sz w:val="24"/>
          <w:szCs w:val="24"/>
        </w:rPr>
      </w:pPr>
    </w:p>
    <w:p w14:paraId="5CEA73F4" w14:textId="670F0C90" w:rsidR="00642EE1" w:rsidRDefault="00642EE1">
      <w:pPr>
        <w:spacing w:before="7"/>
        <w:ind w:left="101" w:right="534"/>
        <w:rPr>
          <w:rFonts w:ascii="Calibri" w:eastAsia="Calibri" w:hAnsi="Calibri" w:cs="Calibri"/>
          <w:color w:val="424242"/>
          <w:sz w:val="24"/>
          <w:szCs w:val="24"/>
        </w:rPr>
      </w:pPr>
    </w:p>
    <w:p w14:paraId="2DC39F93" w14:textId="44CDA2BE" w:rsidR="00642EE1" w:rsidRDefault="00642EE1">
      <w:pPr>
        <w:spacing w:before="7"/>
        <w:ind w:left="101" w:right="534"/>
        <w:rPr>
          <w:rFonts w:ascii="Calibri" w:eastAsia="Calibri" w:hAnsi="Calibri" w:cs="Calibri"/>
          <w:color w:val="424242"/>
          <w:sz w:val="24"/>
          <w:szCs w:val="24"/>
        </w:rPr>
      </w:pPr>
    </w:p>
    <w:p w14:paraId="1FE932C9" w14:textId="504E01BD" w:rsidR="00642EE1" w:rsidRDefault="00642EE1">
      <w:pPr>
        <w:spacing w:before="7"/>
        <w:ind w:left="101" w:right="534"/>
        <w:rPr>
          <w:rFonts w:ascii="Calibri" w:eastAsia="Calibri" w:hAnsi="Calibri" w:cs="Calibri"/>
          <w:color w:val="424242"/>
          <w:sz w:val="24"/>
          <w:szCs w:val="24"/>
        </w:rPr>
      </w:pPr>
    </w:p>
    <w:p w14:paraId="5BA59CC1" w14:textId="1C8389B4" w:rsidR="00642EE1" w:rsidRDefault="00642EE1">
      <w:pPr>
        <w:spacing w:before="7"/>
        <w:ind w:left="101" w:right="534"/>
        <w:rPr>
          <w:rFonts w:ascii="Calibri" w:eastAsia="Calibri" w:hAnsi="Calibri" w:cs="Calibri"/>
          <w:color w:val="424242"/>
          <w:sz w:val="24"/>
          <w:szCs w:val="24"/>
        </w:rPr>
      </w:pPr>
    </w:p>
    <w:p w14:paraId="4C815046" w14:textId="17F16F5D" w:rsidR="00642EE1" w:rsidRDefault="00642EE1">
      <w:pPr>
        <w:spacing w:before="7"/>
        <w:ind w:left="101" w:right="534"/>
        <w:rPr>
          <w:rFonts w:ascii="Calibri" w:eastAsia="Calibri" w:hAnsi="Calibri" w:cs="Calibri"/>
          <w:color w:val="424242"/>
          <w:sz w:val="24"/>
          <w:szCs w:val="24"/>
        </w:rPr>
      </w:pPr>
    </w:p>
    <w:p w14:paraId="244A05C6" w14:textId="46CC3F3E" w:rsidR="00642EE1" w:rsidRDefault="00642EE1">
      <w:pPr>
        <w:spacing w:before="7"/>
        <w:ind w:left="101" w:right="534"/>
        <w:rPr>
          <w:rFonts w:ascii="Calibri" w:eastAsia="Calibri" w:hAnsi="Calibri" w:cs="Calibri"/>
          <w:color w:val="424242"/>
          <w:sz w:val="24"/>
          <w:szCs w:val="24"/>
        </w:rPr>
      </w:pPr>
    </w:p>
    <w:p w14:paraId="24A2FDD9" w14:textId="1BF13CE2" w:rsidR="00642EE1" w:rsidRDefault="00642EE1">
      <w:pPr>
        <w:spacing w:before="7"/>
        <w:ind w:left="101" w:right="534"/>
        <w:rPr>
          <w:rFonts w:ascii="Calibri" w:eastAsia="Calibri" w:hAnsi="Calibri" w:cs="Calibri"/>
          <w:color w:val="424242"/>
          <w:sz w:val="24"/>
          <w:szCs w:val="24"/>
        </w:rPr>
      </w:pPr>
    </w:p>
    <w:p w14:paraId="0B3D7AAB" w14:textId="724711C9" w:rsidR="00642EE1" w:rsidRDefault="00642EE1" w:rsidP="005F2535">
      <w:pPr>
        <w:spacing w:before="7"/>
        <w:ind w:right="534"/>
        <w:rPr>
          <w:rFonts w:ascii="Calibri" w:eastAsia="Calibri" w:hAnsi="Calibri" w:cs="Calibri"/>
          <w:sz w:val="24"/>
          <w:szCs w:val="24"/>
        </w:rPr>
      </w:pPr>
    </w:p>
    <w:p w14:paraId="3DDC6BC1" w14:textId="77777777" w:rsidR="00BF49EA" w:rsidRDefault="00BF49EA">
      <w:pPr>
        <w:spacing w:before="7" w:line="100" w:lineRule="exact"/>
        <w:rPr>
          <w:sz w:val="10"/>
          <w:szCs w:val="10"/>
        </w:rPr>
      </w:pPr>
    </w:p>
    <w:p w14:paraId="4C1E8F4C" w14:textId="77777777" w:rsidR="00BF49EA" w:rsidRDefault="00A77FDE">
      <w:pPr>
        <w:spacing w:line="200" w:lineRule="exact"/>
      </w:pPr>
      <w:r>
        <w:rPr>
          <w:rFonts w:ascii="Calibri" w:eastAsia="Calibri" w:hAnsi="Calibri" w:cs="Calibri"/>
          <w:noProof/>
          <w:color w:val="424242"/>
          <w:sz w:val="24"/>
          <w:szCs w:val="24"/>
        </w:rPr>
        <w:drawing>
          <wp:anchor distT="0" distB="0" distL="114300" distR="114300" simplePos="0" relativeHeight="251701760" behindDoc="0" locked="0" layoutInCell="1" allowOverlap="1" wp14:anchorId="47F3CE95" wp14:editId="6F48F355">
            <wp:simplePos x="0" y="0"/>
            <wp:positionH relativeFrom="column">
              <wp:posOffset>3515360</wp:posOffset>
            </wp:positionH>
            <wp:positionV relativeFrom="paragraph">
              <wp:posOffset>79721</wp:posOffset>
            </wp:positionV>
            <wp:extent cx="541655" cy="200660"/>
            <wp:effectExtent l="0" t="0" r="4445" b="254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creen Shot 2019-09-27 at 1.36.45 pm.png"/>
                    <pic:cNvPicPr/>
                  </pic:nvPicPr>
                  <pic:blipFill>
                    <a:blip r:embed="rId49">
                      <a:extLst>
                        <a:ext uri="{28A0092B-C50C-407E-A947-70E740481C1C}">
                          <a14:useLocalDpi xmlns:a14="http://schemas.microsoft.com/office/drawing/2010/main" val="0"/>
                        </a:ext>
                      </a:extLst>
                    </a:blip>
                    <a:stretch>
                      <a:fillRect/>
                    </a:stretch>
                  </pic:blipFill>
                  <pic:spPr>
                    <a:xfrm>
                      <a:off x="0" y="0"/>
                      <a:ext cx="541655" cy="200660"/>
                    </a:xfrm>
                    <a:prstGeom prst="rect">
                      <a:avLst/>
                    </a:prstGeom>
                  </pic:spPr>
                </pic:pic>
              </a:graphicData>
            </a:graphic>
            <wp14:sizeRelH relativeFrom="page">
              <wp14:pctWidth>0</wp14:pctWidth>
            </wp14:sizeRelH>
            <wp14:sizeRelV relativeFrom="page">
              <wp14:pctHeight>0</wp14:pctHeight>
            </wp14:sizeRelV>
          </wp:anchor>
        </w:drawing>
      </w:r>
    </w:p>
    <w:p w14:paraId="4B6C3BB0" w14:textId="40DF2F6B" w:rsidR="00BF49EA" w:rsidRDefault="00E34DB6">
      <w:pPr>
        <w:ind w:left="461"/>
        <w:rPr>
          <w:rFonts w:ascii="Calibri" w:eastAsia="Calibri" w:hAnsi="Calibri" w:cs="Calibri"/>
          <w:sz w:val="24"/>
          <w:szCs w:val="24"/>
        </w:rPr>
      </w:pPr>
      <w:r>
        <w:rPr>
          <w:rFonts w:ascii="Cambria" w:eastAsia="Cambria" w:hAnsi="Cambria" w:cs="Cambria"/>
          <w:color w:val="424242"/>
          <w:sz w:val="24"/>
          <w:szCs w:val="24"/>
        </w:rPr>
        <w:t xml:space="preserve">-     </w:t>
      </w:r>
      <w:r>
        <w:rPr>
          <w:rFonts w:ascii="Calibri" w:eastAsia="Calibri" w:hAnsi="Calibri" w:cs="Calibri"/>
          <w:color w:val="424242"/>
          <w:sz w:val="24"/>
          <w:szCs w:val="24"/>
        </w:rPr>
        <w:t>To  preview  your  current  template,  tap  the    button  at  the  bottom  of  the</w:t>
      </w:r>
    </w:p>
    <w:p w14:paraId="123AAA0E" w14:textId="654C5BE2" w:rsidR="00A77FDE" w:rsidRDefault="00E34DB6">
      <w:pPr>
        <w:spacing w:before="86" w:line="150" w:lineRule="auto"/>
        <w:ind w:left="821" w:right="512"/>
        <w:rPr>
          <w:rFonts w:ascii="Calibri" w:eastAsia="Calibri" w:hAnsi="Calibri" w:cs="Calibri"/>
          <w:color w:val="424242"/>
          <w:sz w:val="24"/>
          <w:szCs w:val="24"/>
        </w:rPr>
      </w:pPr>
      <w:r>
        <w:rPr>
          <w:rFonts w:ascii="Calibri" w:eastAsia="Calibri" w:hAnsi="Calibri" w:cs="Calibri"/>
          <w:color w:val="424242"/>
          <w:sz w:val="24"/>
          <w:szCs w:val="24"/>
        </w:rPr>
        <w:t xml:space="preserve">screen. Once you have seen your template previewed, tap on the   </w:t>
      </w:r>
      <w:r w:rsidR="0083253C">
        <w:rPr>
          <w:noProof/>
        </w:rPr>
        <w:pict w14:anchorId="6EB97C31">
          <v:shape id="_x0000_i1033" type="#_x0000_t75" alt="" style="width:17pt;height:12pt;mso-width-percent:0;mso-height-percent:0;mso-width-percent:0;mso-height-percent:0">
            <v:imagedata r:id="rId50" o:title=""/>
          </v:shape>
        </w:pict>
      </w:r>
      <w:r>
        <w:rPr>
          <w:color w:val="424242"/>
          <w:sz w:val="24"/>
          <w:szCs w:val="24"/>
        </w:rPr>
        <w:t xml:space="preserve">   </w:t>
      </w:r>
      <w:r>
        <w:rPr>
          <w:rFonts w:ascii="Calibri" w:eastAsia="Calibri" w:hAnsi="Calibri" w:cs="Calibri"/>
          <w:color w:val="424242"/>
          <w:sz w:val="24"/>
          <w:szCs w:val="24"/>
        </w:rPr>
        <w:t xml:space="preserve">button    to </w:t>
      </w:r>
    </w:p>
    <w:p w14:paraId="6F9A89C4" w14:textId="2C3F3605" w:rsidR="00BF49EA" w:rsidRDefault="00E34DB6">
      <w:pPr>
        <w:spacing w:before="86" w:line="150" w:lineRule="auto"/>
        <w:ind w:left="821" w:right="512"/>
        <w:rPr>
          <w:rFonts w:ascii="Calibri" w:eastAsia="Calibri" w:hAnsi="Calibri" w:cs="Calibri"/>
          <w:sz w:val="24"/>
          <w:szCs w:val="24"/>
        </w:rPr>
      </w:pPr>
      <w:r>
        <w:rPr>
          <w:rFonts w:ascii="Calibri" w:eastAsia="Calibri" w:hAnsi="Calibri" w:cs="Calibri"/>
          <w:color w:val="424242"/>
          <w:sz w:val="24"/>
          <w:szCs w:val="24"/>
        </w:rPr>
        <w:t>return to your template.</w:t>
      </w:r>
    </w:p>
    <w:p w14:paraId="16A40444" w14:textId="686F8405" w:rsidR="00BF49EA" w:rsidRDefault="00BF49EA">
      <w:pPr>
        <w:spacing w:before="6" w:line="120" w:lineRule="exact"/>
        <w:rPr>
          <w:sz w:val="13"/>
          <w:szCs w:val="13"/>
        </w:rPr>
      </w:pPr>
    </w:p>
    <w:p w14:paraId="2D445316" w14:textId="400F7FCD" w:rsidR="00BF49EA" w:rsidRDefault="00E27648">
      <w:pPr>
        <w:spacing w:line="200" w:lineRule="exact"/>
      </w:pPr>
      <w:r>
        <w:rPr>
          <w:noProof/>
        </w:rPr>
        <w:drawing>
          <wp:anchor distT="0" distB="0" distL="114300" distR="114300" simplePos="0" relativeHeight="251724288" behindDoc="1" locked="0" layoutInCell="1" allowOverlap="1" wp14:anchorId="3E12F66E" wp14:editId="0698B36F">
            <wp:simplePos x="0" y="0"/>
            <wp:positionH relativeFrom="column">
              <wp:posOffset>-254000</wp:posOffset>
            </wp:positionH>
            <wp:positionV relativeFrom="paragraph">
              <wp:posOffset>121285</wp:posOffset>
            </wp:positionV>
            <wp:extent cx="2959100" cy="5232400"/>
            <wp:effectExtent l="0" t="0" r="0" b="0"/>
            <wp:wrapSquare wrapText="bothSides"/>
            <wp:docPr id="192" name="Picture 1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 Shot 2019-09-27 at 2.01.25 pm.png"/>
                    <pic:cNvPicPr/>
                  </pic:nvPicPr>
                  <pic:blipFill>
                    <a:blip r:embed="rId51">
                      <a:extLst>
                        <a:ext uri="{28A0092B-C50C-407E-A947-70E740481C1C}">
                          <a14:useLocalDpi xmlns:a14="http://schemas.microsoft.com/office/drawing/2010/main" val="0"/>
                        </a:ext>
                      </a:extLst>
                    </a:blip>
                    <a:stretch>
                      <a:fillRect/>
                    </a:stretch>
                  </pic:blipFill>
                  <pic:spPr>
                    <a:xfrm>
                      <a:off x="0" y="0"/>
                      <a:ext cx="2959100" cy="5232400"/>
                    </a:xfrm>
                    <a:prstGeom prst="rect">
                      <a:avLst/>
                    </a:prstGeom>
                  </pic:spPr>
                </pic:pic>
              </a:graphicData>
            </a:graphic>
            <wp14:sizeRelH relativeFrom="page">
              <wp14:pctWidth>0</wp14:pctWidth>
            </wp14:sizeRelH>
            <wp14:sizeRelV relativeFrom="page">
              <wp14:pctHeight>0</wp14:pctHeight>
            </wp14:sizeRelV>
          </wp:anchor>
        </w:drawing>
      </w:r>
    </w:p>
    <w:p w14:paraId="3134372E" w14:textId="5F50F68E" w:rsidR="00BF49EA" w:rsidRDefault="0083253C">
      <w:pPr>
        <w:ind w:left="5120"/>
      </w:pPr>
      <w:r>
        <w:pict w14:anchorId="58596702">
          <v:group id="_x0000_s1085" alt="" style="position:absolute;left:0;text-align:left;margin-left:302.55pt;margin-top:157.55pt;width:25.95pt;height:14.95pt;z-index:-251656704;mso-position-horizontal-relative:page" coordorigin="6051,3151" coordsize="519,299">
            <v:shape id="_x0000_s1086" alt="" style="position:absolute;left:6073;top:3174;width:474;height:254" coordorigin="6073,3174" coordsize="474,254" path="m6420,3364r,64l6547,3301,6420,3174r,63l6073,3237r,127l6420,3364xe" fillcolor="#4f81bc" stroked="f">
              <v:path arrowok="t"/>
            </v:shape>
            <v:shape id="_x0000_s1087" alt="" style="position:absolute;left:6073;top:3174;width:474;height:254" coordorigin="6073,3174" coordsize="474,254" path="m6073,3237r347,l6420,3174r127,127l6420,3428r,-64l6073,3364r,-127xe" filled="f" strokecolor="#385d89" strokeweight="2pt">
              <v:path arrowok="t"/>
            </v:shape>
            <w10:wrap anchorx="page"/>
          </v:group>
        </w:pict>
      </w:r>
      <w:r>
        <w:rPr>
          <w:noProof/>
        </w:rPr>
        <w:pict w14:anchorId="1DBE3756">
          <v:shape id="_x0000_i1032" type="#_x0000_t75" alt="" style="width:230pt;height:411pt;mso-width-percent:0;mso-height-percent:0;mso-width-percent:0;mso-height-percent:0">
            <v:imagedata r:id="rId52" o:title=""/>
          </v:shape>
        </w:pict>
      </w:r>
    </w:p>
    <w:p w14:paraId="3B359E6D" w14:textId="77777777" w:rsidR="00BF49EA" w:rsidRDefault="00BF49EA">
      <w:pPr>
        <w:spacing w:line="200" w:lineRule="exact"/>
      </w:pPr>
    </w:p>
    <w:p w14:paraId="130B96B7" w14:textId="77777777" w:rsidR="00BF49EA" w:rsidRDefault="00BF49EA">
      <w:pPr>
        <w:spacing w:before="15" w:line="260" w:lineRule="exact"/>
        <w:rPr>
          <w:sz w:val="26"/>
          <w:szCs w:val="26"/>
        </w:rPr>
      </w:pPr>
    </w:p>
    <w:p w14:paraId="3EA19929" w14:textId="77777777" w:rsidR="00BF49EA" w:rsidRDefault="00A77FDE">
      <w:pPr>
        <w:ind w:left="821" w:right="537" w:hanging="360"/>
        <w:jc w:val="both"/>
        <w:rPr>
          <w:rFonts w:ascii="Calibri" w:eastAsia="Calibri" w:hAnsi="Calibri" w:cs="Calibri"/>
          <w:sz w:val="24"/>
          <w:szCs w:val="24"/>
        </w:rPr>
        <w:sectPr w:rsidR="00BF49EA">
          <w:pgSz w:w="12240" w:h="15840"/>
          <w:pgMar w:top="520" w:right="800" w:bottom="280" w:left="1620" w:header="319" w:footer="0" w:gutter="0"/>
          <w:cols w:space="720"/>
        </w:sectPr>
      </w:pPr>
      <w:r>
        <w:rPr>
          <w:rFonts w:ascii="Calibri" w:eastAsia="Calibri" w:hAnsi="Calibri" w:cs="Calibri"/>
          <w:noProof/>
          <w:color w:val="424242"/>
          <w:sz w:val="24"/>
          <w:szCs w:val="24"/>
        </w:rPr>
        <w:drawing>
          <wp:anchor distT="0" distB="0" distL="114300" distR="114300" simplePos="0" relativeHeight="251702784" behindDoc="0" locked="0" layoutInCell="1" allowOverlap="1" wp14:anchorId="16EE826F" wp14:editId="570E9040">
            <wp:simplePos x="0" y="0"/>
            <wp:positionH relativeFrom="column">
              <wp:posOffset>5634759</wp:posOffset>
            </wp:positionH>
            <wp:positionV relativeFrom="paragraph">
              <wp:posOffset>3637</wp:posOffset>
            </wp:positionV>
            <wp:extent cx="502920" cy="174625"/>
            <wp:effectExtent l="0" t="0" r="5080" b="3175"/>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creen Shot 2019-09-27 at 1.36.55 pm.png"/>
                    <pic:cNvPicPr/>
                  </pic:nvPicPr>
                  <pic:blipFill>
                    <a:blip r:embed="rId53">
                      <a:extLst>
                        <a:ext uri="{28A0092B-C50C-407E-A947-70E740481C1C}">
                          <a14:useLocalDpi xmlns:a14="http://schemas.microsoft.com/office/drawing/2010/main" val="0"/>
                        </a:ext>
                      </a:extLst>
                    </a:blip>
                    <a:stretch>
                      <a:fillRect/>
                    </a:stretch>
                  </pic:blipFill>
                  <pic:spPr>
                    <a:xfrm>
                      <a:off x="0" y="0"/>
                      <a:ext cx="502920" cy="174625"/>
                    </a:xfrm>
                    <a:prstGeom prst="rect">
                      <a:avLst/>
                    </a:prstGeom>
                  </pic:spPr>
                </pic:pic>
              </a:graphicData>
            </a:graphic>
            <wp14:sizeRelH relativeFrom="page">
              <wp14:pctWidth>0</wp14:pctWidth>
            </wp14:sizeRelH>
            <wp14:sizeRelV relativeFrom="page">
              <wp14:pctHeight>0</wp14:pctHeight>
            </wp14:sizeRelV>
          </wp:anchor>
        </w:drawing>
      </w:r>
      <w:r w:rsidR="00E34DB6">
        <w:rPr>
          <w:rFonts w:ascii="Calibri" w:eastAsia="Calibri" w:hAnsi="Calibri" w:cs="Calibri"/>
          <w:b/>
          <w:color w:val="424242"/>
          <w:sz w:val="24"/>
          <w:szCs w:val="24"/>
        </w:rPr>
        <w:t xml:space="preserve">4.   </w:t>
      </w:r>
      <w:r w:rsidR="00E34DB6">
        <w:rPr>
          <w:rFonts w:ascii="Calibri" w:eastAsia="Calibri" w:hAnsi="Calibri" w:cs="Calibri"/>
          <w:color w:val="424242"/>
          <w:sz w:val="24"/>
          <w:szCs w:val="24"/>
        </w:rPr>
        <w:t>Once you have created your template and added the desired elements, tap the button at the bottom of the screen to save your template. A brief prompt confirming your template has been saved will then appear.</w:t>
      </w:r>
    </w:p>
    <w:p w14:paraId="587D99F4" w14:textId="77777777" w:rsidR="00BF49EA" w:rsidRDefault="0083253C">
      <w:pPr>
        <w:spacing w:line="200" w:lineRule="exact"/>
      </w:pPr>
      <w:r>
        <w:lastRenderedPageBreak/>
        <w:pict w14:anchorId="442F40D7">
          <v:group id="_x0000_s1081" alt="" style="position:absolute;margin-left:66.9pt;margin-top:57.6pt;width:233.55pt;height:413.15pt;z-index:-251655680;mso-position-horizontal-relative:page;mso-position-vertical-relative:page" coordorigin="1338,1152" coordsize="4671,8263">
            <v:shape id="_x0000_s1082" type="#_x0000_t75" alt="" style="position:absolute;left:1360;top:1152;width:4648;height:8263">
              <v:imagedata r:id="rId54" o:title=""/>
            </v:shape>
            <v:shape id="_x0000_s1083" alt="" style="position:absolute;left:1360;top:8212;width:1278;height:565" coordorigin="1360,8212" coordsize="1278,565" path="m1360,8777r1278,l2638,8212r-1278,l1360,8777xe" filled="f" strokecolor="red" strokeweight="2.25pt">
              <v:path arrowok="t"/>
            </v:shape>
            <v:shape id="_x0000_s1084" type="#_x0000_t75" alt="" style="position:absolute;left:2337;top:6029;width:948;height:391">
              <v:imagedata r:id="rId20" o:title=""/>
            </v:shape>
            <w10:wrap anchorx="page" anchory="page"/>
          </v:group>
        </w:pict>
      </w:r>
    </w:p>
    <w:p w14:paraId="6587FA3C" w14:textId="77777777" w:rsidR="00BF49EA" w:rsidRDefault="00BF49EA">
      <w:pPr>
        <w:spacing w:line="200" w:lineRule="exact"/>
      </w:pPr>
    </w:p>
    <w:p w14:paraId="2C97AC69" w14:textId="77777777" w:rsidR="00BF49EA" w:rsidRDefault="00BF49EA">
      <w:pPr>
        <w:spacing w:line="220" w:lineRule="exact"/>
        <w:rPr>
          <w:sz w:val="22"/>
          <w:szCs w:val="22"/>
        </w:rPr>
      </w:pPr>
    </w:p>
    <w:p w14:paraId="51BDFF1A" w14:textId="77777777" w:rsidR="00BF49EA" w:rsidRDefault="0083253C">
      <w:pPr>
        <w:ind w:left="5080"/>
      </w:pPr>
      <w:r>
        <w:pict w14:anchorId="560DC6FB">
          <v:group id="_x0000_s1078" alt="" style="position:absolute;left:0;text-align:left;margin-left:305.9pt;margin-top:166.45pt;width:25.95pt;height:14.95pt;z-index:-251654656;mso-position-horizontal-relative:page" coordorigin="6118,3329" coordsize="519,299">
            <v:shape id="_x0000_s1079" alt="" style="position:absolute;left:6140;top:3352;width:474;height:254" coordorigin="6140,3352" coordsize="474,254" path="m6487,3542r,64l6614,3479,6487,3352r,63l6140,3415r,127l6487,3542xe" fillcolor="#4f81bc" stroked="f">
              <v:path arrowok="t"/>
            </v:shape>
            <v:shape id="_x0000_s1080" alt="" style="position:absolute;left:6140;top:3352;width:474;height:254" coordorigin="6140,3352" coordsize="474,254" path="m6140,3415r347,l6487,3352r127,127l6487,3606r,-64l6140,3542r,-127xe" filled="f" strokecolor="#385d89" strokeweight="2pt">
              <v:path arrowok="t"/>
            </v:shape>
            <w10:wrap anchorx="page"/>
          </v:group>
        </w:pict>
      </w:r>
      <w:r>
        <w:rPr>
          <w:noProof/>
        </w:rPr>
        <w:pict w14:anchorId="73BA3E6E">
          <v:shape id="_x0000_i1031" type="#_x0000_t75" alt="" style="width:231pt;height:411pt;mso-width-percent:0;mso-height-percent:0;mso-width-percent:0;mso-height-percent:0">
            <v:imagedata r:id="rId55" o:title=""/>
          </v:shape>
        </w:pict>
      </w:r>
    </w:p>
    <w:p w14:paraId="00F062D0" w14:textId="77777777" w:rsidR="00BF49EA" w:rsidRDefault="00BF49EA">
      <w:pPr>
        <w:spacing w:before="7" w:line="160" w:lineRule="exact"/>
        <w:rPr>
          <w:sz w:val="17"/>
          <w:szCs w:val="17"/>
        </w:rPr>
      </w:pPr>
    </w:p>
    <w:p w14:paraId="210B7B4A" w14:textId="77777777" w:rsidR="00BF49EA" w:rsidRDefault="00BF49EA">
      <w:pPr>
        <w:spacing w:line="200" w:lineRule="exact"/>
      </w:pPr>
    </w:p>
    <w:p w14:paraId="5085826D" w14:textId="77777777" w:rsidR="00BF49EA" w:rsidRDefault="00BF49EA">
      <w:pPr>
        <w:spacing w:line="200" w:lineRule="exact"/>
      </w:pPr>
    </w:p>
    <w:p w14:paraId="2CE96BF3" w14:textId="77777777" w:rsidR="00BF49EA" w:rsidRDefault="00BF49EA">
      <w:pPr>
        <w:spacing w:line="200" w:lineRule="exact"/>
      </w:pPr>
    </w:p>
    <w:p w14:paraId="040CB1DF" w14:textId="77777777" w:rsidR="00BF49EA" w:rsidRDefault="0083253C">
      <w:pPr>
        <w:spacing w:before="7"/>
        <w:ind w:left="721" w:right="616" w:hanging="360"/>
        <w:rPr>
          <w:rFonts w:ascii="Calibri" w:eastAsia="Calibri" w:hAnsi="Calibri" w:cs="Calibri"/>
          <w:color w:val="424242"/>
          <w:sz w:val="24"/>
          <w:szCs w:val="24"/>
        </w:rPr>
      </w:pPr>
      <w:r>
        <w:pict w14:anchorId="72C7A74C">
          <v:shape id="_x0000_s1077" type="#_x0000_t75" alt="" style="position:absolute;left:0;text-align:left;margin-left:320.5pt;margin-top:-.95pt;width:47.4pt;height:19.55pt;z-index:-251653632;mso-wrap-edited:f;mso-width-percent:0;mso-height-percent:0;mso-position-horizontal-relative:page;mso-width-percent:0;mso-height-percent:0">
            <v:imagedata r:id="rId20" o:title=""/>
            <w10:wrap anchorx="page"/>
          </v:shape>
        </w:pict>
      </w:r>
      <w:r w:rsidR="00E34DB6">
        <w:rPr>
          <w:rFonts w:ascii="Calibri" w:eastAsia="Calibri" w:hAnsi="Calibri" w:cs="Calibri"/>
          <w:b/>
          <w:color w:val="424242"/>
          <w:sz w:val="24"/>
          <w:szCs w:val="24"/>
        </w:rPr>
        <w:t xml:space="preserve">5.   </w:t>
      </w:r>
      <w:r w:rsidR="00E34DB6">
        <w:rPr>
          <w:rFonts w:ascii="Calibri" w:eastAsia="Calibri" w:hAnsi="Calibri" w:cs="Calibri"/>
          <w:color w:val="424242"/>
          <w:sz w:val="24"/>
          <w:szCs w:val="24"/>
        </w:rPr>
        <w:t>To return to the main menu, tap on the                        button   at   the   bottom   of   the screen.</w:t>
      </w:r>
    </w:p>
    <w:p w14:paraId="70965975" w14:textId="77777777" w:rsidR="00CC4BC0" w:rsidRDefault="00CC4BC0">
      <w:pPr>
        <w:spacing w:before="7"/>
        <w:ind w:left="721" w:right="616" w:hanging="360"/>
        <w:rPr>
          <w:rFonts w:ascii="Calibri" w:eastAsia="Calibri" w:hAnsi="Calibri" w:cs="Calibri"/>
          <w:color w:val="424242"/>
          <w:sz w:val="24"/>
          <w:szCs w:val="24"/>
        </w:rPr>
      </w:pPr>
    </w:p>
    <w:p w14:paraId="4772DA0E" w14:textId="77777777" w:rsidR="00CC4BC0" w:rsidRDefault="00CC4BC0">
      <w:pPr>
        <w:spacing w:before="7"/>
        <w:ind w:left="721" w:right="616" w:hanging="360"/>
        <w:rPr>
          <w:rFonts w:ascii="Calibri" w:eastAsia="Calibri" w:hAnsi="Calibri" w:cs="Calibri"/>
          <w:color w:val="424242"/>
          <w:sz w:val="24"/>
          <w:szCs w:val="24"/>
        </w:rPr>
      </w:pPr>
    </w:p>
    <w:p w14:paraId="33D9F08D" w14:textId="77777777" w:rsidR="00CC4BC0" w:rsidRDefault="00CC4BC0">
      <w:pPr>
        <w:spacing w:before="7"/>
        <w:ind w:left="721" w:right="616" w:hanging="360"/>
        <w:rPr>
          <w:rFonts w:ascii="Calibri" w:eastAsia="Calibri" w:hAnsi="Calibri" w:cs="Calibri"/>
          <w:sz w:val="24"/>
          <w:szCs w:val="24"/>
        </w:rPr>
      </w:pPr>
    </w:p>
    <w:p w14:paraId="2E3333C5" w14:textId="77777777" w:rsidR="00CC4BC0" w:rsidRDefault="00CC4BC0">
      <w:pPr>
        <w:spacing w:before="7"/>
        <w:ind w:left="721" w:right="616" w:hanging="360"/>
        <w:rPr>
          <w:rFonts w:ascii="Calibri" w:eastAsia="Calibri" w:hAnsi="Calibri" w:cs="Calibri"/>
          <w:sz w:val="24"/>
          <w:szCs w:val="24"/>
        </w:rPr>
      </w:pPr>
    </w:p>
    <w:p w14:paraId="61EB272B" w14:textId="77777777" w:rsidR="00CC4BC0" w:rsidRDefault="00CC4BC0">
      <w:pPr>
        <w:spacing w:before="7"/>
        <w:ind w:left="721" w:right="616" w:hanging="360"/>
        <w:rPr>
          <w:rFonts w:ascii="Calibri" w:eastAsia="Calibri" w:hAnsi="Calibri" w:cs="Calibri"/>
          <w:sz w:val="24"/>
          <w:szCs w:val="24"/>
        </w:rPr>
      </w:pPr>
    </w:p>
    <w:p w14:paraId="68BFEFB9" w14:textId="77777777" w:rsidR="00CC4BC0" w:rsidRDefault="00CC4BC0">
      <w:pPr>
        <w:spacing w:before="7"/>
        <w:ind w:left="721" w:right="616" w:hanging="360"/>
        <w:rPr>
          <w:rFonts w:ascii="Calibri" w:eastAsia="Calibri" w:hAnsi="Calibri" w:cs="Calibri"/>
          <w:sz w:val="24"/>
          <w:szCs w:val="24"/>
        </w:rPr>
      </w:pPr>
    </w:p>
    <w:p w14:paraId="4259254E" w14:textId="77777777" w:rsidR="00CC4BC0" w:rsidRDefault="00CC4BC0">
      <w:pPr>
        <w:spacing w:before="7"/>
        <w:ind w:left="721" w:right="616" w:hanging="360"/>
        <w:rPr>
          <w:rFonts w:ascii="Calibri" w:eastAsia="Calibri" w:hAnsi="Calibri" w:cs="Calibri"/>
          <w:sz w:val="24"/>
          <w:szCs w:val="24"/>
        </w:rPr>
      </w:pPr>
    </w:p>
    <w:p w14:paraId="1D18E461" w14:textId="77777777" w:rsidR="00CC4BC0" w:rsidRDefault="00CC4BC0">
      <w:pPr>
        <w:spacing w:before="7"/>
        <w:ind w:left="721" w:right="616" w:hanging="360"/>
        <w:rPr>
          <w:rFonts w:ascii="Calibri" w:eastAsia="Calibri" w:hAnsi="Calibri" w:cs="Calibri"/>
          <w:sz w:val="24"/>
          <w:szCs w:val="24"/>
        </w:rPr>
      </w:pPr>
    </w:p>
    <w:p w14:paraId="58C4D53F" w14:textId="77777777" w:rsidR="00CC4BC0" w:rsidRDefault="00CC4BC0">
      <w:pPr>
        <w:spacing w:before="7"/>
        <w:ind w:left="721" w:right="616" w:hanging="360"/>
        <w:rPr>
          <w:rFonts w:ascii="Calibri" w:eastAsia="Calibri" w:hAnsi="Calibri" w:cs="Calibri"/>
          <w:sz w:val="24"/>
          <w:szCs w:val="24"/>
        </w:rPr>
      </w:pPr>
    </w:p>
    <w:p w14:paraId="34316065" w14:textId="77777777" w:rsidR="00CC4BC0" w:rsidRDefault="00CC4BC0">
      <w:pPr>
        <w:spacing w:before="7"/>
        <w:ind w:left="721" w:right="616" w:hanging="360"/>
        <w:rPr>
          <w:rFonts w:ascii="Calibri" w:eastAsia="Calibri" w:hAnsi="Calibri" w:cs="Calibri"/>
          <w:sz w:val="24"/>
          <w:szCs w:val="24"/>
        </w:rPr>
      </w:pPr>
    </w:p>
    <w:p w14:paraId="25FCD142" w14:textId="77777777" w:rsidR="00CC4BC0" w:rsidRDefault="00CC4BC0">
      <w:pPr>
        <w:spacing w:before="7"/>
        <w:ind w:left="721" w:right="616" w:hanging="360"/>
        <w:rPr>
          <w:rFonts w:ascii="Calibri" w:eastAsia="Calibri" w:hAnsi="Calibri" w:cs="Calibri"/>
          <w:sz w:val="24"/>
          <w:szCs w:val="24"/>
        </w:rPr>
      </w:pPr>
    </w:p>
    <w:p w14:paraId="39613B95" w14:textId="77777777" w:rsidR="00CC4BC0" w:rsidRDefault="00CC4BC0">
      <w:pPr>
        <w:spacing w:before="7"/>
        <w:ind w:left="721" w:right="616" w:hanging="360"/>
        <w:rPr>
          <w:rFonts w:ascii="Calibri" w:eastAsia="Calibri" w:hAnsi="Calibri" w:cs="Calibri"/>
          <w:sz w:val="24"/>
          <w:szCs w:val="24"/>
        </w:rPr>
      </w:pPr>
    </w:p>
    <w:p w14:paraId="0BFD9737" w14:textId="77777777" w:rsidR="00CC4BC0" w:rsidRDefault="00CC4BC0">
      <w:pPr>
        <w:spacing w:before="7"/>
        <w:ind w:left="721" w:right="616" w:hanging="360"/>
        <w:rPr>
          <w:rFonts w:ascii="Calibri" w:eastAsia="Calibri" w:hAnsi="Calibri" w:cs="Calibri"/>
          <w:sz w:val="24"/>
          <w:szCs w:val="24"/>
        </w:rPr>
      </w:pPr>
    </w:p>
    <w:p w14:paraId="11DF0B11" w14:textId="3463C69D" w:rsidR="00CC4BC0" w:rsidRPr="00CC4BC0" w:rsidRDefault="00CC4BC0">
      <w:pPr>
        <w:spacing w:before="7"/>
        <w:ind w:left="721" w:right="616" w:hanging="360"/>
        <w:rPr>
          <w:rStyle w:val="Hyperlink"/>
          <w:rFonts w:ascii="Calibri" w:eastAsia="Calibri" w:hAnsi="Calibri" w:cs="Calibri"/>
          <w:sz w:val="28"/>
          <w:szCs w:val="28"/>
        </w:rPr>
        <w:sectPr w:rsidR="00CC4BC0" w:rsidRPr="00CC4BC0">
          <w:pgSz w:w="12240" w:h="15840"/>
          <w:pgMar w:top="520" w:right="720" w:bottom="280" w:left="1720" w:header="319" w:footer="0" w:gutter="0"/>
          <w:cols w:space="720"/>
        </w:sectPr>
      </w:pPr>
      <w:r>
        <w:rPr>
          <w:rFonts w:ascii="Calibri" w:eastAsia="Calibri" w:hAnsi="Calibri" w:cs="Calibri"/>
          <w:sz w:val="28"/>
          <w:szCs w:val="28"/>
        </w:rPr>
        <w:fldChar w:fldCharType="begin"/>
      </w:r>
      <w:r>
        <w:rPr>
          <w:rFonts w:ascii="Calibri" w:eastAsia="Calibri" w:hAnsi="Calibri" w:cs="Calibri"/>
          <w:sz w:val="28"/>
          <w:szCs w:val="28"/>
        </w:rPr>
        <w:instrText xml:space="preserve"> HYPERLINK  \l "Contents" </w:instrText>
      </w:r>
      <w:r>
        <w:rPr>
          <w:rFonts w:ascii="Calibri" w:eastAsia="Calibri" w:hAnsi="Calibri" w:cs="Calibri"/>
          <w:sz w:val="28"/>
          <w:szCs w:val="28"/>
        </w:rPr>
      </w:r>
      <w:r>
        <w:rPr>
          <w:rFonts w:ascii="Calibri" w:eastAsia="Calibri" w:hAnsi="Calibri" w:cs="Calibri"/>
          <w:sz w:val="28"/>
          <w:szCs w:val="28"/>
        </w:rPr>
        <w:fldChar w:fldCharType="separate"/>
      </w:r>
      <w:r w:rsidRPr="00CC4BC0">
        <w:rPr>
          <w:rStyle w:val="Hyperlink"/>
          <w:rFonts w:ascii="Calibri" w:eastAsia="Calibri" w:hAnsi="Calibri" w:cs="Calibri"/>
          <w:sz w:val="28"/>
          <w:szCs w:val="28"/>
        </w:rPr>
        <w:t>BACK TO CONTEN</w:t>
      </w:r>
      <w:r w:rsidRPr="00CC4BC0">
        <w:rPr>
          <w:rStyle w:val="Hyperlink"/>
          <w:rFonts w:ascii="Calibri" w:eastAsia="Calibri" w:hAnsi="Calibri" w:cs="Calibri"/>
          <w:sz w:val="28"/>
          <w:szCs w:val="28"/>
        </w:rPr>
        <w:t>T</w:t>
      </w:r>
      <w:r w:rsidRPr="00CC4BC0">
        <w:rPr>
          <w:rStyle w:val="Hyperlink"/>
          <w:rFonts w:ascii="Calibri" w:eastAsia="Calibri" w:hAnsi="Calibri" w:cs="Calibri"/>
          <w:sz w:val="28"/>
          <w:szCs w:val="28"/>
        </w:rPr>
        <w:t>S PAGE</w:t>
      </w:r>
    </w:p>
    <w:p w14:paraId="34B85116" w14:textId="2494B6DE" w:rsidR="00BF49EA" w:rsidRDefault="00CC4BC0">
      <w:pPr>
        <w:spacing w:before="4" w:line="160" w:lineRule="exact"/>
        <w:rPr>
          <w:sz w:val="16"/>
          <w:szCs w:val="16"/>
        </w:rPr>
      </w:pPr>
      <w:r>
        <w:rPr>
          <w:rFonts w:ascii="Calibri" w:eastAsia="Calibri" w:hAnsi="Calibri" w:cs="Calibri"/>
          <w:sz w:val="28"/>
          <w:szCs w:val="28"/>
        </w:rPr>
        <w:lastRenderedPageBreak/>
        <w:fldChar w:fldCharType="end"/>
      </w:r>
    </w:p>
    <w:p w14:paraId="1E0B7E87" w14:textId="77777777" w:rsidR="00BF49EA" w:rsidRDefault="00BF49EA">
      <w:pPr>
        <w:spacing w:line="200" w:lineRule="exact"/>
      </w:pPr>
    </w:p>
    <w:p w14:paraId="3A01CA19" w14:textId="77777777" w:rsidR="00BF49EA" w:rsidRDefault="00BF49EA">
      <w:pPr>
        <w:spacing w:line="200" w:lineRule="exact"/>
      </w:pPr>
    </w:p>
    <w:p w14:paraId="71B2FEBD" w14:textId="77777777" w:rsidR="00BF49EA" w:rsidRDefault="00BF49EA">
      <w:pPr>
        <w:spacing w:line="200" w:lineRule="exact"/>
      </w:pPr>
    </w:p>
    <w:p w14:paraId="7AE39ACF" w14:textId="77777777" w:rsidR="00BF49EA" w:rsidRPr="004D759A" w:rsidRDefault="00E34DB6" w:rsidP="00296D0D">
      <w:pPr>
        <w:spacing w:line="600" w:lineRule="exact"/>
        <w:ind w:left="101"/>
        <w:jc w:val="center"/>
        <w:rPr>
          <w:rFonts w:ascii="Calibri" w:eastAsia="Calibri" w:hAnsi="Calibri" w:cs="Calibri"/>
          <w:sz w:val="52"/>
          <w:szCs w:val="52"/>
        </w:rPr>
      </w:pPr>
      <w:r w:rsidRPr="004D759A">
        <w:rPr>
          <w:rFonts w:ascii="Calibri" w:eastAsia="Calibri" w:hAnsi="Calibri" w:cs="Calibri"/>
          <w:b/>
          <w:color w:val="424242"/>
          <w:w w:val="99"/>
          <w:position w:val="2"/>
          <w:sz w:val="52"/>
          <w:szCs w:val="52"/>
          <w:u w:val="thick" w:color="424242"/>
        </w:rPr>
        <w:t>SECTION FOUR: EDIT</w:t>
      </w:r>
      <w:r w:rsidR="004D759A">
        <w:rPr>
          <w:rFonts w:ascii="Calibri" w:eastAsia="Calibri" w:hAnsi="Calibri" w:cs="Calibri"/>
          <w:b/>
          <w:color w:val="424242"/>
          <w:w w:val="99"/>
          <w:position w:val="2"/>
          <w:sz w:val="52"/>
          <w:szCs w:val="52"/>
          <w:u w:val="thick" w:color="424242"/>
        </w:rPr>
        <w:t>ING A</w:t>
      </w:r>
      <w:r w:rsidRPr="004D759A">
        <w:rPr>
          <w:rFonts w:ascii="Calibri" w:eastAsia="Calibri" w:hAnsi="Calibri" w:cs="Calibri"/>
          <w:b/>
          <w:color w:val="424242"/>
          <w:w w:val="99"/>
          <w:position w:val="2"/>
          <w:sz w:val="52"/>
          <w:szCs w:val="52"/>
          <w:u w:val="thick" w:color="424242"/>
        </w:rPr>
        <w:t xml:space="preserve"> TEMPLATE</w:t>
      </w:r>
      <w:bookmarkStart w:id="7" w:name="Edit"/>
      <w:bookmarkEnd w:id="7"/>
    </w:p>
    <w:p w14:paraId="08B6E4AC" w14:textId="77777777" w:rsidR="00BF49EA" w:rsidRDefault="00BF49EA">
      <w:pPr>
        <w:spacing w:before="7" w:line="100" w:lineRule="exact"/>
        <w:rPr>
          <w:sz w:val="10"/>
          <w:szCs w:val="10"/>
        </w:rPr>
      </w:pPr>
    </w:p>
    <w:p w14:paraId="6B6F5C7E" w14:textId="77777777" w:rsidR="00BF49EA" w:rsidRDefault="00BF49EA">
      <w:pPr>
        <w:spacing w:line="200" w:lineRule="exact"/>
      </w:pPr>
    </w:p>
    <w:p w14:paraId="2A3C4EF4" w14:textId="77777777" w:rsidR="00BF49EA" w:rsidRDefault="00A77FDE">
      <w:pPr>
        <w:spacing w:before="7"/>
        <w:ind w:left="461"/>
        <w:rPr>
          <w:rFonts w:ascii="Calibri" w:eastAsia="Calibri" w:hAnsi="Calibri" w:cs="Calibri"/>
          <w:sz w:val="24"/>
          <w:szCs w:val="24"/>
        </w:rPr>
      </w:pPr>
      <w:r>
        <w:rPr>
          <w:noProof/>
        </w:rPr>
        <w:drawing>
          <wp:anchor distT="0" distB="0" distL="114300" distR="114300" simplePos="0" relativeHeight="251703808" behindDoc="0" locked="0" layoutInCell="1" allowOverlap="1" wp14:anchorId="7E894950" wp14:editId="73CE864F">
            <wp:simplePos x="0" y="0"/>
            <wp:positionH relativeFrom="column">
              <wp:posOffset>1866900</wp:posOffset>
            </wp:positionH>
            <wp:positionV relativeFrom="paragraph">
              <wp:posOffset>196850</wp:posOffset>
            </wp:positionV>
            <wp:extent cx="1181100" cy="215900"/>
            <wp:effectExtent l="0" t="0" r="0" b="0"/>
            <wp:wrapSquare wrapText="bothSides"/>
            <wp:docPr id="113" name="Picture 113" descr="A picture containing tennis, hitting, bal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8110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E34DB6">
        <w:rPr>
          <w:rFonts w:ascii="Calibri" w:eastAsia="Calibri" w:hAnsi="Calibri" w:cs="Calibri"/>
          <w:b/>
          <w:color w:val="424242"/>
          <w:sz w:val="24"/>
          <w:szCs w:val="24"/>
        </w:rPr>
        <w:t xml:space="preserve">1.   </w:t>
      </w:r>
      <w:r w:rsidR="00E34DB6">
        <w:rPr>
          <w:rFonts w:ascii="Calibri" w:eastAsia="Calibri" w:hAnsi="Calibri" w:cs="Calibri"/>
          <w:color w:val="424242"/>
          <w:sz w:val="24"/>
          <w:szCs w:val="24"/>
        </w:rPr>
        <w:t>To commence the process of editing an existing template that has already been created</w:t>
      </w:r>
    </w:p>
    <w:p w14:paraId="66AD9FCF" w14:textId="77777777" w:rsidR="00BF49EA" w:rsidRDefault="00E34DB6">
      <w:pPr>
        <w:ind w:left="821"/>
        <w:rPr>
          <w:rFonts w:ascii="Calibri" w:eastAsia="Calibri" w:hAnsi="Calibri" w:cs="Calibri"/>
          <w:color w:val="424242"/>
          <w:sz w:val="24"/>
          <w:szCs w:val="24"/>
        </w:rPr>
      </w:pPr>
      <w:r>
        <w:rPr>
          <w:rFonts w:ascii="Calibri" w:eastAsia="Calibri" w:hAnsi="Calibri" w:cs="Calibri"/>
          <w:color w:val="424242"/>
          <w:sz w:val="24"/>
          <w:szCs w:val="24"/>
        </w:rPr>
        <w:t xml:space="preserve">and saved, tap the </w:t>
      </w:r>
      <w:r w:rsidR="00A77FDE">
        <w:rPr>
          <w:rFonts w:ascii="Calibri" w:eastAsia="Calibri" w:hAnsi="Calibri" w:cs="Calibri"/>
          <w:color w:val="424242"/>
          <w:sz w:val="24"/>
          <w:szCs w:val="24"/>
        </w:rPr>
        <w:t xml:space="preserve"> </w:t>
      </w:r>
      <w:r>
        <w:rPr>
          <w:rFonts w:ascii="Calibri" w:eastAsia="Calibri" w:hAnsi="Calibri" w:cs="Calibri"/>
          <w:color w:val="424242"/>
          <w:sz w:val="24"/>
          <w:szCs w:val="24"/>
        </w:rPr>
        <w:t>button on the main menu screen.</w:t>
      </w:r>
    </w:p>
    <w:p w14:paraId="2DD8B8BE" w14:textId="77777777" w:rsidR="00A77FDE" w:rsidRDefault="00A77FDE">
      <w:pPr>
        <w:ind w:left="821"/>
        <w:rPr>
          <w:rFonts w:ascii="Calibri" w:eastAsia="Calibri" w:hAnsi="Calibri" w:cs="Calibri"/>
          <w:color w:val="424242"/>
          <w:sz w:val="24"/>
          <w:szCs w:val="24"/>
        </w:rPr>
      </w:pPr>
    </w:p>
    <w:p w14:paraId="6E34241E" w14:textId="77777777" w:rsidR="00A77FDE" w:rsidRDefault="0083253C">
      <w:pPr>
        <w:ind w:left="821"/>
        <w:rPr>
          <w:rFonts w:ascii="Calibri" w:eastAsia="Calibri" w:hAnsi="Calibri" w:cs="Calibri"/>
          <w:sz w:val="24"/>
          <w:szCs w:val="24"/>
        </w:rPr>
      </w:pPr>
      <w:r>
        <w:pict w14:anchorId="242D333B">
          <v:group id="_x0000_s1074" alt="" style="position:absolute;left:0;text-align:left;margin-left:241pt;margin-top:4pt;width:174.75pt;height:310.65pt;z-index:-251652608;mso-position-horizontal-relative:page" coordorigin="4820,497" coordsize="3495,6213">
            <v:shape id="_x0000_s1075" type="#_x0000_t75" alt="" style="position:absolute;left:4820;top:497;width:3495;height:6213">
              <v:imagedata r:id="rId15" o:title=""/>
            </v:shape>
            <v:shape id="_x0000_s1076" alt="" style="position:absolute;left:5656;top:2849;width:1851;height:457" coordorigin="5656,2849" coordsize="1851,457" path="m5656,3306r1851,l7507,2849r-1851,l5656,3306xe" filled="f" strokecolor="red" strokeweight="2.25pt">
              <v:path arrowok="t"/>
            </v:shape>
            <w10:wrap anchorx="page"/>
          </v:group>
        </w:pict>
      </w:r>
    </w:p>
    <w:p w14:paraId="615A7D98" w14:textId="77777777" w:rsidR="00BF49EA" w:rsidRDefault="00BF49EA">
      <w:pPr>
        <w:spacing w:before="8" w:line="100" w:lineRule="exact"/>
        <w:rPr>
          <w:sz w:val="10"/>
          <w:szCs w:val="10"/>
        </w:rPr>
      </w:pPr>
    </w:p>
    <w:p w14:paraId="6791233B" w14:textId="77777777" w:rsidR="00BF49EA" w:rsidRDefault="00BF49EA">
      <w:pPr>
        <w:spacing w:line="200" w:lineRule="exact"/>
      </w:pPr>
    </w:p>
    <w:p w14:paraId="460187AB" w14:textId="77777777" w:rsidR="00BF49EA" w:rsidRDefault="00BF49EA">
      <w:pPr>
        <w:spacing w:line="200" w:lineRule="exact"/>
      </w:pPr>
    </w:p>
    <w:p w14:paraId="43BE80EA" w14:textId="77777777" w:rsidR="00BF49EA" w:rsidRDefault="00BF49EA">
      <w:pPr>
        <w:spacing w:line="200" w:lineRule="exact"/>
      </w:pPr>
    </w:p>
    <w:p w14:paraId="7E646A05" w14:textId="77777777" w:rsidR="00BF49EA" w:rsidRDefault="00BF49EA">
      <w:pPr>
        <w:spacing w:line="200" w:lineRule="exact"/>
      </w:pPr>
    </w:p>
    <w:p w14:paraId="6D4439ED" w14:textId="77777777" w:rsidR="00BF49EA" w:rsidRDefault="00BF49EA">
      <w:pPr>
        <w:spacing w:line="200" w:lineRule="exact"/>
      </w:pPr>
    </w:p>
    <w:p w14:paraId="6D6F1987" w14:textId="77777777" w:rsidR="00BF49EA" w:rsidRDefault="00BF49EA">
      <w:pPr>
        <w:spacing w:line="200" w:lineRule="exact"/>
      </w:pPr>
    </w:p>
    <w:p w14:paraId="5A33478D" w14:textId="77777777" w:rsidR="00BF49EA" w:rsidRDefault="00BF49EA">
      <w:pPr>
        <w:spacing w:line="200" w:lineRule="exact"/>
      </w:pPr>
    </w:p>
    <w:p w14:paraId="7C4CE1A2" w14:textId="77777777" w:rsidR="00BF49EA" w:rsidRDefault="00BF49EA">
      <w:pPr>
        <w:spacing w:line="200" w:lineRule="exact"/>
      </w:pPr>
    </w:p>
    <w:p w14:paraId="2C78F5E5" w14:textId="77777777" w:rsidR="00BF49EA" w:rsidRDefault="00BF49EA">
      <w:pPr>
        <w:spacing w:line="200" w:lineRule="exact"/>
      </w:pPr>
    </w:p>
    <w:p w14:paraId="377E175A" w14:textId="77777777" w:rsidR="00BF49EA" w:rsidRDefault="00BF49EA">
      <w:pPr>
        <w:spacing w:line="200" w:lineRule="exact"/>
      </w:pPr>
    </w:p>
    <w:p w14:paraId="7B52A445" w14:textId="77777777" w:rsidR="00BF49EA" w:rsidRDefault="00BF49EA">
      <w:pPr>
        <w:spacing w:line="200" w:lineRule="exact"/>
      </w:pPr>
    </w:p>
    <w:p w14:paraId="2C74DD55" w14:textId="77777777" w:rsidR="00BF49EA" w:rsidRDefault="00BF49EA">
      <w:pPr>
        <w:spacing w:line="200" w:lineRule="exact"/>
      </w:pPr>
    </w:p>
    <w:p w14:paraId="1A5BDFDF" w14:textId="77777777" w:rsidR="00BF49EA" w:rsidRDefault="00BF49EA">
      <w:pPr>
        <w:spacing w:line="200" w:lineRule="exact"/>
      </w:pPr>
    </w:p>
    <w:p w14:paraId="51A82742" w14:textId="77777777" w:rsidR="00BF49EA" w:rsidRDefault="00BF49EA">
      <w:pPr>
        <w:spacing w:line="200" w:lineRule="exact"/>
      </w:pPr>
    </w:p>
    <w:p w14:paraId="3AF6E020" w14:textId="77777777" w:rsidR="00BF49EA" w:rsidRDefault="00BF49EA">
      <w:pPr>
        <w:spacing w:line="200" w:lineRule="exact"/>
      </w:pPr>
    </w:p>
    <w:p w14:paraId="2C00FA9A" w14:textId="77777777" w:rsidR="00BF49EA" w:rsidRDefault="00BF49EA">
      <w:pPr>
        <w:spacing w:line="200" w:lineRule="exact"/>
      </w:pPr>
    </w:p>
    <w:p w14:paraId="3C9AAAA8" w14:textId="77777777" w:rsidR="00BF49EA" w:rsidRDefault="00BF49EA">
      <w:pPr>
        <w:spacing w:line="200" w:lineRule="exact"/>
      </w:pPr>
    </w:p>
    <w:p w14:paraId="1491B82A" w14:textId="77777777" w:rsidR="00BF49EA" w:rsidRDefault="00BF49EA">
      <w:pPr>
        <w:spacing w:line="200" w:lineRule="exact"/>
      </w:pPr>
    </w:p>
    <w:p w14:paraId="3552E186" w14:textId="77777777" w:rsidR="00BF49EA" w:rsidRDefault="00BF49EA">
      <w:pPr>
        <w:spacing w:line="200" w:lineRule="exact"/>
      </w:pPr>
    </w:p>
    <w:p w14:paraId="47A2A958" w14:textId="77777777" w:rsidR="00BF49EA" w:rsidRDefault="00BF49EA">
      <w:pPr>
        <w:spacing w:line="200" w:lineRule="exact"/>
      </w:pPr>
    </w:p>
    <w:p w14:paraId="464782BD" w14:textId="77777777" w:rsidR="00BF49EA" w:rsidRDefault="00BF49EA">
      <w:pPr>
        <w:spacing w:line="200" w:lineRule="exact"/>
      </w:pPr>
    </w:p>
    <w:p w14:paraId="406F6A78" w14:textId="77777777" w:rsidR="00BF49EA" w:rsidRDefault="00BF49EA">
      <w:pPr>
        <w:spacing w:line="200" w:lineRule="exact"/>
      </w:pPr>
    </w:p>
    <w:p w14:paraId="0D546752" w14:textId="77777777" w:rsidR="00BF49EA" w:rsidRDefault="00BF49EA">
      <w:pPr>
        <w:spacing w:line="200" w:lineRule="exact"/>
      </w:pPr>
    </w:p>
    <w:p w14:paraId="7A0C7393" w14:textId="77777777" w:rsidR="00BF49EA" w:rsidRDefault="00BF49EA">
      <w:pPr>
        <w:spacing w:line="200" w:lineRule="exact"/>
      </w:pPr>
    </w:p>
    <w:p w14:paraId="4ABAD6D9" w14:textId="77777777" w:rsidR="00BF49EA" w:rsidRDefault="00BF49EA">
      <w:pPr>
        <w:spacing w:line="200" w:lineRule="exact"/>
      </w:pPr>
    </w:p>
    <w:p w14:paraId="7CD113D3" w14:textId="77777777" w:rsidR="00BF49EA" w:rsidRDefault="00BF49EA">
      <w:pPr>
        <w:spacing w:line="200" w:lineRule="exact"/>
      </w:pPr>
    </w:p>
    <w:p w14:paraId="7BF2936A" w14:textId="77777777" w:rsidR="00BF49EA" w:rsidRDefault="00BF49EA">
      <w:pPr>
        <w:spacing w:line="200" w:lineRule="exact"/>
      </w:pPr>
    </w:p>
    <w:p w14:paraId="240E3CD3" w14:textId="77777777" w:rsidR="00BF49EA" w:rsidRDefault="00BF49EA">
      <w:pPr>
        <w:spacing w:line="200" w:lineRule="exact"/>
      </w:pPr>
    </w:p>
    <w:p w14:paraId="5140331B" w14:textId="77777777" w:rsidR="00BF49EA" w:rsidRDefault="00BF49EA">
      <w:pPr>
        <w:spacing w:line="200" w:lineRule="exact"/>
      </w:pPr>
    </w:p>
    <w:p w14:paraId="26F58573" w14:textId="77777777" w:rsidR="00BF49EA" w:rsidRDefault="00BF49EA">
      <w:pPr>
        <w:spacing w:line="200" w:lineRule="exact"/>
      </w:pPr>
    </w:p>
    <w:p w14:paraId="340D632C" w14:textId="77777777" w:rsidR="00BF49EA" w:rsidRDefault="00BF49EA">
      <w:pPr>
        <w:spacing w:line="200" w:lineRule="exact"/>
      </w:pPr>
    </w:p>
    <w:p w14:paraId="00A25306" w14:textId="77777777" w:rsidR="00BF49EA" w:rsidRDefault="00BF49EA">
      <w:pPr>
        <w:spacing w:line="200" w:lineRule="exact"/>
      </w:pPr>
    </w:p>
    <w:p w14:paraId="6E57BDF5" w14:textId="77777777" w:rsidR="00BF49EA" w:rsidRDefault="0083253C">
      <w:pPr>
        <w:ind w:left="821" w:right="74" w:hanging="360"/>
        <w:rPr>
          <w:rFonts w:ascii="Calibri" w:eastAsia="Calibri" w:hAnsi="Calibri" w:cs="Calibri"/>
          <w:sz w:val="24"/>
          <w:szCs w:val="24"/>
        </w:rPr>
        <w:sectPr w:rsidR="00BF49EA">
          <w:pgSz w:w="12240" w:h="15840"/>
          <w:pgMar w:top="520" w:right="1260" w:bottom="280" w:left="1620" w:header="319" w:footer="0" w:gutter="0"/>
          <w:cols w:space="720"/>
        </w:sectPr>
      </w:pPr>
      <w:r>
        <w:pict w14:anchorId="02CD04A5">
          <v:group id="_x0000_s1071" alt="" style="position:absolute;left:0;text-align:left;margin-left:200pt;margin-top:49.45pt;width:255.8pt;height:176.5pt;z-index:-251651584;mso-position-horizontal-relative:page" coordorigin="4000,989" coordsize="5116,3530">
            <v:shape id="_x0000_s1072" type="#_x0000_t75" alt="" style="position:absolute;left:4000;top:989;width:5116;height:3530">
              <v:imagedata r:id="rId57" o:title=""/>
            </v:shape>
            <v:shape id="_x0000_s1073" alt="" style="position:absolute;left:4400;top:2789;width:4280;height:740" coordorigin="4400,2789" coordsize="4280,740" path="m4400,3529r4280,l8680,2789r-4280,l4400,3529xe" filled="f" strokecolor="red" strokeweight="2.25pt">
              <v:path arrowok="t"/>
            </v:shape>
            <w10:wrap anchorx="page"/>
          </v:group>
        </w:pict>
      </w:r>
      <w:r w:rsidR="00E34DB6">
        <w:rPr>
          <w:rFonts w:ascii="Calibri" w:eastAsia="Calibri" w:hAnsi="Calibri" w:cs="Calibri"/>
          <w:b/>
          <w:color w:val="424242"/>
          <w:sz w:val="24"/>
          <w:szCs w:val="24"/>
        </w:rPr>
        <w:t xml:space="preserve">2.   </w:t>
      </w:r>
      <w:r w:rsidR="00E34DB6">
        <w:rPr>
          <w:rFonts w:ascii="Calibri" w:eastAsia="Calibri" w:hAnsi="Calibri" w:cs="Calibri"/>
          <w:color w:val="424242"/>
          <w:sz w:val="24"/>
          <w:szCs w:val="24"/>
        </w:rPr>
        <w:t>A prompt will appear in front of the main menu, asking you to choose the file you wish to edit. Select the template you have already created and saved.</w:t>
      </w:r>
    </w:p>
    <w:p w14:paraId="371F435C" w14:textId="77777777" w:rsidR="00BF49EA" w:rsidRDefault="00BF49EA">
      <w:pPr>
        <w:spacing w:line="200" w:lineRule="exact"/>
      </w:pPr>
    </w:p>
    <w:p w14:paraId="45680041" w14:textId="77777777" w:rsidR="00BF49EA" w:rsidRDefault="00BF49EA">
      <w:pPr>
        <w:spacing w:line="200" w:lineRule="exact"/>
      </w:pPr>
    </w:p>
    <w:p w14:paraId="41DEA3AA" w14:textId="77777777" w:rsidR="00BF49EA" w:rsidRDefault="00BF49EA">
      <w:pPr>
        <w:spacing w:line="200" w:lineRule="exact"/>
      </w:pPr>
    </w:p>
    <w:p w14:paraId="153999BC" w14:textId="77777777" w:rsidR="00BF49EA" w:rsidRDefault="00E34DB6">
      <w:pPr>
        <w:spacing w:before="7"/>
        <w:ind w:left="721" w:right="57" w:hanging="360"/>
        <w:rPr>
          <w:rFonts w:ascii="Calibri" w:eastAsia="Calibri" w:hAnsi="Calibri" w:cs="Calibri"/>
          <w:sz w:val="24"/>
          <w:szCs w:val="24"/>
        </w:rPr>
      </w:pPr>
      <w:r>
        <w:rPr>
          <w:rFonts w:ascii="Calibri" w:eastAsia="Calibri" w:hAnsi="Calibri" w:cs="Calibri"/>
          <w:b/>
          <w:color w:val="424242"/>
          <w:sz w:val="24"/>
          <w:szCs w:val="24"/>
        </w:rPr>
        <w:t xml:space="preserve">3.   </w:t>
      </w:r>
      <w:r>
        <w:rPr>
          <w:rFonts w:ascii="Calibri" w:eastAsia="Calibri" w:hAnsi="Calibri" w:cs="Calibri"/>
          <w:color w:val="424242"/>
          <w:sz w:val="24"/>
          <w:szCs w:val="24"/>
        </w:rPr>
        <w:t>Your saved template will now appear in edit-mode, allowing you to make the desired changes to it.</w:t>
      </w:r>
    </w:p>
    <w:p w14:paraId="5DCB8721" w14:textId="77777777" w:rsidR="00BF49EA" w:rsidRDefault="00BF49EA">
      <w:pPr>
        <w:spacing w:before="6" w:line="280" w:lineRule="exact"/>
        <w:rPr>
          <w:sz w:val="28"/>
          <w:szCs w:val="28"/>
        </w:rPr>
      </w:pPr>
    </w:p>
    <w:p w14:paraId="640BE1EA" w14:textId="77777777" w:rsidR="00BF49EA" w:rsidRDefault="0083253C">
      <w:pPr>
        <w:ind w:left="2700"/>
      </w:pPr>
      <w:r>
        <w:rPr>
          <w:noProof/>
        </w:rPr>
        <w:pict w14:anchorId="0DF57866">
          <v:shape id="_x0000_i1030" type="#_x0000_t75" alt="" style="width:211pt;height:376pt;mso-width-percent:0;mso-height-percent:0;mso-width-percent:0;mso-height-percent:0">
            <v:imagedata r:id="rId58" o:title=""/>
          </v:shape>
        </w:pict>
      </w:r>
    </w:p>
    <w:p w14:paraId="36E6C18C" w14:textId="77777777" w:rsidR="00BF49EA" w:rsidRDefault="00BF49EA">
      <w:pPr>
        <w:spacing w:line="200" w:lineRule="exact"/>
      </w:pPr>
    </w:p>
    <w:p w14:paraId="4D9BF525" w14:textId="77777777" w:rsidR="00BF49EA" w:rsidRDefault="00A77FDE">
      <w:pPr>
        <w:spacing w:before="5" w:line="220" w:lineRule="exact"/>
        <w:rPr>
          <w:sz w:val="22"/>
          <w:szCs w:val="22"/>
        </w:rPr>
      </w:pPr>
      <w:r>
        <w:rPr>
          <w:rFonts w:ascii="Calibri" w:eastAsia="Calibri" w:hAnsi="Calibri" w:cs="Calibri"/>
          <w:noProof/>
          <w:color w:val="424242"/>
          <w:sz w:val="24"/>
          <w:szCs w:val="24"/>
        </w:rPr>
        <w:drawing>
          <wp:anchor distT="0" distB="0" distL="114300" distR="114300" simplePos="0" relativeHeight="251705856" behindDoc="0" locked="0" layoutInCell="1" allowOverlap="1" wp14:anchorId="5214642C" wp14:editId="7353D987">
            <wp:simplePos x="0" y="0"/>
            <wp:positionH relativeFrom="column">
              <wp:posOffset>5866130</wp:posOffset>
            </wp:positionH>
            <wp:positionV relativeFrom="paragraph">
              <wp:posOffset>88900</wp:posOffset>
            </wp:positionV>
            <wp:extent cx="541655" cy="200660"/>
            <wp:effectExtent l="0" t="0" r="4445" b="254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creen Shot 2019-09-27 at 1.36.45 pm.png"/>
                    <pic:cNvPicPr/>
                  </pic:nvPicPr>
                  <pic:blipFill>
                    <a:blip r:embed="rId49">
                      <a:extLst>
                        <a:ext uri="{28A0092B-C50C-407E-A947-70E740481C1C}">
                          <a14:useLocalDpi xmlns:a14="http://schemas.microsoft.com/office/drawing/2010/main" val="0"/>
                        </a:ext>
                      </a:extLst>
                    </a:blip>
                    <a:stretch>
                      <a:fillRect/>
                    </a:stretch>
                  </pic:blipFill>
                  <pic:spPr>
                    <a:xfrm>
                      <a:off x="0" y="0"/>
                      <a:ext cx="541655" cy="200660"/>
                    </a:xfrm>
                    <a:prstGeom prst="rect">
                      <a:avLst/>
                    </a:prstGeom>
                  </pic:spPr>
                </pic:pic>
              </a:graphicData>
            </a:graphic>
            <wp14:sizeRelH relativeFrom="page">
              <wp14:pctWidth>0</wp14:pctWidth>
            </wp14:sizeRelH>
            <wp14:sizeRelV relativeFrom="page">
              <wp14:pctHeight>0</wp14:pctHeight>
            </wp14:sizeRelV>
          </wp:anchor>
        </w:drawing>
      </w:r>
    </w:p>
    <w:p w14:paraId="73186BBF" w14:textId="77777777" w:rsidR="00BF49EA" w:rsidRDefault="00E34DB6">
      <w:pPr>
        <w:ind w:left="361"/>
        <w:rPr>
          <w:rFonts w:ascii="Calibri" w:eastAsia="Calibri" w:hAnsi="Calibri" w:cs="Calibri"/>
          <w:sz w:val="24"/>
          <w:szCs w:val="24"/>
        </w:rPr>
      </w:pPr>
      <w:r>
        <w:rPr>
          <w:rFonts w:ascii="Calibri" w:eastAsia="Calibri" w:hAnsi="Calibri" w:cs="Calibri"/>
          <w:b/>
          <w:color w:val="424242"/>
          <w:sz w:val="24"/>
          <w:szCs w:val="24"/>
        </w:rPr>
        <w:t xml:space="preserve">4.   </w:t>
      </w:r>
      <w:r>
        <w:rPr>
          <w:rFonts w:ascii="Calibri" w:eastAsia="Calibri" w:hAnsi="Calibri" w:cs="Calibri"/>
          <w:color w:val="424242"/>
          <w:sz w:val="24"/>
          <w:szCs w:val="24"/>
        </w:rPr>
        <w:t>Once  you  made  the  desired  changes/edits  to  the  template,  you  may  select  the</w:t>
      </w:r>
    </w:p>
    <w:p w14:paraId="0AEA8064" w14:textId="77777777" w:rsidR="00BF49EA" w:rsidRDefault="00A77FDE" w:rsidP="00A77FDE">
      <w:pPr>
        <w:ind w:left="721"/>
        <w:rPr>
          <w:rFonts w:ascii="Calibri" w:eastAsia="Calibri" w:hAnsi="Calibri" w:cs="Calibri"/>
          <w:sz w:val="24"/>
          <w:szCs w:val="24"/>
        </w:rPr>
      </w:pPr>
      <w:r>
        <w:rPr>
          <w:rFonts w:ascii="Calibri" w:eastAsia="Calibri" w:hAnsi="Calibri" w:cs="Calibri"/>
          <w:noProof/>
          <w:color w:val="424242"/>
          <w:sz w:val="24"/>
          <w:szCs w:val="24"/>
        </w:rPr>
        <w:drawing>
          <wp:anchor distT="0" distB="0" distL="114300" distR="114300" simplePos="0" relativeHeight="251707904" behindDoc="0" locked="0" layoutInCell="1" allowOverlap="1" wp14:anchorId="5DAF35FE" wp14:editId="25B740C5">
            <wp:simplePos x="0" y="0"/>
            <wp:positionH relativeFrom="column">
              <wp:posOffset>1753510</wp:posOffset>
            </wp:positionH>
            <wp:positionV relativeFrom="paragraph">
              <wp:posOffset>205166</wp:posOffset>
            </wp:positionV>
            <wp:extent cx="502920" cy="174625"/>
            <wp:effectExtent l="0" t="0" r="5080" b="317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creen Shot 2019-09-27 at 1.36.55 pm.png"/>
                    <pic:cNvPicPr/>
                  </pic:nvPicPr>
                  <pic:blipFill>
                    <a:blip r:embed="rId53">
                      <a:extLst>
                        <a:ext uri="{28A0092B-C50C-407E-A947-70E740481C1C}">
                          <a14:useLocalDpi xmlns:a14="http://schemas.microsoft.com/office/drawing/2010/main" val="0"/>
                        </a:ext>
                      </a:extLst>
                    </a:blip>
                    <a:stretch>
                      <a:fillRect/>
                    </a:stretch>
                  </pic:blipFill>
                  <pic:spPr>
                    <a:xfrm>
                      <a:off x="0" y="0"/>
                      <a:ext cx="502920" cy="174625"/>
                    </a:xfrm>
                    <a:prstGeom prst="rect">
                      <a:avLst/>
                    </a:prstGeom>
                  </pic:spPr>
                </pic:pic>
              </a:graphicData>
            </a:graphic>
            <wp14:sizeRelH relativeFrom="page">
              <wp14:pctWidth>0</wp14:pctWidth>
            </wp14:sizeRelH>
            <wp14:sizeRelV relativeFrom="page">
              <wp14:pctHeight>0</wp14:pctHeight>
            </wp14:sizeRelV>
          </wp:anchor>
        </w:drawing>
      </w:r>
      <w:r w:rsidR="00E34DB6">
        <w:rPr>
          <w:rFonts w:ascii="Calibri" w:eastAsia="Calibri" w:hAnsi="Calibri" w:cs="Calibri"/>
          <w:color w:val="424242"/>
          <w:sz w:val="24"/>
          <w:szCs w:val="24"/>
        </w:rPr>
        <w:t>button at the bottom of the screen to preview your template with these</w:t>
      </w:r>
      <w:r>
        <w:rPr>
          <w:rFonts w:ascii="Calibri" w:eastAsia="Calibri" w:hAnsi="Calibri" w:cs="Calibri"/>
          <w:sz w:val="24"/>
          <w:szCs w:val="24"/>
        </w:rPr>
        <w:t xml:space="preserve"> </w:t>
      </w:r>
      <w:r w:rsidR="00E34DB6">
        <w:rPr>
          <w:rFonts w:ascii="Calibri" w:eastAsia="Calibri" w:hAnsi="Calibri" w:cs="Calibri"/>
          <w:color w:val="424242"/>
          <w:sz w:val="24"/>
          <w:szCs w:val="24"/>
        </w:rPr>
        <w:t>currents changes or tap the button to save these changes.</w:t>
      </w:r>
    </w:p>
    <w:p w14:paraId="614C357F" w14:textId="77777777" w:rsidR="00BF49EA" w:rsidRDefault="00BF49EA">
      <w:pPr>
        <w:spacing w:line="280" w:lineRule="exact"/>
        <w:rPr>
          <w:sz w:val="28"/>
          <w:szCs w:val="28"/>
        </w:rPr>
      </w:pPr>
    </w:p>
    <w:p w14:paraId="5F9A820B" w14:textId="77777777" w:rsidR="00BF49EA" w:rsidRDefault="00E34DB6">
      <w:pPr>
        <w:spacing w:line="209" w:lineRule="auto"/>
        <w:ind w:left="721" w:right="42" w:hanging="360"/>
        <w:rPr>
          <w:rFonts w:ascii="Calibri" w:eastAsia="Calibri" w:hAnsi="Calibri" w:cs="Calibri"/>
          <w:color w:val="424242"/>
          <w:sz w:val="24"/>
          <w:szCs w:val="24"/>
        </w:rPr>
      </w:pPr>
      <w:r>
        <w:rPr>
          <w:rFonts w:ascii="Calibri" w:eastAsia="Calibri" w:hAnsi="Calibri" w:cs="Calibri"/>
          <w:color w:val="424242"/>
          <w:sz w:val="24"/>
          <w:szCs w:val="24"/>
        </w:rPr>
        <w:t xml:space="preserve">5.   To return to the main menu, tap on the   </w:t>
      </w:r>
      <w:r w:rsidR="0083253C">
        <w:rPr>
          <w:noProof/>
        </w:rPr>
        <w:pict w14:anchorId="74AA59FD">
          <v:shape id="_x0000_i1029" type="#_x0000_t75" alt="" style="width:47pt;height:20pt;mso-width-percent:0;mso-height-percent:0;mso-width-percent:0;mso-height-percent:0">
            <v:imagedata r:id="rId20" o:title=""/>
          </v:shape>
        </w:pict>
      </w:r>
      <w:r>
        <w:rPr>
          <w:color w:val="424242"/>
          <w:sz w:val="24"/>
          <w:szCs w:val="24"/>
        </w:rPr>
        <w:t xml:space="preserve">   </w:t>
      </w:r>
      <w:r>
        <w:rPr>
          <w:rFonts w:ascii="Calibri" w:eastAsia="Calibri" w:hAnsi="Calibri" w:cs="Calibri"/>
          <w:color w:val="424242"/>
          <w:sz w:val="24"/>
          <w:szCs w:val="24"/>
        </w:rPr>
        <w:t>button   at   the   bottom   of   the screen.</w:t>
      </w:r>
    </w:p>
    <w:p w14:paraId="36D45592" w14:textId="77777777" w:rsidR="00CC4BC0" w:rsidRDefault="00CC4BC0">
      <w:pPr>
        <w:spacing w:line="209" w:lineRule="auto"/>
        <w:ind w:left="721" w:right="42" w:hanging="360"/>
        <w:rPr>
          <w:rFonts w:ascii="Calibri" w:eastAsia="Calibri" w:hAnsi="Calibri" w:cs="Calibri"/>
          <w:color w:val="424242"/>
          <w:sz w:val="24"/>
          <w:szCs w:val="24"/>
        </w:rPr>
      </w:pPr>
    </w:p>
    <w:p w14:paraId="56B7F13D" w14:textId="77777777" w:rsidR="00CC4BC0" w:rsidRDefault="00CC4BC0">
      <w:pPr>
        <w:spacing w:line="209" w:lineRule="auto"/>
        <w:ind w:left="721" w:right="42" w:hanging="360"/>
        <w:rPr>
          <w:rFonts w:ascii="Calibri" w:eastAsia="Calibri" w:hAnsi="Calibri" w:cs="Calibri"/>
          <w:color w:val="424242"/>
          <w:sz w:val="24"/>
          <w:szCs w:val="24"/>
        </w:rPr>
      </w:pPr>
    </w:p>
    <w:p w14:paraId="6B9DE810" w14:textId="77777777" w:rsidR="00CC4BC0" w:rsidRDefault="00CC4BC0">
      <w:pPr>
        <w:spacing w:line="209" w:lineRule="auto"/>
        <w:ind w:left="721" w:right="42" w:hanging="360"/>
        <w:rPr>
          <w:rFonts w:ascii="Calibri" w:eastAsia="Calibri" w:hAnsi="Calibri" w:cs="Calibri"/>
          <w:color w:val="424242"/>
          <w:sz w:val="24"/>
          <w:szCs w:val="24"/>
        </w:rPr>
      </w:pPr>
    </w:p>
    <w:p w14:paraId="5FC85258" w14:textId="77777777" w:rsidR="00CC4BC0" w:rsidRDefault="00CC4BC0">
      <w:pPr>
        <w:spacing w:line="209" w:lineRule="auto"/>
        <w:ind w:left="721" w:right="42" w:hanging="360"/>
        <w:rPr>
          <w:rFonts w:ascii="Calibri" w:eastAsia="Calibri" w:hAnsi="Calibri" w:cs="Calibri"/>
          <w:color w:val="424242"/>
          <w:sz w:val="24"/>
          <w:szCs w:val="24"/>
        </w:rPr>
      </w:pPr>
    </w:p>
    <w:p w14:paraId="17BB1E85" w14:textId="77777777" w:rsidR="00CC4BC0" w:rsidRDefault="00CC4BC0">
      <w:pPr>
        <w:spacing w:line="209" w:lineRule="auto"/>
        <w:ind w:left="721" w:right="42" w:hanging="360"/>
        <w:rPr>
          <w:rFonts w:ascii="Calibri" w:eastAsia="Calibri" w:hAnsi="Calibri" w:cs="Calibri"/>
          <w:color w:val="424242"/>
          <w:sz w:val="24"/>
          <w:szCs w:val="24"/>
        </w:rPr>
      </w:pPr>
    </w:p>
    <w:p w14:paraId="7A0185A0" w14:textId="77777777" w:rsidR="00CC4BC0" w:rsidRDefault="00CC4BC0">
      <w:pPr>
        <w:spacing w:line="209" w:lineRule="auto"/>
        <w:ind w:left="721" w:right="42" w:hanging="360"/>
        <w:rPr>
          <w:rFonts w:ascii="Calibri" w:eastAsia="Calibri" w:hAnsi="Calibri" w:cs="Calibri"/>
          <w:color w:val="424242"/>
          <w:sz w:val="24"/>
          <w:szCs w:val="24"/>
        </w:rPr>
      </w:pPr>
    </w:p>
    <w:p w14:paraId="1A8DCCA7" w14:textId="77777777" w:rsidR="00CC4BC0" w:rsidRDefault="00CC4BC0">
      <w:pPr>
        <w:spacing w:line="209" w:lineRule="auto"/>
        <w:ind w:left="721" w:right="42" w:hanging="360"/>
        <w:rPr>
          <w:rFonts w:ascii="Calibri" w:eastAsia="Calibri" w:hAnsi="Calibri" w:cs="Calibri"/>
          <w:color w:val="424242"/>
          <w:sz w:val="24"/>
          <w:szCs w:val="24"/>
        </w:rPr>
      </w:pPr>
    </w:p>
    <w:p w14:paraId="4DD2C0EF" w14:textId="77777777" w:rsidR="00CC4BC0" w:rsidRDefault="00CC4BC0">
      <w:pPr>
        <w:spacing w:line="209" w:lineRule="auto"/>
        <w:ind w:left="721" w:right="42" w:hanging="360"/>
        <w:rPr>
          <w:rFonts w:ascii="Calibri" w:eastAsia="Calibri" w:hAnsi="Calibri" w:cs="Calibri"/>
          <w:color w:val="424242"/>
          <w:sz w:val="24"/>
          <w:szCs w:val="24"/>
        </w:rPr>
      </w:pPr>
    </w:p>
    <w:p w14:paraId="26433933" w14:textId="77777777" w:rsidR="00CC4BC0" w:rsidRDefault="00CC4BC0">
      <w:pPr>
        <w:spacing w:line="209" w:lineRule="auto"/>
        <w:ind w:left="721" w:right="42" w:hanging="360"/>
        <w:rPr>
          <w:rFonts w:ascii="Calibri" w:eastAsia="Calibri" w:hAnsi="Calibri" w:cs="Calibri"/>
          <w:color w:val="424242"/>
          <w:sz w:val="24"/>
          <w:szCs w:val="24"/>
        </w:rPr>
      </w:pPr>
    </w:p>
    <w:p w14:paraId="2DC19E78" w14:textId="77777777" w:rsidR="00CC4BC0" w:rsidRDefault="00CC4BC0">
      <w:pPr>
        <w:spacing w:line="209" w:lineRule="auto"/>
        <w:ind w:left="721" w:right="42" w:hanging="360"/>
        <w:rPr>
          <w:rFonts w:ascii="Calibri" w:eastAsia="Calibri" w:hAnsi="Calibri" w:cs="Calibri"/>
          <w:color w:val="424242"/>
          <w:sz w:val="24"/>
          <w:szCs w:val="24"/>
        </w:rPr>
      </w:pPr>
    </w:p>
    <w:p w14:paraId="4988A3C6" w14:textId="222DA950" w:rsidR="00CC4BC0" w:rsidRPr="00CC4BC0" w:rsidRDefault="00CC4BC0">
      <w:pPr>
        <w:spacing w:line="209" w:lineRule="auto"/>
        <w:ind w:left="721" w:right="42" w:hanging="360"/>
        <w:rPr>
          <w:rFonts w:ascii="Calibri" w:eastAsia="Calibri" w:hAnsi="Calibri" w:cs="Calibri"/>
          <w:color w:val="424242"/>
          <w:sz w:val="28"/>
          <w:szCs w:val="28"/>
        </w:rPr>
      </w:pPr>
      <w:hyperlink w:anchor="Contents" w:history="1">
        <w:r w:rsidRPr="00CC4BC0">
          <w:rPr>
            <w:rStyle w:val="Hyperlink"/>
            <w:rFonts w:ascii="Calibri" w:eastAsia="Calibri" w:hAnsi="Calibri" w:cs="Calibri"/>
            <w:sz w:val="28"/>
            <w:szCs w:val="28"/>
          </w:rPr>
          <w:t>BACK TO CONTE</w:t>
        </w:r>
        <w:r w:rsidRPr="00CC4BC0">
          <w:rPr>
            <w:rStyle w:val="Hyperlink"/>
            <w:rFonts w:ascii="Calibri" w:eastAsia="Calibri" w:hAnsi="Calibri" w:cs="Calibri"/>
            <w:sz w:val="28"/>
            <w:szCs w:val="28"/>
          </w:rPr>
          <w:t>N</w:t>
        </w:r>
        <w:r w:rsidRPr="00CC4BC0">
          <w:rPr>
            <w:rStyle w:val="Hyperlink"/>
            <w:rFonts w:ascii="Calibri" w:eastAsia="Calibri" w:hAnsi="Calibri" w:cs="Calibri"/>
            <w:sz w:val="28"/>
            <w:szCs w:val="28"/>
          </w:rPr>
          <w:t>TS PAGE</w:t>
        </w:r>
      </w:hyperlink>
    </w:p>
    <w:p w14:paraId="678A9B4E" w14:textId="7DB38103" w:rsidR="00BF49EA" w:rsidRDefault="00BF49EA">
      <w:pPr>
        <w:spacing w:before="3" w:line="160" w:lineRule="exact"/>
        <w:rPr>
          <w:rFonts w:ascii="Calibri" w:eastAsia="Calibri" w:hAnsi="Calibri" w:cs="Calibri"/>
          <w:color w:val="424242"/>
          <w:sz w:val="28"/>
          <w:szCs w:val="28"/>
        </w:rPr>
      </w:pPr>
    </w:p>
    <w:p w14:paraId="71B5CA3D" w14:textId="77777777" w:rsidR="00CC4BC0" w:rsidRDefault="00CC4BC0">
      <w:pPr>
        <w:spacing w:before="3" w:line="160" w:lineRule="exact"/>
        <w:rPr>
          <w:sz w:val="17"/>
          <w:szCs w:val="17"/>
        </w:rPr>
      </w:pPr>
    </w:p>
    <w:p w14:paraId="4B74EA09" w14:textId="77777777" w:rsidR="00BF49EA" w:rsidRDefault="00BF49EA">
      <w:pPr>
        <w:spacing w:line="200" w:lineRule="exact"/>
      </w:pPr>
    </w:p>
    <w:p w14:paraId="5F4327EB" w14:textId="77777777" w:rsidR="00BF49EA" w:rsidRDefault="00BF49EA">
      <w:pPr>
        <w:spacing w:line="200" w:lineRule="exact"/>
      </w:pPr>
    </w:p>
    <w:p w14:paraId="2E5F5B9B" w14:textId="77777777" w:rsidR="00BF49EA" w:rsidRDefault="00BF49EA">
      <w:pPr>
        <w:spacing w:line="200" w:lineRule="exact"/>
      </w:pPr>
    </w:p>
    <w:p w14:paraId="1B4A1F1B" w14:textId="4CC53575" w:rsidR="00BF49EA" w:rsidRDefault="00BF49EA">
      <w:pPr>
        <w:spacing w:line="200" w:lineRule="exact"/>
      </w:pPr>
    </w:p>
    <w:p w14:paraId="44A0A9B6" w14:textId="77777777" w:rsidR="00CC4BC0" w:rsidRDefault="00CC4BC0">
      <w:pPr>
        <w:spacing w:line="200" w:lineRule="exact"/>
      </w:pPr>
    </w:p>
    <w:p w14:paraId="05980177" w14:textId="77777777" w:rsidR="00BF49EA" w:rsidRPr="004D759A" w:rsidRDefault="0083253C" w:rsidP="00296D0D">
      <w:pPr>
        <w:spacing w:line="600" w:lineRule="exact"/>
        <w:ind w:left="101"/>
        <w:jc w:val="center"/>
        <w:rPr>
          <w:rFonts w:ascii="Calibri" w:eastAsia="Calibri" w:hAnsi="Calibri" w:cs="Calibri"/>
          <w:sz w:val="52"/>
          <w:szCs w:val="52"/>
        </w:rPr>
      </w:pPr>
      <w:r>
        <w:pict w14:anchorId="51A83D90">
          <v:group id="_x0000_s1068" alt="" style="position:absolute;left:0;text-align:left;margin-left:236pt;margin-top:105.35pt;width:174.75pt;height:310.65pt;z-index:-251650560;mso-position-horizontal-relative:page" coordorigin="4720,2107" coordsize="3495,6213">
            <v:shape id="_x0000_s1069" type="#_x0000_t75" alt="" style="position:absolute;left:4720;top:2107;width:3495;height:6213">
              <v:imagedata r:id="rId15" o:title=""/>
            </v:shape>
            <v:shape id="_x0000_s1070" alt="" style="position:absolute;left:5552;top:3983;width:1851;height:457" coordorigin="5552,3983" coordsize="1851,457" path="m5552,4440r1851,l7403,3983r-1851,l5552,4440xe" filled="f" strokecolor="red" strokeweight="2.25pt">
              <v:path arrowok="t"/>
            </v:shape>
            <w10:wrap anchorx="page"/>
          </v:group>
        </w:pict>
      </w:r>
      <w:r w:rsidR="00E34DB6" w:rsidRPr="004D759A">
        <w:rPr>
          <w:rFonts w:ascii="Calibri" w:eastAsia="Calibri" w:hAnsi="Calibri" w:cs="Calibri"/>
          <w:b/>
          <w:color w:val="424242"/>
          <w:w w:val="99"/>
          <w:position w:val="2"/>
          <w:sz w:val="52"/>
          <w:szCs w:val="52"/>
          <w:u w:val="thick" w:color="424242"/>
        </w:rPr>
        <w:t>SECTION FIVE: START</w:t>
      </w:r>
      <w:r w:rsidR="004D759A" w:rsidRPr="004D759A">
        <w:rPr>
          <w:rFonts w:ascii="Calibri" w:eastAsia="Calibri" w:hAnsi="Calibri" w:cs="Calibri"/>
          <w:b/>
          <w:color w:val="424242"/>
          <w:w w:val="99"/>
          <w:position w:val="2"/>
          <w:sz w:val="52"/>
          <w:szCs w:val="52"/>
          <w:u w:val="thick" w:color="424242"/>
        </w:rPr>
        <w:t>ING AN</w:t>
      </w:r>
      <w:r w:rsidR="00E34DB6" w:rsidRPr="004D759A">
        <w:rPr>
          <w:rFonts w:ascii="Calibri" w:eastAsia="Calibri" w:hAnsi="Calibri" w:cs="Calibri"/>
          <w:b/>
          <w:color w:val="424242"/>
          <w:w w:val="99"/>
          <w:position w:val="2"/>
          <w:sz w:val="52"/>
          <w:szCs w:val="52"/>
          <w:u w:val="thick" w:color="424242"/>
        </w:rPr>
        <w:t xml:space="preserve"> INSPECTION</w:t>
      </w:r>
      <w:bookmarkStart w:id="8" w:name="Inspect"/>
      <w:bookmarkEnd w:id="8"/>
    </w:p>
    <w:p w14:paraId="337CDD9D" w14:textId="77777777" w:rsidR="00BF49EA" w:rsidRDefault="00BF49EA">
      <w:pPr>
        <w:spacing w:before="9" w:line="100" w:lineRule="exact"/>
        <w:rPr>
          <w:sz w:val="11"/>
          <w:szCs w:val="11"/>
        </w:rPr>
      </w:pPr>
    </w:p>
    <w:p w14:paraId="584EB064" w14:textId="77777777" w:rsidR="00BF49EA" w:rsidRDefault="00BF49EA">
      <w:pPr>
        <w:spacing w:line="200" w:lineRule="exact"/>
      </w:pPr>
    </w:p>
    <w:p w14:paraId="5DD1DCCB" w14:textId="77777777" w:rsidR="00BF49EA" w:rsidRDefault="0061471D">
      <w:pPr>
        <w:spacing w:before="7"/>
        <w:ind w:left="629" w:right="208" w:hanging="360"/>
        <w:jc w:val="both"/>
        <w:rPr>
          <w:rFonts w:ascii="Calibri" w:eastAsia="Calibri" w:hAnsi="Calibri" w:cs="Calibri"/>
          <w:sz w:val="24"/>
          <w:szCs w:val="24"/>
        </w:rPr>
      </w:pPr>
      <w:r>
        <w:rPr>
          <w:noProof/>
        </w:rPr>
        <w:drawing>
          <wp:anchor distT="0" distB="0" distL="114300" distR="114300" simplePos="0" relativeHeight="251708928" behindDoc="0" locked="0" layoutInCell="1" allowOverlap="1" wp14:anchorId="188B6E99" wp14:editId="381EA585">
            <wp:simplePos x="0" y="0"/>
            <wp:positionH relativeFrom="column">
              <wp:posOffset>4721860</wp:posOffset>
            </wp:positionH>
            <wp:positionV relativeFrom="paragraph">
              <wp:posOffset>215900</wp:posOffset>
            </wp:positionV>
            <wp:extent cx="1117600" cy="186690"/>
            <wp:effectExtent l="0" t="0" r="0" b="3810"/>
            <wp:wrapSquare wrapText="bothSides"/>
            <wp:docPr id="116"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17600" cy="186690"/>
                    </a:xfrm>
                    <a:prstGeom prst="rect">
                      <a:avLst/>
                    </a:prstGeom>
                    <a:noFill/>
                    <a:ln>
                      <a:noFill/>
                    </a:ln>
                  </pic:spPr>
                </pic:pic>
              </a:graphicData>
            </a:graphic>
            <wp14:sizeRelH relativeFrom="page">
              <wp14:pctWidth>0</wp14:pctWidth>
            </wp14:sizeRelH>
            <wp14:sizeRelV relativeFrom="page">
              <wp14:pctHeight>0</wp14:pctHeight>
            </wp14:sizeRelV>
          </wp:anchor>
        </w:drawing>
      </w:r>
      <w:r w:rsidR="00E34DB6">
        <w:rPr>
          <w:rFonts w:ascii="Calibri" w:eastAsia="Calibri" w:hAnsi="Calibri" w:cs="Calibri"/>
          <w:b/>
          <w:color w:val="424242"/>
          <w:sz w:val="24"/>
          <w:szCs w:val="24"/>
        </w:rPr>
        <w:t xml:space="preserve">1.   </w:t>
      </w:r>
      <w:r w:rsidR="00E34DB6">
        <w:rPr>
          <w:rFonts w:ascii="Calibri" w:eastAsia="Calibri" w:hAnsi="Calibri" w:cs="Calibri"/>
          <w:color w:val="424242"/>
          <w:sz w:val="24"/>
          <w:szCs w:val="24"/>
        </w:rPr>
        <w:t>To commence the process of starting an inspection – that is, filling out a custom made template that has already been created and saved  – tap on the button on the main menu screen.</w:t>
      </w:r>
    </w:p>
    <w:p w14:paraId="57104A3C" w14:textId="77777777" w:rsidR="00BF49EA" w:rsidRDefault="00BF49EA">
      <w:pPr>
        <w:spacing w:line="200" w:lineRule="exact"/>
      </w:pPr>
    </w:p>
    <w:p w14:paraId="26FCCE9E" w14:textId="77777777" w:rsidR="00BF49EA" w:rsidRDefault="00BF49EA">
      <w:pPr>
        <w:spacing w:line="200" w:lineRule="exact"/>
      </w:pPr>
    </w:p>
    <w:p w14:paraId="4B8F4FAD" w14:textId="77777777" w:rsidR="00BF49EA" w:rsidRDefault="00BF49EA">
      <w:pPr>
        <w:spacing w:line="200" w:lineRule="exact"/>
      </w:pPr>
    </w:p>
    <w:p w14:paraId="53F0763D" w14:textId="77777777" w:rsidR="00BF49EA" w:rsidRDefault="00BF49EA">
      <w:pPr>
        <w:spacing w:line="200" w:lineRule="exact"/>
      </w:pPr>
    </w:p>
    <w:p w14:paraId="4AF4EC8F" w14:textId="77777777" w:rsidR="00BF49EA" w:rsidRDefault="00BF49EA">
      <w:pPr>
        <w:spacing w:line="200" w:lineRule="exact"/>
      </w:pPr>
    </w:p>
    <w:p w14:paraId="31240118" w14:textId="77777777" w:rsidR="00BF49EA" w:rsidRDefault="00BF49EA">
      <w:pPr>
        <w:spacing w:line="200" w:lineRule="exact"/>
      </w:pPr>
    </w:p>
    <w:p w14:paraId="4D4AB2B6" w14:textId="77777777" w:rsidR="00BF49EA" w:rsidRDefault="00BF49EA">
      <w:pPr>
        <w:spacing w:line="200" w:lineRule="exact"/>
      </w:pPr>
    </w:p>
    <w:p w14:paraId="45B6C469" w14:textId="77777777" w:rsidR="00BF49EA" w:rsidRDefault="00BF49EA">
      <w:pPr>
        <w:spacing w:line="200" w:lineRule="exact"/>
      </w:pPr>
    </w:p>
    <w:p w14:paraId="0F99D740" w14:textId="77777777" w:rsidR="00BF49EA" w:rsidRDefault="00BF49EA">
      <w:pPr>
        <w:spacing w:line="200" w:lineRule="exact"/>
      </w:pPr>
    </w:p>
    <w:p w14:paraId="1BE36355" w14:textId="77777777" w:rsidR="00BF49EA" w:rsidRDefault="00BF49EA">
      <w:pPr>
        <w:spacing w:line="200" w:lineRule="exact"/>
      </w:pPr>
    </w:p>
    <w:p w14:paraId="7D666661" w14:textId="77777777" w:rsidR="00BF49EA" w:rsidRDefault="00BF49EA">
      <w:pPr>
        <w:spacing w:line="200" w:lineRule="exact"/>
      </w:pPr>
    </w:p>
    <w:p w14:paraId="5C728169" w14:textId="77777777" w:rsidR="00BF49EA" w:rsidRDefault="00BF49EA">
      <w:pPr>
        <w:spacing w:line="200" w:lineRule="exact"/>
      </w:pPr>
    </w:p>
    <w:p w14:paraId="2FDB81D2" w14:textId="77777777" w:rsidR="00BF49EA" w:rsidRDefault="00BF49EA">
      <w:pPr>
        <w:spacing w:line="200" w:lineRule="exact"/>
      </w:pPr>
    </w:p>
    <w:p w14:paraId="1310259E" w14:textId="77777777" w:rsidR="00BF49EA" w:rsidRDefault="00BF49EA">
      <w:pPr>
        <w:spacing w:line="200" w:lineRule="exact"/>
      </w:pPr>
    </w:p>
    <w:p w14:paraId="6D7FC715" w14:textId="77777777" w:rsidR="00BF49EA" w:rsidRDefault="00BF49EA">
      <w:pPr>
        <w:spacing w:line="200" w:lineRule="exact"/>
      </w:pPr>
    </w:p>
    <w:p w14:paraId="5A0562AB" w14:textId="77777777" w:rsidR="00BF49EA" w:rsidRDefault="00BF49EA">
      <w:pPr>
        <w:spacing w:line="200" w:lineRule="exact"/>
      </w:pPr>
    </w:p>
    <w:p w14:paraId="1BA725A5" w14:textId="77777777" w:rsidR="00BF49EA" w:rsidRDefault="00BF49EA">
      <w:pPr>
        <w:spacing w:line="200" w:lineRule="exact"/>
      </w:pPr>
    </w:p>
    <w:p w14:paraId="765BF784" w14:textId="77777777" w:rsidR="00BF49EA" w:rsidRDefault="00BF49EA">
      <w:pPr>
        <w:spacing w:line="200" w:lineRule="exact"/>
      </w:pPr>
    </w:p>
    <w:p w14:paraId="41337538" w14:textId="77777777" w:rsidR="00BF49EA" w:rsidRDefault="00BF49EA">
      <w:pPr>
        <w:spacing w:line="200" w:lineRule="exact"/>
      </w:pPr>
    </w:p>
    <w:p w14:paraId="6E24BF55" w14:textId="77777777" w:rsidR="00BF49EA" w:rsidRDefault="00BF49EA">
      <w:pPr>
        <w:spacing w:line="200" w:lineRule="exact"/>
      </w:pPr>
    </w:p>
    <w:p w14:paraId="12CCFF7E" w14:textId="77777777" w:rsidR="00BF49EA" w:rsidRDefault="00BF49EA">
      <w:pPr>
        <w:spacing w:line="200" w:lineRule="exact"/>
      </w:pPr>
    </w:p>
    <w:p w14:paraId="5D722F8E" w14:textId="77777777" w:rsidR="00BF49EA" w:rsidRDefault="00BF49EA">
      <w:pPr>
        <w:spacing w:line="200" w:lineRule="exact"/>
      </w:pPr>
    </w:p>
    <w:p w14:paraId="00974FEE" w14:textId="77777777" w:rsidR="00BF49EA" w:rsidRDefault="00BF49EA">
      <w:pPr>
        <w:spacing w:line="200" w:lineRule="exact"/>
      </w:pPr>
    </w:p>
    <w:p w14:paraId="47E1FBCF" w14:textId="77777777" w:rsidR="00BF49EA" w:rsidRDefault="00BF49EA">
      <w:pPr>
        <w:spacing w:line="200" w:lineRule="exact"/>
      </w:pPr>
    </w:p>
    <w:p w14:paraId="4385FD55" w14:textId="77777777" w:rsidR="00BF49EA" w:rsidRDefault="00BF49EA">
      <w:pPr>
        <w:spacing w:line="200" w:lineRule="exact"/>
      </w:pPr>
    </w:p>
    <w:p w14:paraId="06546F9D" w14:textId="77777777" w:rsidR="00BF49EA" w:rsidRDefault="00BF49EA">
      <w:pPr>
        <w:spacing w:line="200" w:lineRule="exact"/>
      </w:pPr>
    </w:p>
    <w:p w14:paraId="704A8351" w14:textId="77777777" w:rsidR="00BF49EA" w:rsidRDefault="00BF49EA">
      <w:pPr>
        <w:spacing w:line="200" w:lineRule="exact"/>
      </w:pPr>
    </w:p>
    <w:p w14:paraId="759CBDD9" w14:textId="77777777" w:rsidR="00BF49EA" w:rsidRDefault="00BF49EA">
      <w:pPr>
        <w:spacing w:line="200" w:lineRule="exact"/>
      </w:pPr>
    </w:p>
    <w:p w14:paraId="192C1EC0" w14:textId="77777777" w:rsidR="00BF49EA" w:rsidRDefault="00BF49EA">
      <w:pPr>
        <w:spacing w:line="200" w:lineRule="exact"/>
      </w:pPr>
    </w:p>
    <w:p w14:paraId="4CA47B66" w14:textId="77777777" w:rsidR="00BF49EA" w:rsidRDefault="00BF49EA">
      <w:pPr>
        <w:spacing w:line="200" w:lineRule="exact"/>
      </w:pPr>
    </w:p>
    <w:p w14:paraId="5D1ED51D" w14:textId="77777777" w:rsidR="00BF49EA" w:rsidRDefault="00BF49EA">
      <w:pPr>
        <w:spacing w:line="200" w:lineRule="exact"/>
      </w:pPr>
    </w:p>
    <w:p w14:paraId="02E2AA4E" w14:textId="77777777" w:rsidR="00BF49EA" w:rsidRDefault="00BF49EA">
      <w:pPr>
        <w:spacing w:line="200" w:lineRule="exact"/>
      </w:pPr>
    </w:p>
    <w:p w14:paraId="4CAC33F9" w14:textId="77777777" w:rsidR="00BF49EA" w:rsidRDefault="00BF49EA">
      <w:pPr>
        <w:spacing w:line="200" w:lineRule="exact"/>
      </w:pPr>
    </w:p>
    <w:p w14:paraId="0552B5CC" w14:textId="77777777" w:rsidR="00BF49EA" w:rsidRDefault="00BF49EA">
      <w:pPr>
        <w:spacing w:before="6" w:line="280" w:lineRule="exact"/>
        <w:rPr>
          <w:sz w:val="28"/>
          <w:szCs w:val="28"/>
        </w:rPr>
      </w:pPr>
    </w:p>
    <w:p w14:paraId="51151186" w14:textId="77777777" w:rsidR="00BF49EA" w:rsidRDefault="0083253C">
      <w:pPr>
        <w:ind w:left="629" w:right="56" w:hanging="360"/>
        <w:rPr>
          <w:rFonts w:ascii="Calibri" w:eastAsia="Calibri" w:hAnsi="Calibri" w:cs="Calibri"/>
          <w:sz w:val="24"/>
          <w:szCs w:val="24"/>
        </w:rPr>
        <w:sectPr w:rsidR="00BF49EA">
          <w:pgSz w:w="12240" w:h="15840"/>
          <w:pgMar w:top="520" w:right="1280" w:bottom="280" w:left="1620" w:header="319" w:footer="0" w:gutter="0"/>
          <w:cols w:space="720"/>
        </w:sectPr>
      </w:pPr>
      <w:r>
        <w:pict w14:anchorId="6013FD62">
          <v:group id="_x0000_s1065" alt="" style="position:absolute;left:0;text-align:left;margin-left:197pt;margin-top:48.45pt;width:255.8pt;height:176.5pt;z-index:-251649536;mso-position-horizontal-relative:page" coordorigin="3940,969" coordsize="5116,3530">
            <v:shape id="_x0000_s1066" type="#_x0000_t75" alt="" style="position:absolute;left:3940;top:969;width:5116;height:3530">
              <v:imagedata r:id="rId57" o:title=""/>
            </v:shape>
            <v:shape id="_x0000_s1067" alt="" style="position:absolute;left:4320;top:2780;width:4280;height:740" coordorigin="4320,2780" coordsize="4280,740" path="m4320,3520r4280,l8600,2780r-4280,l4320,3520xe" filled="f" strokecolor="red" strokeweight="2.25pt">
              <v:path arrowok="t"/>
            </v:shape>
            <w10:wrap anchorx="page"/>
          </v:group>
        </w:pict>
      </w:r>
      <w:r w:rsidR="00E34DB6">
        <w:rPr>
          <w:rFonts w:ascii="Calibri" w:eastAsia="Calibri" w:hAnsi="Calibri" w:cs="Calibri"/>
          <w:b/>
          <w:color w:val="424242"/>
          <w:sz w:val="24"/>
          <w:szCs w:val="24"/>
        </w:rPr>
        <w:t xml:space="preserve">2.   </w:t>
      </w:r>
      <w:r w:rsidR="00E34DB6">
        <w:rPr>
          <w:rFonts w:ascii="Calibri" w:eastAsia="Calibri" w:hAnsi="Calibri" w:cs="Calibri"/>
          <w:color w:val="424242"/>
          <w:sz w:val="24"/>
          <w:szCs w:val="24"/>
        </w:rPr>
        <w:t>A prompt will appear above the main menu, asking you to choose the file or template you wish to use for the inspection. Select the desired template for the inspection.</w:t>
      </w:r>
    </w:p>
    <w:p w14:paraId="304E2749" w14:textId="77777777" w:rsidR="00BF49EA" w:rsidRDefault="00BF49EA">
      <w:pPr>
        <w:spacing w:line="200" w:lineRule="exact"/>
      </w:pPr>
    </w:p>
    <w:p w14:paraId="4145DAAF" w14:textId="77777777" w:rsidR="00BF49EA" w:rsidRDefault="00BF49EA">
      <w:pPr>
        <w:spacing w:line="200" w:lineRule="exact"/>
      </w:pPr>
    </w:p>
    <w:p w14:paraId="2FE34A23" w14:textId="77777777" w:rsidR="00BF49EA" w:rsidRDefault="00BF49EA">
      <w:pPr>
        <w:spacing w:line="200" w:lineRule="exact"/>
      </w:pPr>
    </w:p>
    <w:p w14:paraId="3D9FDD08" w14:textId="77777777" w:rsidR="00BF49EA" w:rsidRDefault="00BF49EA">
      <w:pPr>
        <w:spacing w:before="8" w:line="280" w:lineRule="exact"/>
        <w:rPr>
          <w:sz w:val="28"/>
          <w:szCs w:val="28"/>
        </w:rPr>
      </w:pPr>
    </w:p>
    <w:p w14:paraId="38EF5E37" w14:textId="77777777" w:rsidR="00BF49EA" w:rsidRDefault="00E34DB6">
      <w:pPr>
        <w:spacing w:before="7"/>
        <w:ind w:left="529" w:right="72" w:hanging="360"/>
        <w:jc w:val="both"/>
        <w:rPr>
          <w:rFonts w:ascii="Calibri" w:eastAsia="Calibri" w:hAnsi="Calibri" w:cs="Calibri"/>
          <w:sz w:val="24"/>
          <w:szCs w:val="24"/>
        </w:rPr>
      </w:pPr>
      <w:r>
        <w:rPr>
          <w:rFonts w:ascii="Calibri" w:eastAsia="Calibri" w:hAnsi="Calibri" w:cs="Calibri"/>
          <w:b/>
          <w:color w:val="424242"/>
          <w:sz w:val="24"/>
          <w:szCs w:val="24"/>
        </w:rPr>
        <w:t xml:space="preserve">3.   </w:t>
      </w:r>
      <w:r>
        <w:rPr>
          <w:rFonts w:ascii="Calibri" w:eastAsia="Calibri" w:hAnsi="Calibri" w:cs="Calibri"/>
          <w:color w:val="424242"/>
          <w:sz w:val="24"/>
          <w:szCs w:val="24"/>
        </w:rPr>
        <w:t>Your saved template for inspection will now appear in inspection-mode, allowing you to fill out the template and carry out in the inspection process.</w:t>
      </w:r>
    </w:p>
    <w:p w14:paraId="51FE2372" w14:textId="77777777" w:rsidR="00BF49EA" w:rsidRDefault="00BF49EA">
      <w:pPr>
        <w:spacing w:before="19" w:line="220" w:lineRule="exact"/>
        <w:rPr>
          <w:sz w:val="22"/>
          <w:szCs w:val="22"/>
        </w:rPr>
      </w:pPr>
    </w:p>
    <w:p w14:paraId="1DA2A07C" w14:textId="77777777" w:rsidR="00BF49EA" w:rsidRDefault="0083253C">
      <w:pPr>
        <w:ind w:left="2980"/>
      </w:pPr>
      <w:r>
        <w:rPr>
          <w:noProof/>
        </w:rPr>
        <w:pict w14:anchorId="0164AE68">
          <v:shape id="_x0000_i1028" type="#_x0000_t75" alt="" style="width:182pt;height:324pt;mso-width-percent:0;mso-height-percent:0;mso-width-percent:0;mso-height-percent:0">
            <v:imagedata r:id="rId60" o:title=""/>
          </v:shape>
        </w:pict>
      </w:r>
    </w:p>
    <w:p w14:paraId="02F3873F" w14:textId="77777777" w:rsidR="00BF49EA" w:rsidRDefault="00BF49EA">
      <w:pPr>
        <w:spacing w:before="1" w:line="120" w:lineRule="exact"/>
        <w:rPr>
          <w:sz w:val="12"/>
          <w:szCs w:val="12"/>
        </w:rPr>
      </w:pPr>
    </w:p>
    <w:p w14:paraId="53983954" w14:textId="77777777" w:rsidR="00BF49EA" w:rsidRDefault="00BF49EA">
      <w:pPr>
        <w:spacing w:line="200" w:lineRule="exact"/>
      </w:pPr>
    </w:p>
    <w:p w14:paraId="3AE547BB" w14:textId="1AF951CD" w:rsidR="008057BC" w:rsidRDefault="00E34DB6">
      <w:pPr>
        <w:ind w:left="529" w:right="78" w:hanging="360"/>
        <w:jc w:val="both"/>
        <w:rPr>
          <w:rFonts w:ascii="Calibri" w:eastAsia="Calibri" w:hAnsi="Calibri" w:cs="Calibri"/>
          <w:color w:val="424242"/>
          <w:sz w:val="24"/>
          <w:szCs w:val="24"/>
        </w:rPr>
      </w:pPr>
      <w:r>
        <w:rPr>
          <w:rFonts w:ascii="Calibri" w:eastAsia="Calibri" w:hAnsi="Calibri" w:cs="Calibri"/>
          <w:b/>
          <w:color w:val="424242"/>
          <w:sz w:val="24"/>
          <w:szCs w:val="24"/>
        </w:rPr>
        <w:t xml:space="preserve">4.   </w:t>
      </w:r>
      <w:r>
        <w:rPr>
          <w:rFonts w:ascii="Calibri" w:eastAsia="Calibri" w:hAnsi="Calibri" w:cs="Calibri"/>
          <w:color w:val="424242"/>
          <w:sz w:val="24"/>
          <w:szCs w:val="24"/>
        </w:rPr>
        <w:t xml:space="preserve">During  the  on-site  inspection,  simply  tap  on  the  textbox  fields  already  added  to  the custom  template  and  fill  them  out  with  the  necessary  details. </w:t>
      </w:r>
    </w:p>
    <w:p w14:paraId="071A1945" w14:textId="2D8E16E7" w:rsidR="008057BC" w:rsidRDefault="008057BC">
      <w:pPr>
        <w:ind w:left="529" w:right="78" w:hanging="360"/>
        <w:jc w:val="both"/>
        <w:rPr>
          <w:rFonts w:ascii="Calibri" w:eastAsia="Calibri" w:hAnsi="Calibri" w:cs="Calibri"/>
          <w:color w:val="424242"/>
          <w:sz w:val="24"/>
          <w:szCs w:val="24"/>
        </w:rPr>
      </w:pPr>
      <w:r>
        <w:rPr>
          <w:rFonts w:ascii="Calibri" w:eastAsia="Calibri" w:hAnsi="Calibri" w:cs="Calibri"/>
          <w:noProof/>
          <w:color w:val="424242"/>
          <w:sz w:val="24"/>
          <w:szCs w:val="24"/>
        </w:rPr>
        <w:drawing>
          <wp:anchor distT="0" distB="0" distL="114300" distR="114300" simplePos="0" relativeHeight="251709952" behindDoc="0" locked="0" layoutInCell="1" allowOverlap="1" wp14:anchorId="58E742D5" wp14:editId="4596820C">
            <wp:simplePos x="0" y="0"/>
            <wp:positionH relativeFrom="column">
              <wp:posOffset>3791585</wp:posOffset>
            </wp:positionH>
            <wp:positionV relativeFrom="paragraph">
              <wp:posOffset>100965</wp:posOffset>
            </wp:positionV>
            <wp:extent cx="279400" cy="235585"/>
            <wp:effectExtent l="0" t="0" r="0" b="5715"/>
            <wp:wrapSquare wrapText="bothSides"/>
            <wp:docPr id="117" name="Picture 117"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 Shot 2019-09-27 at 1.43.24 pm.png"/>
                    <pic:cNvPicPr/>
                  </pic:nvPicPr>
                  <pic:blipFill>
                    <a:blip r:embed="rId61">
                      <a:extLst>
                        <a:ext uri="{28A0092B-C50C-407E-A947-70E740481C1C}">
                          <a14:useLocalDpi xmlns:a14="http://schemas.microsoft.com/office/drawing/2010/main" val="0"/>
                        </a:ext>
                      </a:extLst>
                    </a:blip>
                    <a:stretch>
                      <a:fillRect/>
                    </a:stretch>
                  </pic:blipFill>
                  <pic:spPr>
                    <a:xfrm>
                      <a:off x="0" y="0"/>
                      <a:ext cx="279400" cy="235585"/>
                    </a:xfrm>
                    <a:prstGeom prst="rect">
                      <a:avLst/>
                    </a:prstGeom>
                  </pic:spPr>
                </pic:pic>
              </a:graphicData>
            </a:graphic>
            <wp14:sizeRelH relativeFrom="page">
              <wp14:pctWidth>0</wp14:pctWidth>
            </wp14:sizeRelH>
            <wp14:sizeRelV relativeFrom="page">
              <wp14:pctHeight>0</wp14:pctHeight>
            </wp14:sizeRelV>
          </wp:anchor>
        </w:drawing>
      </w:r>
    </w:p>
    <w:p w14:paraId="0F6FA7FE" w14:textId="2F1E040C" w:rsidR="00BF49EA" w:rsidRDefault="008057BC" w:rsidP="008057BC">
      <w:pPr>
        <w:ind w:left="529" w:right="78" w:hanging="360"/>
        <w:jc w:val="both"/>
        <w:rPr>
          <w:rFonts w:ascii="Calibri" w:eastAsia="Calibri" w:hAnsi="Calibri" w:cs="Calibri"/>
          <w:color w:val="424242"/>
          <w:sz w:val="24"/>
          <w:szCs w:val="24"/>
        </w:rPr>
      </w:pPr>
      <w:r>
        <w:rPr>
          <w:rFonts w:ascii="Calibri" w:eastAsia="Calibri" w:hAnsi="Calibri" w:cs="Calibri"/>
          <w:color w:val="424242"/>
          <w:sz w:val="24"/>
          <w:szCs w:val="24"/>
        </w:rPr>
        <w:t xml:space="preserve">      </w:t>
      </w:r>
      <w:r w:rsidR="00E34DB6">
        <w:rPr>
          <w:rFonts w:ascii="Calibri" w:eastAsia="Calibri" w:hAnsi="Calibri" w:cs="Calibri"/>
          <w:color w:val="424242"/>
          <w:sz w:val="24"/>
          <w:szCs w:val="24"/>
        </w:rPr>
        <w:t xml:space="preserve"> To  add  a  photo  to  the template, simply tap on the icon that you added either during the</w:t>
      </w:r>
      <w:r>
        <w:rPr>
          <w:rFonts w:ascii="Calibri" w:eastAsia="Calibri" w:hAnsi="Calibri" w:cs="Calibri"/>
          <w:sz w:val="24"/>
          <w:szCs w:val="24"/>
        </w:rPr>
        <w:t xml:space="preserve"> </w:t>
      </w:r>
      <w:r w:rsidR="00E34DB6">
        <w:rPr>
          <w:rFonts w:ascii="Calibri" w:eastAsia="Calibri" w:hAnsi="Calibri" w:cs="Calibri"/>
          <w:color w:val="424242"/>
          <w:sz w:val="24"/>
          <w:szCs w:val="24"/>
        </w:rPr>
        <w:t>CREAT</w:t>
      </w:r>
      <w:r w:rsidR="0061471D">
        <w:rPr>
          <w:rFonts w:ascii="Calibri" w:eastAsia="Calibri" w:hAnsi="Calibri" w:cs="Calibri"/>
          <w:color w:val="424242"/>
          <w:sz w:val="24"/>
          <w:szCs w:val="24"/>
        </w:rPr>
        <w:t>ING</w:t>
      </w:r>
      <w:r w:rsidR="00E34DB6">
        <w:rPr>
          <w:rFonts w:ascii="Calibri" w:eastAsia="Calibri" w:hAnsi="Calibri" w:cs="Calibri"/>
          <w:color w:val="424242"/>
          <w:sz w:val="24"/>
          <w:szCs w:val="24"/>
        </w:rPr>
        <w:t xml:space="preserve"> A TEMPLATE or EDIT</w:t>
      </w:r>
      <w:r w:rsidR="0061471D">
        <w:rPr>
          <w:rFonts w:ascii="Calibri" w:eastAsia="Calibri" w:hAnsi="Calibri" w:cs="Calibri"/>
          <w:color w:val="424242"/>
          <w:sz w:val="24"/>
          <w:szCs w:val="24"/>
        </w:rPr>
        <w:t>ING A</w:t>
      </w:r>
      <w:r w:rsidR="00E34DB6">
        <w:rPr>
          <w:rFonts w:ascii="Calibri" w:eastAsia="Calibri" w:hAnsi="Calibri" w:cs="Calibri"/>
          <w:color w:val="424242"/>
          <w:sz w:val="24"/>
          <w:szCs w:val="24"/>
        </w:rPr>
        <w:t xml:space="preserve"> TEMPLATE stages.</w:t>
      </w:r>
    </w:p>
    <w:p w14:paraId="2BC3AA73" w14:textId="10FE688D" w:rsidR="008057BC" w:rsidRDefault="0083253C" w:rsidP="008057BC">
      <w:pPr>
        <w:ind w:left="529" w:right="78" w:hanging="360"/>
        <w:jc w:val="both"/>
        <w:rPr>
          <w:rFonts w:ascii="Calibri" w:eastAsia="Calibri" w:hAnsi="Calibri" w:cs="Calibri"/>
          <w:color w:val="424242"/>
          <w:sz w:val="24"/>
          <w:szCs w:val="24"/>
        </w:rPr>
      </w:pPr>
      <w:r>
        <w:pict w14:anchorId="4F9BAC84">
          <v:group id="_x0000_s1062" alt="" style="position:absolute;left:0;text-align:left;margin-left:198pt;margin-top:22.45pt;width:233pt;height:206.95pt;z-index:-251648512;mso-position-horizontal-relative:page" coordorigin="3960,695" coordsize="4660,4139">
            <v:shape id="_x0000_s1063" type="#_x0000_t75" alt="" style="position:absolute;left:3960;top:695;width:4660;height:4139">
              <v:imagedata r:id="rId62" o:title=""/>
            </v:shape>
            <v:shape id="_x0000_s1064" alt="" style="position:absolute;left:4581;top:4260;width:435;height:401" coordorigin="4581,4260" coordsize="435,401" path="m4581,4661r435,l5016,4260r-435,l4581,4661xe" filled="f" strokecolor="red" strokeweight="2.25pt">
              <v:path arrowok="t"/>
            </v:shape>
            <w10:wrap anchorx="page"/>
          </v:group>
        </w:pict>
      </w:r>
    </w:p>
    <w:p w14:paraId="7CE5F3AE" w14:textId="498C7079" w:rsidR="008057BC" w:rsidRDefault="008057BC" w:rsidP="008057BC">
      <w:pPr>
        <w:ind w:left="529" w:right="78" w:hanging="360"/>
        <w:jc w:val="both"/>
        <w:rPr>
          <w:rFonts w:ascii="Calibri" w:eastAsia="Calibri" w:hAnsi="Calibri" w:cs="Calibri"/>
          <w:sz w:val="24"/>
          <w:szCs w:val="24"/>
        </w:rPr>
        <w:sectPr w:rsidR="008057BC">
          <w:pgSz w:w="12240" w:h="15840"/>
          <w:pgMar w:top="520" w:right="1260" w:bottom="280" w:left="1720" w:header="319" w:footer="0" w:gutter="0"/>
          <w:cols w:space="720"/>
        </w:sectPr>
      </w:pPr>
    </w:p>
    <w:p w14:paraId="1CC24523" w14:textId="77777777" w:rsidR="00BF49EA" w:rsidRDefault="0083253C">
      <w:pPr>
        <w:spacing w:line="100" w:lineRule="exact"/>
        <w:rPr>
          <w:sz w:val="10"/>
          <w:szCs w:val="10"/>
        </w:rPr>
      </w:pPr>
      <w:r>
        <w:lastRenderedPageBreak/>
        <w:pict w14:anchorId="135AECD1">
          <v:group id="_x0000_s1059" alt="" style="position:absolute;margin-left:22.3pt;margin-top:169.2pt;width:154.5pt;height:318pt;z-index:-251647488;mso-position-horizontal-relative:page;mso-position-vertical-relative:page" coordorigin="446,3384" coordsize="3090,6360">
            <v:shape id="_x0000_s1060" type="#_x0000_t75" alt="" style="position:absolute;left:446;top:3384;width:3090;height:6360">
              <v:imagedata r:id="rId63" o:title=""/>
            </v:shape>
            <v:shape id="_x0000_s1061" alt="" style="position:absolute;left:1776;top:8726;width:435;height:401" coordorigin="1776,8726" coordsize="435,401" path="m1776,9127r435,l2211,8726r-435,l1776,9127xe" filled="f" strokecolor="red" strokeweight="2.25pt">
              <v:path arrowok="t"/>
            </v:shape>
            <w10:wrap anchorx="page" anchory="page"/>
          </v:group>
        </w:pict>
      </w:r>
    </w:p>
    <w:p w14:paraId="63E30AFB" w14:textId="77777777" w:rsidR="00BF49EA" w:rsidRDefault="00BF49EA">
      <w:pPr>
        <w:spacing w:line="200" w:lineRule="exact"/>
      </w:pPr>
    </w:p>
    <w:p w14:paraId="1819EDCB" w14:textId="39381577" w:rsidR="00EC1F53" w:rsidRDefault="00EC1F53">
      <w:pPr>
        <w:spacing w:before="15" w:line="280" w:lineRule="exact"/>
      </w:pPr>
    </w:p>
    <w:p w14:paraId="379C5072" w14:textId="77777777" w:rsidR="00842226" w:rsidRDefault="00842226">
      <w:pPr>
        <w:spacing w:before="15" w:line="280" w:lineRule="exact"/>
        <w:rPr>
          <w:sz w:val="28"/>
          <w:szCs w:val="28"/>
        </w:rPr>
      </w:pPr>
    </w:p>
    <w:p w14:paraId="3F990144" w14:textId="26B9E43E" w:rsidR="0061471D" w:rsidRDefault="00EC1F53">
      <w:pPr>
        <w:spacing w:before="15" w:line="280" w:lineRule="exact"/>
        <w:rPr>
          <w:sz w:val="28"/>
          <w:szCs w:val="28"/>
        </w:rPr>
      </w:pPr>
      <w:r>
        <w:rPr>
          <w:rFonts w:ascii="Calibri" w:eastAsia="Calibri" w:hAnsi="Calibri" w:cs="Calibri"/>
          <w:noProof/>
          <w:color w:val="424242"/>
          <w:sz w:val="24"/>
          <w:szCs w:val="24"/>
        </w:rPr>
        <w:drawing>
          <wp:anchor distT="0" distB="0" distL="114300" distR="114300" simplePos="0" relativeHeight="251710976" behindDoc="0" locked="0" layoutInCell="1" allowOverlap="1" wp14:anchorId="75D6D386" wp14:editId="48D13D9E">
            <wp:simplePos x="0" y="0"/>
            <wp:positionH relativeFrom="column">
              <wp:posOffset>4396450</wp:posOffset>
            </wp:positionH>
            <wp:positionV relativeFrom="paragraph">
              <wp:posOffset>128255</wp:posOffset>
            </wp:positionV>
            <wp:extent cx="243840" cy="221615"/>
            <wp:effectExtent l="0" t="0" r="0" b="0"/>
            <wp:wrapSquare wrapText="bothSides"/>
            <wp:docPr id="119" name="Picture 1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creen Shot 2019-09-27 at 1.46.56 pm.png"/>
                    <pic:cNvPicPr/>
                  </pic:nvPicPr>
                  <pic:blipFill>
                    <a:blip r:embed="rId64">
                      <a:extLst>
                        <a:ext uri="{28A0092B-C50C-407E-A947-70E740481C1C}">
                          <a14:useLocalDpi xmlns:a14="http://schemas.microsoft.com/office/drawing/2010/main" val="0"/>
                        </a:ext>
                      </a:extLst>
                    </a:blip>
                    <a:stretch>
                      <a:fillRect/>
                    </a:stretch>
                  </pic:blipFill>
                  <pic:spPr>
                    <a:xfrm>
                      <a:off x="0" y="0"/>
                      <a:ext cx="243840" cy="221615"/>
                    </a:xfrm>
                    <a:prstGeom prst="rect">
                      <a:avLst/>
                    </a:prstGeom>
                  </pic:spPr>
                </pic:pic>
              </a:graphicData>
            </a:graphic>
            <wp14:sizeRelH relativeFrom="page">
              <wp14:pctWidth>0</wp14:pctWidth>
            </wp14:sizeRelH>
            <wp14:sizeRelV relativeFrom="page">
              <wp14:pctHeight>0</wp14:pctHeight>
            </wp14:sizeRelV>
          </wp:anchor>
        </w:drawing>
      </w:r>
    </w:p>
    <w:p w14:paraId="103E410F" w14:textId="77777777" w:rsidR="00EC1F53" w:rsidRDefault="00EC1F53">
      <w:pPr>
        <w:ind w:left="529" w:right="810" w:hanging="360"/>
        <w:jc w:val="both"/>
        <w:rPr>
          <w:rFonts w:ascii="Calibri" w:eastAsia="Calibri" w:hAnsi="Calibri" w:cs="Calibri"/>
          <w:color w:val="424242"/>
          <w:sz w:val="24"/>
          <w:szCs w:val="24"/>
        </w:rPr>
      </w:pPr>
      <w:r>
        <w:rPr>
          <w:rFonts w:ascii="Calibri" w:eastAsia="Calibri" w:hAnsi="Calibri" w:cs="Calibri"/>
          <w:noProof/>
          <w:color w:val="424242"/>
          <w:sz w:val="24"/>
          <w:szCs w:val="24"/>
        </w:rPr>
        <w:drawing>
          <wp:anchor distT="0" distB="0" distL="114300" distR="114300" simplePos="0" relativeHeight="251712000" behindDoc="0" locked="0" layoutInCell="1" allowOverlap="1" wp14:anchorId="6CEAE7CB" wp14:editId="111151A2">
            <wp:simplePos x="0" y="0"/>
            <wp:positionH relativeFrom="column">
              <wp:posOffset>2158044</wp:posOffset>
            </wp:positionH>
            <wp:positionV relativeFrom="paragraph">
              <wp:posOffset>210897</wp:posOffset>
            </wp:positionV>
            <wp:extent cx="233045" cy="207010"/>
            <wp:effectExtent l="0" t="0" r="0" b="0"/>
            <wp:wrapSquare wrapText="bothSides"/>
            <wp:docPr id="120" name="Picture 1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 Shot 2019-09-27 at 1.47.03 pm.png"/>
                    <pic:cNvPicPr/>
                  </pic:nvPicPr>
                  <pic:blipFill>
                    <a:blip r:embed="rId65">
                      <a:extLst>
                        <a:ext uri="{28A0092B-C50C-407E-A947-70E740481C1C}">
                          <a14:useLocalDpi xmlns:a14="http://schemas.microsoft.com/office/drawing/2010/main" val="0"/>
                        </a:ext>
                      </a:extLst>
                    </a:blip>
                    <a:stretch>
                      <a:fillRect/>
                    </a:stretch>
                  </pic:blipFill>
                  <pic:spPr>
                    <a:xfrm>
                      <a:off x="0" y="0"/>
                      <a:ext cx="233045" cy="207010"/>
                    </a:xfrm>
                    <a:prstGeom prst="rect">
                      <a:avLst/>
                    </a:prstGeom>
                  </pic:spPr>
                </pic:pic>
              </a:graphicData>
            </a:graphic>
            <wp14:sizeRelH relativeFrom="page">
              <wp14:pctWidth>0</wp14:pctWidth>
            </wp14:sizeRelH>
            <wp14:sizeRelV relativeFrom="page">
              <wp14:pctHeight>0</wp14:pctHeight>
            </wp14:sizeRelV>
          </wp:anchor>
        </w:drawing>
      </w:r>
      <w:r w:rsidR="00E34DB6">
        <w:rPr>
          <w:rFonts w:ascii="Calibri" w:eastAsia="Calibri" w:hAnsi="Calibri" w:cs="Calibri"/>
          <w:b/>
          <w:color w:val="424242"/>
          <w:sz w:val="24"/>
          <w:szCs w:val="24"/>
        </w:rPr>
        <w:t xml:space="preserve">5.  </w:t>
      </w:r>
      <w:r>
        <w:rPr>
          <w:rFonts w:ascii="Calibri" w:eastAsia="Calibri" w:hAnsi="Calibri" w:cs="Calibri"/>
          <w:b/>
          <w:color w:val="424242"/>
          <w:sz w:val="24"/>
          <w:szCs w:val="24"/>
        </w:rPr>
        <w:t xml:space="preserve"> </w:t>
      </w:r>
      <w:r w:rsidR="00E34DB6">
        <w:rPr>
          <w:rFonts w:ascii="Calibri" w:eastAsia="Calibri" w:hAnsi="Calibri" w:cs="Calibri"/>
          <w:color w:val="424242"/>
          <w:sz w:val="24"/>
          <w:szCs w:val="24"/>
        </w:rPr>
        <w:t>You will then be taken to the camera on the device. Tap on the icon to take a photo</w:t>
      </w:r>
      <w:r>
        <w:rPr>
          <w:rFonts w:ascii="Calibri" w:eastAsia="Calibri" w:hAnsi="Calibri" w:cs="Calibri"/>
          <w:color w:val="424242"/>
          <w:sz w:val="24"/>
          <w:szCs w:val="24"/>
        </w:rPr>
        <w:t xml:space="preserve"> </w:t>
      </w:r>
      <w:r w:rsidR="00E34DB6">
        <w:rPr>
          <w:rFonts w:ascii="Calibri" w:eastAsia="Calibri" w:hAnsi="Calibri" w:cs="Calibri"/>
          <w:color w:val="424242"/>
          <w:sz w:val="24"/>
          <w:szCs w:val="24"/>
        </w:rPr>
        <w:t xml:space="preserve">and then tap on </w:t>
      </w:r>
      <w:r>
        <w:rPr>
          <w:rFonts w:ascii="Calibri" w:eastAsia="Calibri" w:hAnsi="Calibri" w:cs="Calibri"/>
          <w:color w:val="424242"/>
          <w:sz w:val="24"/>
          <w:szCs w:val="24"/>
        </w:rPr>
        <w:t xml:space="preserve">the icon </w:t>
      </w:r>
      <w:r w:rsidR="00E34DB6">
        <w:rPr>
          <w:rFonts w:ascii="Calibri" w:eastAsia="Calibri" w:hAnsi="Calibri" w:cs="Calibri"/>
          <w:color w:val="424242"/>
          <w:sz w:val="24"/>
          <w:szCs w:val="24"/>
        </w:rPr>
        <w:t xml:space="preserve">to approve the photo and add it to the template. </w:t>
      </w:r>
    </w:p>
    <w:p w14:paraId="5D628907" w14:textId="77777777" w:rsidR="00EC1F53" w:rsidRDefault="00EC1F53">
      <w:pPr>
        <w:ind w:left="529" w:right="810" w:hanging="360"/>
        <w:jc w:val="both"/>
        <w:rPr>
          <w:rFonts w:ascii="Calibri" w:eastAsia="Calibri" w:hAnsi="Calibri" w:cs="Calibri"/>
          <w:color w:val="424242"/>
          <w:sz w:val="24"/>
          <w:szCs w:val="24"/>
        </w:rPr>
      </w:pPr>
    </w:p>
    <w:p w14:paraId="12B713A4" w14:textId="54EAC4AB" w:rsidR="00BF49EA" w:rsidRPr="00EC1F53" w:rsidRDefault="00EC1F53" w:rsidP="00EC1F53">
      <w:pPr>
        <w:ind w:left="529" w:right="810" w:hanging="360"/>
        <w:jc w:val="both"/>
        <w:rPr>
          <w:rFonts w:ascii="Calibri" w:eastAsia="Calibri" w:hAnsi="Calibri" w:cs="Calibri"/>
          <w:color w:val="424242"/>
          <w:sz w:val="24"/>
          <w:szCs w:val="24"/>
        </w:rPr>
      </w:pPr>
      <w:r>
        <w:rPr>
          <w:rFonts w:ascii="Calibri" w:eastAsia="Calibri" w:hAnsi="Calibri" w:cs="Calibri"/>
          <w:color w:val="424242"/>
          <w:sz w:val="24"/>
          <w:szCs w:val="24"/>
        </w:rPr>
        <w:t xml:space="preserve">      </w:t>
      </w:r>
      <w:r w:rsidR="00E34DB6">
        <w:rPr>
          <w:rFonts w:ascii="Calibri" w:eastAsia="Calibri" w:hAnsi="Calibri" w:cs="Calibri"/>
          <w:color w:val="424242"/>
          <w:sz w:val="24"/>
          <w:szCs w:val="24"/>
        </w:rPr>
        <w:t>The photo will now appear in place of the camera logo placeholder in the template.</w:t>
      </w:r>
    </w:p>
    <w:p w14:paraId="14793819" w14:textId="18BE0F11" w:rsidR="00BF49EA" w:rsidRDefault="00BF49EA">
      <w:pPr>
        <w:spacing w:line="200" w:lineRule="exact"/>
      </w:pPr>
    </w:p>
    <w:p w14:paraId="0969CF6F" w14:textId="77777777" w:rsidR="00BF49EA" w:rsidRDefault="00BF49EA">
      <w:pPr>
        <w:spacing w:before="6" w:line="260" w:lineRule="exact"/>
        <w:rPr>
          <w:sz w:val="26"/>
          <w:szCs w:val="26"/>
        </w:rPr>
      </w:pPr>
    </w:p>
    <w:p w14:paraId="3B477937" w14:textId="77777777" w:rsidR="00BF49EA" w:rsidRDefault="0083253C">
      <w:pPr>
        <w:ind w:left="6740"/>
      </w:pPr>
      <w:r>
        <w:pict w14:anchorId="67D970B6">
          <v:group id="_x0000_s1056" alt="" style="position:absolute;left:0;text-align:left;margin-left:223pt;margin-top:0;width:154.5pt;height:318pt;z-index:-251646464;mso-position-horizontal-relative:page" coordorigin="4460" coordsize="3090,6360">
            <v:shape id="_x0000_s1057" type="#_x0000_t75" alt="" style="position:absolute;left:4460;width:3090;height:6360">
              <v:imagedata r:id="rId66" o:title=""/>
            </v:shape>
            <v:shape id="_x0000_s1058" alt="" style="position:absolute;left:5788;top:5348;width:435;height:401" coordorigin="5788,5348" coordsize="435,401" path="m5788,5749r435,l6223,5348r-435,l5788,5749xe" filled="f" strokecolor="red" strokeweight="2.25pt">
              <v:path arrowok="t"/>
            </v:shape>
            <w10:wrap anchorx="page"/>
          </v:group>
        </w:pict>
      </w:r>
      <w:r>
        <w:pict w14:anchorId="11685D6B">
          <v:group id="_x0000_s1053" alt="" style="position:absolute;left:0;text-align:left;margin-left:185.2pt;margin-top:169.2pt;width:25.95pt;height:14.95pt;z-index:-251645440;mso-position-horizontal-relative:page" coordorigin="3704,3384" coordsize="519,299">
            <v:shape id="_x0000_s1054" alt="" style="position:absolute;left:3726;top:3407;width:474;height:254" coordorigin="3726,3407" coordsize="474,254" path="m4073,3597r,64l4200,3534,4073,3407r,63l3726,3470r,127l4073,3597xe" fillcolor="#4f81bc" stroked="f">
              <v:path arrowok="t"/>
            </v:shape>
            <v:shape id="_x0000_s1055" alt="" style="position:absolute;left:3726;top:3407;width:474;height:254" coordorigin="3726,3407" coordsize="474,254" path="m3726,3470r347,l4073,3407r127,127l4073,3661r,-64l3726,3597r,-127xe" filled="f" strokecolor="#385d89" strokeweight="2pt">
              <v:path arrowok="t"/>
            </v:shape>
            <w10:wrap anchorx="page"/>
          </v:group>
        </w:pict>
      </w:r>
      <w:r>
        <w:pict w14:anchorId="523202D5">
          <v:group id="_x0000_s1050" alt="" style="position:absolute;left:0;text-align:left;margin-left:383.15pt;margin-top:168.65pt;width:25.7pt;height:14.7pt;z-index:-251644416;mso-position-horizontal-relative:page" coordorigin="7663,3373" coordsize="514,294">
            <v:shape id="_x0000_s1051" alt="" style="position:absolute;left:7683;top:3393;width:474;height:254" coordorigin="7683,3393" coordsize="474,254" path="m8030,3583r,64l8157,3520,8030,3393r,63l7683,3456r,127l8030,3583xe" fillcolor="#4f81bc" stroked="f">
              <v:path arrowok="t"/>
            </v:shape>
            <v:shape id="_x0000_s1052" alt="" style="position:absolute;left:7683;top:3393;width:474;height:254" coordorigin="7683,3393" coordsize="474,254" path="m7683,3456r347,l8030,3393r127,127l8030,3647r,-64l7683,3583r,-127xe" filled="f" strokecolor="#385d89" strokeweight="2pt">
              <v:path arrowok="t"/>
            </v:shape>
            <w10:wrap anchorx="page"/>
          </v:group>
        </w:pict>
      </w:r>
      <w:r>
        <w:rPr>
          <w:noProof/>
        </w:rPr>
        <w:pict w14:anchorId="133A4EAC">
          <v:shape id="_x0000_i1027" type="#_x0000_t75" alt="" style="width:157pt;height:318pt;mso-width-percent:0;mso-height-percent:0;mso-width-percent:0;mso-height-percent:0">
            <v:imagedata r:id="rId67" o:title=""/>
          </v:shape>
        </w:pict>
      </w:r>
    </w:p>
    <w:p w14:paraId="40020D0B" w14:textId="77777777" w:rsidR="00BF49EA" w:rsidRDefault="00BF49EA">
      <w:pPr>
        <w:spacing w:before="2" w:line="100" w:lineRule="exact"/>
        <w:rPr>
          <w:sz w:val="11"/>
          <w:szCs w:val="11"/>
        </w:rPr>
      </w:pPr>
    </w:p>
    <w:p w14:paraId="29BB4593" w14:textId="0BD0460B" w:rsidR="00BF49EA" w:rsidRDefault="00BF49EA">
      <w:pPr>
        <w:spacing w:line="200" w:lineRule="exact"/>
      </w:pPr>
    </w:p>
    <w:p w14:paraId="1068E56F" w14:textId="75F841A9" w:rsidR="00BF49EA" w:rsidRDefault="00EC1F53">
      <w:pPr>
        <w:spacing w:line="200" w:lineRule="exact"/>
      </w:pPr>
      <w:r>
        <w:rPr>
          <w:rFonts w:ascii="Calibri" w:eastAsia="Calibri" w:hAnsi="Calibri" w:cs="Calibri"/>
          <w:noProof/>
          <w:color w:val="424242"/>
          <w:sz w:val="24"/>
          <w:szCs w:val="24"/>
        </w:rPr>
        <w:drawing>
          <wp:anchor distT="0" distB="0" distL="114300" distR="114300" simplePos="0" relativeHeight="251714048" behindDoc="0" locked="0" layoutInCell="1" allowOverlap="1" wp14:anchorId="0AAB345F" wp14:editId="0C758FEC">
            <wp:simplePos x="0" y="0"/>
            <wp:positionH relativeFrom="column">
              <wp:posOffset>5108448</wp:posOffset>
            </wp:positionH>
            <wp:positionV relativeFrom="paragraph">
              <wp:posOffset>99695</wp:posOffset>
            </wp:positionV>
            <wp:extent cx="502920" cy="174625"/>
            <wp:effectExtent l="0" t="0" r="5080" b="3175"/>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creen Shot 2019-09-27 at 1.36.55 pm.png"/>
                    <pic:cNvPicPr/>
                  </pic:nvPicPr>
                  <pic:blipFill>
                    <a:blip r:embed="rId53">
                      <a:extLst>
                        <a:ext uri="{28A0092B-C50C-407E-A947-70E740481C1C}">
                          <a14:useLocalDpi xmlns:a14="http://schemas.microsoft.com/office/drawing/2010/main" val="0"/>
                        </a:ext>
                      </a:extLst>
                    </a:blip>
                    <a:stretch>
                      <a:fillRect/>
                    </a:stretch>
                  </pic:blipFill>
                  <pic:spPr>
                    <a:xfrm>
                      <a:off x="0" y="0"/>
                      <a:ext cx="502920" cy="174625"/>
                    </a:xfrm>
                    <a:prstGeom prst="rect">
                      <a:avLst/>
                    </a:prstGeom>
                  </pic:spPr>
                </pic:pic>
              </a:graphicData>
            </a:graphic>
            <wp14:sizeRelH relativeFrom="page">
              <wp14:pctWidth>0</wp14:pctWidth>
            </wp14:sizeRelH>
            <wp14:sizeRelV relativeFrom="page">
              <wp14:pctHeight>0</wp14:pctHeight>
            </wp14:sizeRelV>
          </wp:anchor>
        </w:drawing>
      </w:r>
    </w:p>
    <w:p w14:paraId="23367C50" w14:textId="7AAC35B4" w:rsidR="00BF49EA" w:rsidRDefault="00E34DB6">
      <w:pPr>
        <w:ind w:left="529" w:right="814" w:hanging="360"/>
        <w:jc w:val="both"/>
        <w:rPr>
          <w:rFonts w:ascii="Calibri" w:eastAsia="Calibri" w:hAnsi="Calibri" w:cs="Calibri"/>
          <w:color w:val="424242"/>
          <w:sz w:val="24"/>
          <w:szCs w:val="24"/>
        </w:rPr>
      </w:pPr>
      <w:r>
        <w:rPr>
          <w:rFonts w:ascii="Calibri" w:eastAsia="Calibri" w:hAnsi="Calibri" w:cs="Calibri"/>
          <w:b/>
          <w:color w:val="424242"/>
          <w:sz w:val="24"/>
          <w:szCs w:val="24"/>
        </w:rPr>
        <w:t xml:space="preserve">6.   </w:t>
      </w:r>
      <w:r>
        <w:rPr>
          <w:rFonts w:ascii="Calibri" w:eastAsia="Calibri" w:hAnsi="Calibri" w:cs="Calibri"/>
          <w:color w:val="424242"/>
          <w:sz w:val="24"/>
          <w:szCs w:val="24"/>
        </w:rPr>
        <w:t>Once the template has been filled out to the user’s satisfaction, tap on the  button at the bottom of the screen to save these changes. These changes can be returned to later via the START</w:t>
      </w:r>
      <w:r w:rsidR="006B039F">
        <w:rPr>
          <w:rFonts w:ascii="Calibri" w:eastAsia="Calibri" w:hAnsi="Calibri" w:cs="Calibri"/>
          <w:color w:val="424242"/>
          <w:sz w:val="24"/>
          <w:szCs w:val="24"/>
        </w:rPr>
        <w:t>ING AN</w:t>
      </w:r>
      <w:r>
        <w:rPr>
          <w:rFonts w:ascii="Calibri" w:eastAsia="Calibri" w:hAnsi="Calibri" w:cs="Calibri"/>
          <w:color w:val="424242"/>
          <w:sz w:val="24"/>
          <w:szCs w:val="24"/>
        </w:rPr>
        <w:t xml:space="preserve"> INSPECTION </w:t>
      </w:r>
      <w:r w:rsidR="006B039F">
        <w:rPr>
          <w:rFonts w:ascii="Calibri" w:eastAsia="Calibri" w:hAnsi="Calibri" w:cs="Calibri"/>
          <w:color w:val="424242"/>
          <w:sz w:val="24"/>
          <w:szCs w:val="24"/>
        </w:rPr>
        <w:t>phase</w:t>
      </w:r>
      <w:r>
        <w:rPr>
          <w:rFonts w:ascii="Calibri" w:eastAsia="Calibri" w:hAnsi="Calibri" w:cs="Calibri"/>
          <w:color w:val="424242"/>
          <w:sz w:val="24"/>
          <w:szCs w:val="24"/>
        </w:rPr>
        <w:t xml:space="preserve"> to complete the inspection process at a later time</w:t>
      </w:r>
      <w:r w:rsidR="00D548C1">
        <w:rPr>
          <w:rFonts w:ascii="Calibri" w:eastAsia="Calibri" w:hAnsi="Calibri" w:cs="Calibri"/>
          <w:color w:val="424242"/>
          <w:sz w:val="24"/>
          <w:szCs w:val="24"/>
        </w:rPr>
        <w:t xml:space="preserve"> </w:t>
      </w:r>
      <w:r>
        <w:rPr>
          <w:rFonts w:ascii="Calibri" w:eastAsia="Calibri" w:hAnsi="Calibri" w:cs="Calibri"/>
          <w:color w:val="424242"/>
          <w:sz w:val="24"/>
          <w:szCs w:val="24"/>
        </w:rPr>
        <w:t>or</w:t>
      </w:r>
      <w:r w:rsidR="00D548C1">
        <w:rPr>
          <w:rFonts w:ascii="Calibri" w:eastAsia="Calibri" w:hAnsi="Calibri" w:cs="Calibri"/>
          <w:color w:val="424242"/>
          <w:sz w:val="24"/>
          <w:szCs w:val="24"/>
        </w:rPr>
        <w:t xml:space="preserve"> the</w:t>
      </w:r>
      <w:r>
        <w:rPr>
          <w:rFonts w:ascii="Calibri" w:eastAsia="Calibri" w:hAnsi="Calibri" w:cs="Calibri"/>
          <w:color w:val="424242"/>
          <w:sz w:val="24"/>
          <w:szCs w:val="24"/>
        </w:rPr>
        <w:t xml:space="preserve">  </w:t>
      </w:r>
      <w:r w:rsidR="006B039F">
        <w:rPr>
          <w:rFonts w:ascii="Calibri" w:eastAsia="Calibri" w:hAnsi="Calibri" w:cs="Calibri"/>
          <w:color w:val="424242"/>
          <w:sz w:val="24"/>
          <w:szCs w:val="24"/>
        </w:rPr>
        <w:t>EDITING A TEMPLATE phase</w:t>
      </w:r>
      <w:r>
        <w:rPr>
          <w:rFonts w:ascii="Calibri" w:eastAsia="Calibri" w:hAnsi="Calibri" w:cs="Calibri"/>
          <w:color w:val="424242"/>
          <w:sz w:val="24"/>
          <w:szCs w:val="24"/>
        </w:rPr>
        <w:t xml:space="preserve"> to  go  back  and  edit  certain  fields/elements  which may/may not be required for the inspection.</w:t>
      </w:r>
    </w:p>
    <w:p w14:paraId="57A3868F" w14:textId="122CFD0B" w:rsidR="006B039F" w:rsidRDefault="006B039F">
      <w:pPr>
        <w:ind w:left="529" w:right="814" w:hanging="360"/>
        <w:jc w:val="both"/>
        <w:rPr>
          <w:rFonts w:ascii="Calibri" w:eastAsia="Calibri" w:hAnsi="Calibri" w:cs="Calibri"/>
          <w:sz w:val="24"/>
          <w:szCs w:val="24"/>
        </w:rPr>
      </w:pPr>
    </w:p>
    <w:p w14:paraId="14592F17" w14:textId="2C9291AF" w:rsidR="006B039F" w:rsidRDefault="00EC1F53" w:rsidP="006B039F">
      <w:pPr>
        <w:ind w:left="127" w:right="823"/>
        <w:rPr>
          <w:rFonts w:ascii="Calibri" w:eastAsia="Calibri" w:hAnsi="Calibri" w:cs="Calibri"/>
          <w:sz w:val="24"/>
          <w:szCs w:val="24"/>
        </w:rPr>
      </w:pPr>
      <w:r w:rsidRPr="00A42F1C">
        <w:rPr>
          <w:rFonts w:ascii="Calibri" w:eastAsia="Calibri" w:hAnsi="Calibri" w:cs="Calibri"/>
          <w:b/>
          <w:bCs/>
          <w:noProof/>
          <w:color w:val="424242"/>
          <w:sz w:val="24"/>
          <w:szCs w:val="24"/>
        </w:rPr>
        <w:drawing>
          <wp:anchor distT="0" distB="0" distL="114300" distR="114300" simplePos="0" relativeHeight="251716096" behindDoc="0" locked="0" layoutInCell="1" allowOverlap="1" wp14:anchorId="1F97555E" wp14:editId="6FCFB8BD">
            <wp:simplePos x="0" y="0"/>
            <wp:positionH relativeFrom="column">
              <wp:posOffset>730885</wp:posOffset>
            </wp:positionH>
            <wp:positionV relativeFrom="paragraph">
              <wp:posOffset>187325</wp:posOffset>
            </wp:positionV>
            <wp:extent cx="541655" cy="200660"/>
            <wp:effectExtent l="0" t="0" r="4445" b="254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creen Shot 2019-09-27 at 1.36.45 pm.png"/>
                    <pic:cNvPicPr/>
                  </pic:nvPicPr>
                  <pic:blipFill>
                    <a:blip r:embed="rId49">
                      <a:extLst>
                        <a:ext uri="{28A0092B-C50C-407E-A947-70E740481C1C}">
                          <a14:useLocalDpi xmlns:a14="http://schemas.microsoft.com/office/drawing/2010/main" val="0"/>
                        </a:ext>
                      </a:extLst>
                    </a:blip>
                    <a:stretch>
                      <a:fillRect/>
                    </a:stretch>
                  </pic:blipFill>
                  <pic:spPr>
                    <a:xfrm>
                      <a:off x="0" y="0"/>
                      <a:ext cx="541655" cy="200660"/>
                    </a:xfrm>
                    <a:prstGeom prst="rect">
                      <a:avLst/>
                    </a:prstGeom>
                  </pic:spPr>
                </pic:pic>
              </a:graphicData>
            </a:graphic>
            <wp14:sizeRelH relativeFrom="page">
              <wp14:pctWidth>0</wp14:pctWidth>
            </wp14:sizeRelH>
            <wp14:sizeRelV relativeFrom="page">
              <wp14:pctHeight>0</wp14:pctHeight>
            </wp14:sizeRelV>
          </wp:anchor>
        </w:drawing>
      </w:r>
      <w:r w:rsidR="006B039F" w:rsidRPr="00A42F1C">
        <w:rPr>
          <w:rFonts w:ascii="Calibri" w:eastAsia="Calibri" w:hAnsi="Calibri" w:cs="Calibri"/>
          <w:b/>
          <w:bCs/>
          <w:sz w:val="24"/>
          <w:szCs w:val="24"/>
        </w:rPr>
        <w:t>7.</w:t>
      </w:r>
      <w:r w:rsidR="006B039F">
        <w:rPr>
          <w:rFonts w:ascii="Calibri" w:eastAsia="Calibri" w:hAnsi="Calibri" w:cs="Calibri"/>
          <w:sz w:val="24"/>
          <w:szCs w:val="24"/>
        </w:rPr>
        <w:t xml:space="preserve"> </w:t>
      </w:r>
      <w:r w:rsidR="00A42F1C">
        <w:rPr>
          <w:rFonts w:ascii="Calibri" w:eastAsia="Calibri" w:hAnsi="Calibri" w:cs="Calibri"/>
          <w:sz w:val="24"/>
          <w:szCs w:val="24"/>
        </w:rPr>
        <w:t xml:space="preserve">   </w:t>
      </w:r>
      <w:r w:rsidR="006B039F">
        <w:rPr>
          <w:rFonts w:ascii="Calibri" w:eastAsia="Calibri" w:hAnsi="Calibri" w:cs="Calibri"/>
          <w:color w:val="424242"/>
          <w:sz w:val="24"/>
          <w:szCs w:val="24"/>
        </w:rPr>
        <w:t>To preview the template in its current (completed or partially completed) form, tap on</w:t>
      </w:r>
    </w:p>
    <w:p w14:paraId="3C704CC3" w14:textId="0EEF216D" w:rsidR="006B039F" w:rsidRDefault="006B039F" w:rsidP="006B039F">
      <w:pPr>
        <w:rPr>
          <w:rFonts w:ascii="Calibri" w:eastAsia="Calibri" w:hAnsi="Calibri" w:cs="Calibri"/>
          <w:sz w:val="24"/>
          <w:szCs w:val="24"/>
        </w:rPr>
        <w:sectPr w:rsidR="006B039F">
          <w:pgSz w:w="12240" w:h="15840"/>
          <w:pgMar w:top="520" w:right="520" w:bottom="280" w:left="1720" w:header="319" w:footer="0" w:gutter="0"/>
          <w:cols w:space="720"/>
        </w:sectPr>
      </w:pPr>
      <w:r>
        <w:rPr>
          <w:rFonts w:ascii="Calibri" w:eastAsia="Calibri" w:hAnsi="Calibri" w:cs="Calibri"/>
          <w:color w:val="424242"/>
          <w:sz w:val="24"/>
          <w:szCs w:val="24"/>
        </w:rPr>
        <w:t xml:space="preserve">      </w:t>
      </w:r>
      <w:r w:rsidR="00A42F1C">
        <w:rPr>
          <w:rFonts w:ascii="Calibri" w:eastAsia="Calibri" w:hAnsi="Calibri" w:cs="Calibri"/>
          <w:color w:val="424242"/>
          <w:sz w:val="24"/>
          <w:szCs w:val="24"/>
        </w:rPr>
        <w:t xml:space="preserve">  </w:t>
      </w:r>
      <w:r>
        <w:rPr>
          <w:rFonts w:ascii="Calibri" w:eastAsia="Calibri" w:hAnsi="Calibri" w:cs="Calibri"/>
          <w:color w:val="424242"/>
          <w:sz w:val="24"/>
          <w:szCs w:val="24"/>
        </w:rPr>
        <w:t xml:space="preserve"> </w:t>
      </w:r>
      <w:r w:rsidR="00A42F1C">
        <w:rPr>
          <w:rFonts w:ascii="Calibri" w:eastAsia="Calibri" w:hAnsi="Calibri" w:cs="Calibri"/>
          <w:color w:val="424242"/>
          <w:sz w:val="24"/>
          <w:szCs w:val="24"/>
        </w:rPr>
        <w:t xml:space="preserve"> </w:t>
      </w:r>
      <w:r>
        <w:rPr>
          <w:rFonts w:ascii="Calibri" w:eastAsia="Calibri" w:hAnsi="Calibri" w:cs="Calibri"/>
          <w:color w:val="424242"/>
          <w:sz w:val="24"/>
          <w:szCs w:val="24"/>
        </w:rPr>
        <w:t xml:space="preserve">the </w:t>
      </w:r>
      <w:r w:rsidR="00EC1F53">
        <w:rPr>
          <w:rFonts w:ascii="Calibri" w:eastAsia="Calibri" w:hAnsi="Calibri" w:cs="Calibri"/>
          <w:color w:val="424242"/>
          <w:sz w:val="24"/>
          <w:szCs w:val="24"/>
        </w:rPr>
        <w:t xml:space="preserve"> </w:t>
      </w:r>
      <w:r>
        <w:rPr>
          <w:rFonts w:ascii="Calibri" w:eastAsia="Calibri" w:hAnsi="Calibri" w:cs="Calibri"/>
          <w:color w:val="424242"/>
          <w:sz w:val="24"/>
          <w:szCs w:val="24"/>
        </w:rPr>
        <w:t>button at the bottom of the screen.</w:t>
      </w:r>
    </w:p>
    <w:p w14:paraId="0FA211C9" w14:textId="77289226" w:rsidR="006B039F" w:rsidRDefault="006B039F">
      <w:pPr>
        <w:ind w:left="529" w:right="814" w:hanging="360"/>
        <w:jc w:val="both"/>
        <w:rPr>
          <w:rFonts w:ascii="Calibri" w:eastAsia="Calibri" w:hAnsi="Calibri" w:cs="Calibri"/>
          <w:sz w:val="24"/>
          <w:szCs w:val="24"/>
        </w:rPr>
      </w:pPr>
    </w:p>
    <w:p w14:paraId="7C4BCA3F" w14:textId="77777777" w:rsidR="00BF49EA" w:rsidRDefault="00BF49EA">
      <w:pPr>
        <w:spacing w:before="7" w:line="100" w:lineRule="exact"/>
        <w:rPr>
          <w:sz w:val="10"/>
          <w:szCs w:val="10"/>
        </w:rPr>
      </w:pPr>
    </w:p>
    <w:p w14:paraId="029AD424" w14:textId="77777777" w:rsidR="00BF49EA" w:rsidRDefault="00BF49EA">
      <w:pPr>
        <w:spacing w:line="200" w:lineRule="exact"/>
      </w:pPr>
    </w:p>
    <w:p w14:paraId="0AAF81CC" w14:textId="77777777" w:rsidR="00BF49EA" w:rsidRDefault="00BF49EA">
      <w:pPr>
        <w:spacing w:line="200" w:lineRule="exact"/>
      </w:pPr>
    </w:p>
    <w:p w14:paraId="0A132AD5" w14:textId="77777777" w:rsidR="00BF49EA" w:rsidRDefault="00BF49EA">
      <w:pPr>
        <w:spacing w:before="20" w:line="200" w:lineRule="exact"/>
      </w:pPr>
    </w:p>
    <w:p w14:paraId="1C5ED7F1" w14:textId="77777777" w:rsidR="00BF49EA" w:rsidRDefault="0083253C">
      <w:pPr>
        <w:ind w:left="4996"/>
      </w:pPr>
      <w:r>
        <w:pict w14:anchorId="06C387EB">
          <v:group id="_x0000_s1047" alt="" style="position:absolute;left:0;text-align:left;margin-left:102pt;margin-top:0;width:191pt;height:380pt;z-index:-251642368;mso-position-horizontal-relative:page" coordorigin="2040" coordsize="3820,7600">
            <v:shape id="_x0000_s1048" type="#_x0000_t75" alt="" style="position:absolute;left:2040;width:3820;height:7600">
              <v:imagedata r:id="rId68" o:title=""/>
            </v:shape>
            <v:shape id="_x0000_s1049" alt="" style="position:absolute;left:3392;top:6681;width:1082;height:401" coordorigin="3392,6681" coordsize="1082,401" path="m3392,7082r1082,l4474,6681r-1082,l3392,7082xe" filled="f" strokecolor="red" strokeweight="2.25pt">
              <v:path arrowok="t"/>
            </v:shape>
            <w10:wrap anchorx="page"/>
          </v:group>
        </w:pict>
      </w:r>
      <w:r>
        <w:pict w14:anchorId="7D2AC45C">
          <v:group id="_x0000_s1044" alt="" style="position:absolute;left:0;text-align:left;margin-left:301.8pt;margin-top:165.05pt;width:25.95pt;height:14.95pt;z-index:-251641344;mso-position-horizontal-relative:page" coordorigin="6036,3300" coordsize="519,299">
            <v:shape id="_x0000_s1045" alt="" style="position:absolute;left:6058;top:3323;width:474;height:254" coordorigin="6058,3323" coordsize="474,254" path="m6405,3514r,63l6532,3450,6405,3323r,64l6058,3387r,127l6405,3514xe" fillcolor="#4f81bc" stroked="f">
              <v:path arrowok="t"/>
            </v:shape>
            <v:shape id="_x0000_s1046" alt="" style="position:absolute;left:6058;top:3323;width:474;height:254" coordorigin="6058,3323" coordsize="474,254" path="m6058,3387r347,l6405,3323r127,127l6405,3577r,-63l6058,3514r,-127xe" filled="f" strokecolor="#385d89" strokeweight="2pt">
              <v:path arrowok="t"/>
            </v:shape>
            <w10:wrap anchorx="page"/>
          </v:group>
        </w:pict>
      </w:r>
      <w:r>
        <w:rPr>
          <w:noProof/>
        </w:rPr>
        <w:pict w14:anchorId="0381EEED">
          <v:shape id="_x0000_i1026" type="#_x0000_t75" alt="" style="width:187pt;height:380pt;mso-width-percent:0;mso-height-percent:0;mso-width-percent:0;mso-height-percent:0">
            <v:imagedata r:id="rId69" o:title=""/>
          </v:shape>
        </w:pict>
      </w:r>
    </w:p>
    <w:p w14:paraId="7D8EF29E" w14:textId="77777777" w:rsidR="00BF49EA" w:rsidRDefault="00BF49EA">
      <w:pPr>
        <w:spacing w:before="7" w:line="180" w:lineRule="exact"/>
        <w:rPr>
          <w:sz w:val="19"/>
          <w:szCs w:val="19"/>
        </w:rPr>
      </w:pPr>
    </w:p>
    <w:p w14:paraId="6FFE8ED5" w14:textId="77777777" w:rsidR="00BF49EA" w:rsidRDefault="00BF49EA">
      <w:pPr>
        <w:spacing w:line="200" w:lineRule="exact"/>
      </w:pPr>
    </w:p>
    <w:p w14:paraId="13BA6FE7" w14:textId="77777777" w:rsidR="00BF49EA" w:rsidRDefault="00BF49EA">
      <w:pPr>
        <w:spacing w:line="200" w:lineRule="exact"/>
      </w:pPr>
    </w:p>
    <w:p w14:paraId="2DC6F4EC" w14:textId="580D317B" w:rsidR="007B68BD" w:rsidRDefault="0083253C" w:rsidP="007B68BD">
      <w:pPr>
        <w:spacing w:before="7"/>
        <w:ind w:left="169"/>
        <w:rPr>
          <w:rFonts w:ascii="Calibri" w:eastAsia="Calibri" w:hAnsi="Calibri" w:cs="Calibri"/>
          <w:color w:val="424242"/>
          <w:sz w:val="24"/>
          <w:szCs w:val="24"/>
        </w:rPr>
      </w:pPr>
      <w:r>
        <w:pict w14:anchorId="64DDE2D0">
          <v:group id="_x0000_s1041" alt="" style="position:absolute;left:0;text-align:left;margin-left:199pt;margin-top:50.45pt;width:230.95pt;height:120pt;z-index:-251643392;mso-position-horizontal-relative:page" coordorigin="3980,1203" coordsize="4619,2400">
            <v:shape id="_x0000_s1042" type="#_x0000_t75" alt="" style="position:absolute;left:3980;top:1203;width:4619;height:2400">
              <v:imagedata r:id="rId70" o:title=""/>
            </v:shape>
            <v:shape id="_x0000_s1043" alt="" style="position:absolute;left:4133;top:1832;width:2667;height:443" coordorigin="4133,1832" coordsize="2667,443" path="m4133,2275r2667,l6800,1832r-2667,l4133,2275xe" filled="f" strokecolor="red" strokeweight="2.25pt">
              <v:path arrowok="t"/>
            </v:shape>
            <w10:wrap anchorx="page"/>
          </v:group>
        </w:pict>
      </w:r>
      <w:r w:rsidR="00D548C1">
        <w:rPr>
          <w:rFonts w:ascii="Calibri" w:eastAsia="Calibri" w:hAnsi="Calibri" w:cs="Calibri"/>
          <w:noProof/>
          <w:color w:val="424242"/>
          <w:sz w:val="24"/>
          <w:szCs w:val="24"/>
        </w:rPr>
        <w:drawing>
          <wp:anchor distT="0" distB="0" distL="114300" distR="114300" simplePos="0" relativeHeight="251717120" behindDoc="0" locked="0" layoutInCell="1" allowOverlap="1" wp14:anchorId="6C8FE24B" wp14:editId="5FA99C38">
            <wp:simplePos x="0" y="0"/>
            <wp:positionH relativeFrom="column">
              <wp:posOffset>4366260</wp:posOffset>
            </wp:positionH>
            <wp:positionV relativeFrom="paragraph">
              <wp:posOffset>11430</wp:posOffset>
            </wp:positionV>
            <wp:extent cx="981075" cy="16827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 Shot 2019-09-27 at 1.51.39 pm.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981075" cy="168275"/>
                    </a:xfrm>
                    <a:prstGeom prst="rect">
                      <a:avLst/>
                    </a:prstGeom>
                  </pic:spPr>
                </pic:pic>
              </a:graphicData>
            </a:graphic>
            <wp14:sizeRelH relativeFrom="page">
              <wp14:pctWidth>0</wp14:pctWidth>
            </wp14:sizeRelH>
            <wp14:sizeRelV relativeFrom="page">
              <wp14:pctHeight>0</wp14:pctHeight>
            </wp14:sizeRelV>
          </wp:anchor>
        </w:drawing>
      </w:r>
      <w:r w:rsidR="00E34DB6">
        <w:rPr>
          <w:rFonts w:ascii="Calibri" w:eastAsia="Calibri" w:hAnsi="Calibri" w:cs="Calibri"/>
          <w:b/>
          <w:color w:val="424242"/>
          <w:sz w:val="24"/>
          <w:szCs w:val="24"/>
        </w:rPr>
        <w:t xml:space="preserve">8.   </w:t>
      </w:r>
      <w:r w:rsidR="00E34DB6">
        <w:rPr>
          <w:rFonts w:ascii="Calibri" w:eastAsia="Calibri" w:hAnsi="Calibri" w:cs="Calibri"/>
          <w:color w:val="424242"/>
          <w:sz w:val="24"/>
          <w:szCs w:val="24"/>
        </w:rPr>
        <w:t xml:space="preserve">To save the completed inspection form as a PDF file, tap on the </w:t>
      </w:r>
      <w:r w:rsidR="007B68BD">
        <w:rPr>
          <w:rFonts w:ascii="Calibri" w:eastAsia="Calibri" w:hAnsi="Calibri" w:cs="Calibri"/>
          <w:color w:val="424242"/>
          <w:sz w:val="24"/>
          <w:szCs w:val="24"/>
        </w:rPr>
        <w:t xml:space="preserve">  </w:t>
      </w:r>
    </w:p>
    <w:p w14:paraId="73338D89" w14:textId="411EDCE6" w:rsidR="00BF49EA" w:rsidRDefault="007B68BD" w:rsidP="00D548C1">
      <w:pPr>
        <w:spacing w:before="7"/>
        <w:ind w:left="169"/>
        <w:rPr>
          <w:rFonts w:ascii="Calibri" w:eastAsia="Calibri" w:hAnsi="Calibri" w:cs="Calibri"/>
          <w:sz w:val="24"/>
          <w:szCs w:val="24"/>
        </w:rPr>
        <w:sectPr w:rsidR="00BF49EA">
          <w:pgSz w:w="12240" w:h="15840"/>
          <w:pgMar w:top="520" w:right="1380" w:bottom="280" w:left="1720" w:header="319" w:footer="0" w:gutter="0"/>
          <w:cols w:space="720"/>
        </w:sectPr>
      </w:pPr>
      <w:r>
        <w:rPr>
          <w:rFonts w:ascii="Calibri" w:eastAsia="Calibri" w:hAnsi="Calibri" w:cs="Calibri"/>
          <w:color w:val="424242"/>
          <w:sz w:val="24"/>
          <w:szCs w:val="24"/>
        </w:rPr>
        <w:t xml:space="preserve">      </w:t>
      </w:r>
      <w:r w:rsidR="00D548C1">
        <w:rPr>
          <w:rFonts w:ascii="Calibri" w:eastAsia="Calibri" w:hAnsi="Calibri" w:cs="Calibri"/>
          <w:color w:val="424242"/>
          <w:sz w:val="24"/>
          <w:szCs w:val="24"/>
        </w:rPr>
        <w:t xml:space="preserve">button </w:t>
      </w:r>
      <w:r w:rsidR="00E34DB6">
        <w:rPr>
          <w:rFonts w:ascii="Calibri" w:eastAsia="Calibri" w:hAnsi="Calibri" w:cs="Calibri"/>
          <w:color w:val="424242"/>
          <w:sz w:val="24"/>
          <w:szCs w:val="24"/>
        </w:rPr>
        <w:t>at</w:t>
      </w:r>
      <w:r w:rsidR="00D548C1">
        <w:rPr>
          <w:rFonts w:ascii="Calibri" w:eastAsia="Calibri" w:hAnsi="Calibri" w:cs="Calibri"/>
          <w:sz w:val="24"/>
          <w:szCs w:val="24"/>
        </w:rPr>
        <w:t xml:space="preserve"> </w:t>
      </w:r>
      <w:r w:rsidR="00E34DB6">
        <w:rPr>
          <w:rFonts w:ascii="Calibri" w:eastAsia="Calibri" w:hAnsi="Calibri" w:cs="Calibri"/>
          <w:color w:val="424242"/>
          <w:sz w:val="24"/>
          <w:szCs w:val="24"/>
        </w:rPr>
        <w:t>the top of the preview screen.</w:t>
      </w:r>
    </w:p>
    <w:p w14:paraId="1BC9A5B3" w14:textId="77777777" w:rsidR="00BF49EA" w:rsidRDefault="00BF49EA">
      <w:pPr>
        <w:spacing w:before="8" w:line="100" w:lineRule="exact"/>
        <w:rPr>
          <w:sz w:val="10"/>
          <w:szCs w:val="10"/>
        </w:rPr>
      </w:pPr>
    </w:p>
    <w:p w14:paraId="21E69148" w14:textId="77777777" w:rsidR="00BF49EA" w:rsidRDefault="00BF49EA">
      <w:pPr>
        <w:spacing w:line="200" w:lineRule="exact"/>
      </w:pPr>
    </w:p>
    <w:p w14:paraId="2560350D" w14:textId="77777777" w:rsidR="00BF49EA" w:rsidRDefault="00BF49EA">
      <w:pPr>
        <w:spacing w:line="200" w:lineRule="exact"/>
      </w:pPr>
    </w:p>
    <w:p w14:paraId="76DFE88B" w14:textId="77777777" w:rsidR="00BF49EA" w:rsidRDefault="00BF49EA">
      <w:pPr>
        <w:spacing w:line="200" w:lineRule="exact"/>
      </w:pPr>
    </w:p>
    <w:p w14:paraId="06E91EE0" w14:textId="08C6DAEC" w:rsidR="00BF49EA" w:rsidRDefault="00BF49EA">
      <w:pPr>
        <w:spacing w:line="200" w:lineRule="exact"/>
      </w:pPr>
    </w:p>
    <w:p w14:paraId="38522CF3" w14:textId="4FC93DF7" w:rsidR="00BF49EA" w:rsidRDefault="00A53A19">
      <w:pPr>
        <w:spacing w:before="7"/>
        <w:ind w:left="169"/>
        <w:rPr>
          <w:rFonts w:ascii="Calibri" w:eastAsia="Calibri" w:hAnsi="Calibri" w:cs="Calibri"/>
          <w:sz w:val="24"/>
          <w:szCs w:val="24"/>
        </w:rPr>
      </w:pPr>
      <w:r>
        <w:rPr>
          <w:rFonts w:ascii="Calibri" w:eastAsia="Calibri" w:hAnsi="Calibri" w:cs="Calibri"/>
          <w:noProof/>
          <w:color w:val="424242"/>
          <w:sz w:val="24"/>
          <w:szCs w:val="24"/>
        </w:rPr>
        <w:drawing>
          <wp:anchor distT="0" distB="0" distL="114300" distR="114300" simplePos="0" relativeHeight="251718144" behindDoc="0" locked="0" layoutInCell="1" allowOverlap="1" wp14:anchorId="310398CA" wp14:editId="4802EA79">
            <wp:simplePos x="0" y="0"/>
            <wp:positionH relativeFrom="column">
              <wp:posOffset>948148</wp:posOffset>
            </wp:positionH>
            <wp:positionV relativeFrom="paragraph">
              <wp:posOffset>29845</wp:posOffset>
            </wp:positionV>
            <wp:extent cx="443230" cy="175260"/>
            <wp:effectExtent l="0" t="0" r="1270" b="254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creen Shot 2019-09-27 at 1.52.36 pm.png"/>
                    <pic:cNvPicPr/>
                  </pic:nvPicPr>
                  <pic:blipFill>
                    <a:blip r:embed="rId72">
                      <a:extLst>
                        <a:ext uri="{28A0092B-C50C-407E-A947-70E740481C1C}">
                          <a14:useLocalDpi xmlns:a14="http://schemas.microsoft.com/office/drawing/2010/main" val="0"/>
                        </a:ext>
                      </a:extLst>
                    </a:blip>
                    <a:stretch>
                      <a:fillRect/>
                    </a:stretch>
                  </pic:blipFill>
                  <pic:spPr>
                    <a:xfrm>
                      <a:off x="0" y="0"/>
                      <a:ext cx="443230" cy="175260"/>
                    </a:xfrm>
                    <a:prstGeom prst="rect">
                      <a:avLst/>
                    </a:prstGeom>
                  </pic:spPr>
                </pic:pic>
              </a:graphicData>
            </a:graphic>
            <wp14:sizeRelH relativeFrom="page">
              <wp14:pctWidth>0</wp14:pctWidth>
            </wp14:sizeRelH>
            <wp14:sizeRelV relativeFrom="page">
              <wp14:pctHeight>0</wp14:pctHeight>
            </wp14:sizeRelV>
          </wp:anchor>
        </w:drawing>
      </w:r>
      <w:r w:rsidR="0083253C">
        <w:pict w14:anchorId="24B46F66">
          <v:group id="_x0000_s1036" alt="" style="position:absolute;left:0;text-align:left;margin-left:221.5pt;margin-top:30.6pt;width:194.9pt;height:386.05pt;z-index:-251640320;mso-position-horizontal-relative:page;mso-position-vertical-relative:text" coordorigin="4430,612" coordsize="3898,7721">
            <v:shape id="_x0000_s1037" type="#_x0000_t75" alt="" style="position:absolute;left:4430;top:612;width:3898;height:7721">
              <v:imagedata r:id="rId73" o:title=""/>
            </v:shape>
            <v:shape id="_x0000_s1038" type="#_x0000_t75" alt="" style="position:absolute;left:4533;top:712;width:3615;height:7440">
              <v:imagedata r:id="rId74" o:title=""/>
            </v:shape>
            <v:shape id="_x0000_s1039" alt="" style="position:absolute;left:4503;top:682;width:3675;height:7500" coordorigin="4503,682" coordsize="3675,7500" path="m4503,8182r3675,l8178,682r-3675,l4503,8182xe" filled="f" strokeweight="3pt">
              <v:path arrowok="t"/>
            </v:shape>
            <v:shape id="_x0000_s1040" alt="" style="position:absolute;left:7171;top:7268;width:924;height:460" coordorigin="7171,7268" coordsize="924,460" path="m7171,7728r924,l8095,7268r-924,l7171,7728xe" filled="f" strokecolor="red" strokeweight="2.25pt">
              <v:path arrowok="t"/>
            </v:shape>
            <w10:wrap anchorx="page"/>
          </v:group>
        </w:pict>
      </w:r>
      <w:r w:rsidR="00E34DB6">
        <w:rPr>
          <w:rFonts w:ascii="Calibri" w:eastAsia="Calibri" w:hAnsi="Calibri" w:cs="Calibri"/>
          <w:b/>
          <w:color w:val="424242"/>
          <w:sz w:val="24"/>
          <w:szCs w:val="24"/>
        </w:rPr>
        <w:t xml:space="preserve">9.   </w:t>
      </w:r>
      <w:r w:rsidR="00E34DB6">
        <w:rPr>
          <w:rFonts w:ascii="Calibri" w:eastAsia="Calibri" w:hAnsi="Calibri" w:cs="Calibri"/>
          <w:color w:val="424242"/>
          <w:sz w:val="24"/>
          <w:szCs w:val="24"/>
        </w:rPr>
        <w:t xml:space="preserve">Tap  </w:t>
      </w:r>
      <w:r>
        <w:rPr>
          <w:rFonts w:ascii="Calibri" w:eastAsia="Calibri" w:hAnsi="Calibri" w:cs="Calibri"/>
          <w:color w:val="424242"/>
          <w:sz w:val="24"/>
          <w:szCs w:val="24"/>
        </w:rPr>
        <w:t>the button to</w:t>
      </w:r>
      <w:r w:rsidR="00E34DB6">
        <w:rPr>
          <w:rFonts w:ascii="Calibri" w:eastAsia="Calibri" w:hAnsi="Calibri" w:cs="Calibri"/>
          <w:color w:val="424242"/>
          <w:sz w:val="24"/>
          <w:szCs w:val="24"/>
        </w:rPr>
        <w:t xml:space="preserve"> save the output PDF file.</w:t>
      </w:r>
    </w:p>
    <w:p w14:paraId="43933B3F" w14:textId="0B79A499" w:rsidR="00BF49EA" w:rsidRDefault="00BF49EA">
      <w:pPr>
        <w:spacing w:line="200" w:lineRule="exact"/>
      </w:pPr>
    </w:p>
    <w:p w14:paraId="0254B8FB" w14:textId="77777777" w:rsidR="00BF49EA" w:rsidRDefault="00BF49EA">
      <w:pPr>
        <w:spacing w:line="200" w:lineRule="exact"/>
      </w:pPr>
    </w:p>
    <w:p w14:paraId="0749278A" w14:textId="77777777" w:rsidR="00BF49EA" w:rsidRDefault="00BF49EA">
      <w:pPr>
        <w:spacing w:line="200" w:lineRule="exact"/>
      </w:pPr>
    </w:p>
    <w:p w14:paraId="1C7E8F03" w14:textId="77777777" w:rsidR="00BF49EA" w:rsidRDefault="00BF49EA">
      <w:pPr>
        <w:spacing w:line="200" w:lineRule="exact"/>
      </w:pPr>
    </w:p>
    <w:p w14:paraId="3E412133" w14:textId="77777777" w:rsidR="00BF49EA" w:rsidRDefault="00BF49EA">
      <w:pPr>
        <w:spacing w:line="200" w:lineRule="exact"/>
      </w:pPr>
    </w:p>
    <w:p w14:paraId="63A3782E" w14:textId="77777777" w:rsidR="00BF49EA" w:rsidRDefault="00BF49EA">
      <w:pPr>
        <w:spacing w:line="200" w:lineRule="exact"/>
      </w:pPr>
    </w:p>
    <w:p w14:paraId="11466C5B" w14:textId="77777777" w:rsidR="00BF49EA" w:rsidRDefault="00BF49EA">
      <w:pPr>
        <w:spacing w:line="200" w:lineRule="exact"/>
      </w:pPr>
    </w:p>
    <w:p w14:paraId="55B7AB42" w14:textId="77777777" w:rsidR="00BF49EA" w:rsidRDefault="00BF49EA">
      <w:pPr>
        <w:spacing w:line="200" w:lineRule="exact"/>
      </w:pPr>
    </w:p>
    <w:p w14:paraId="0231F8C5" w14:textId="77777777" w:rsidR="00BF49EA" w:rsidRDefault="00BF49EA">
      <w:pPr>
        <w:spacing w:line="200" w:lineRule="exact"/>
      </w:pPr>
    </w:p>
    <w:p w14:paraId="52213F5C" w14:textId="77777777" w:rsidR="00BF49EA" w:rsidRDefault="00BF49EA">
      <w:pPr>
        <w:spacing w:line="200" w:lineRule="exact"/>
      </w:pPr>
    </w:p>
    <w:p w14:paraId="60888331" w14:textId="77777777" w:rsidR="00BF49EA" w:rsidRDefault="00BF49EA">
      <w:pPr>
        <w:spacing w:line="200" w:lineRule="exact"/>
      </w:pPr>
    </w:p>
    <w:p w14:paraId="701DC650" w14:textId="77777777" w:rsidR="00BF49EA" w:rsidRDefault="00BF49EA">
      <w:pPr>
        <w:spacing w:line="200" w:lineRule="exact"/>
      </w:pPr>
    </w:p>
    <w:p w14:paraId="414DF142" w14:textId="77777777" w:rsidR="00BF49EA" w:rsidRDefault="00BF49EA">
      <w:pPr>
        <w:spacing w:line="200" w:lineRule="exact"/>
      </w:pPr>
    </w:p>
    <w:p w14:paraId="662D571A" w14:textId="77777777" w:rsidR="00BF49EA" w:rsidRDefault="00BF49EA">
      <w:pPr>
        <w:spacing w:line="200" w:lineRule="exact"/>
      </w:pPr>
    </w:p>
    <w:p w14:paraId="74737063" w14:textId="77777777" w:rsidR="00BF49EA" w:rsidRDefault="00BF49EA">
      <w:pPr>
        <w:spacing w:line="200" w:lineRule="exact"/>
      </w:pPr>
    </w:p>
    <w:p w14:paraId="0BAB6E0B" w14:textId="77777777" w:rsidR="00BF49EA" w:rsidRDefault="00BF49EA">
      <w:pPr>
        <w:spacing w:line="200" w:lineRule="exact"/>
      </w:pPr>
    </w:p>
    <w:p w14:paraId="4AA95B03" w14:textId="77777777" w:rsidR="00BF49EA" w:rsidRDefault="00BF49EA">
      <w:pPr>
        <w:spacing w:line="200" w:lineRule="exact"/>
      </w:pPr>
    </w:p>
    <w:p w14:paraId="5E1552B6" w14:textId="77777777" w:rsidR="00BF49EA" w:rsidRDefault="00BF49EA">
      <w:pPr>
        <w:spacing w:line="200" w:lineRule="exact"/>
      </w:pPr>
    </w:p>
    <w:p w14:paraId="7312FB09" w14:textId="77777777" w:rsidR="00BF49EA" w:rsidRDefault="00BF49EA">
      <w:pPr>
        <w:spacing w:line="200" w:lineRule="exact"/>
      </w:pPr>
    </w:p>
    <w:p w14:paraId="3A359031" w14:textId="77777777" w:rsidR="00BF49EA" w:rsidRDefault="00BF49EA">
      <w:pPr>
        <w:spacing w:line="200" w:lineRule="exact"/>
      </w:pPr>
    </w:p>
    <w:p w14:paraId="33E96E76" w14:textId="77777777" w:rsidR="00BF49EA" w:rsidRDefault="00BF49EA">
      <w:pPr>
        <w:spacing w:line="200" w:lineRule="exact"/>
      </w:pPr>
    </w:p>
    <w:p w14:paraId="1D3F635C" w14:textId="77777777" w:rsidR="00BF49EA" w:rsidRDefault="00BF49EA">
      <w:pPr>
        <w:spacing w:line="200" w:lineRule="exact"/>
      </w:pPr>
    </w:p>
    <w:p w14:paraId="23D386A2" w14:textId="77777777" w:rsidR="00BF49EA" w:rsidRDefault="00BF49EA">
      <w:pPr>
        <w:spacing w:line="200" w:lineRule="exact"/>
      </w:pPr>
    </w:p>
    <w:p w14:paraId="04E0AFE6" w14:textId="77777777" w:rsidR="00BF49EA" w:rsidRDefault="00BF49EA">
      <w:pPr>
        <w:spacing w:line="200" w:lineRule="exact"/>
      </w:pPr>
    </w:p>
    <w:p w14:paraId="3AC8C320" w14:textId="77777777" w:rsidR="00BF49EA" w:rsidRDefault="00BF49EA">
      <w:pPr>
        <w:spacing w:line="200" w:lineRule="exact"/>
      </w:pPr>
    </w:p>
    <w:p w14:paraId="42F281C9" w14:textId="77777777" w:rsidR="00BF49EA" w:rsidRDefault="00BF49EA">
      <w:pPr>
        <w:spacing w:line="200" w:lineRule="exact"/>
      </w:pPr>
    </w:p>
    <w:p w14:paraId="6C69C9B8" w14:textId="77777777" w:rsidR="00BF49EA" w:rsidRDefault="00BF49EA">
      <w:pPr>
        <w:spacing w:line="200" w:lineRule="exact"/>
      </w:pPr>
    </w:p>
    <w:p w14:paraId="316C7F8C" w14:textId="77777777" w:rsidR="00BF49EA" w:rsidRDefault="00BF49EA">
      <w:pPr>
        <w:spacing w:line="200" w:lineRule="exact"/>
      </w:pPr>
    </w:p>
    <w:p w14:paraId="2A65E053" w14:textId="77777777" w:rsidR="00BF49EA" w:rsidRDefault="00BF49EA">
      <w:pPr>
        <w:spacing w:line="200" w:lineRule="exact"/>
      </w:pPr>
    </w:p>
    <w:p w14:paraId="215B880D" w14:textId="77777777" w:rsidR="00BF49EA" w:rsidRDefault="00BF49EA">
      <w:pPr>
        <w:spacing w:line="200" w:lineRule="exact"/>
      </w:pPr>
    </w:p>
    <w:p w14:paraId="4F7F2187" w14:textId="77777777" w:rsidR="00BF49EA" w:rsidRDefault="00BF49EA">
      <w:pPr>
        <w:spacing w:line="200" w:lineRule="exact"/>
      </w:pPr>
    </w:p>
    <w:p w14:paraId="5B362AD5" w14:textId="77777777" w:rsidR="00BF49EA" w:rsidRDefault="00BF49EA">
      <w:pPr>
        <w:spacing w:line="200" w:lineRule="exact"/>
      </w:pPr>
    </w:p>
    <w:p w14:paraId="481611B5" w14:textId="77777777" w:rsidR="00BF49EA" w:rsidRDefault="00BF49EA">
      <w:pPr>
        <w:spacing w:line="200" w:lineRule="exact"/>
      </w:pPr>
    </w:p>
    <w:p w14:paraId="11B22EEA" w14:textId="77777777" w:rsidR="00BF49EA" w:rsidRDefault="00BF49EA">
      <w:pPr>
        <w:spacing w:line="200" w:lineRule="exact"/>
      </w:pPr>
    </w:p>
    <w:p w14:paraId="7BBE7888" w14:textId="77777777" w:rsidR="00BF49EA" w:rsidRDefault="00BF49EA">
      <w:pPr>
        <w:spacing w:line="200" w:lineRule="exact"/>
      </w:pPr>
    </w:p>
    <w:p w14:paraId="5522FC15" w14:textId="77777777" w:rsidR="00BF49EA" w:rsidRDefault="00BF49EA">
      <w:pPr>
        <w:spacing w:line="200" w:lineRule="exact"/>
      </w:pPr>
    </w:p>
    <w:p w14:paraId="3A2D8314" w14:textId="77777777" w:rsidR="00BF49EA" w:rsidRDefault="00BF49EA">
      <w:pPr>
        <w:spacing w:line="200" w:lineRule="exact"/>
      </w:pPr>
    </w:p>
    <w:p w14:paraId="7F0A5ABF" w14:textId="77777777" w:rsidR="00BF49EA" w:rsidRDefault="00BF49EA">
      <w:pPr>
        <w:spacing w:line="200" w:lineRule="exact"/>
      </w:pPr>
    </w:p>
    <w:p w14:paraId="4B485257" w14:textId="77777777" w:rsidR="00BF49EA" w:rsidRDefault="00BF49EA">
      <w:pPr>
        <w:spacing w:line="200" w:lineRule="exact"/>
      </w:pPr>
    </w:p>
    <w:p w14:paraId="308B9E4F" w14:textId="77777777" w:rsidR="00BF49EA" w:rsidRDefault="00BF49EA">
      <w:pPr>
        <w:spacing w:line="200" w:lineRule="exact"/>
      </w:pPr>
    </w:p>
    <w:p w14:paraId="77451A35" w14:textId="77777777" w:rsidR="00BF49EA" w:rsidRDefault="00BF49EA">
      <w:pPr>
        <w:spacing w:line="200" w:lineRule="exact"/>
      </w:pPr>
    </w:p>
    <w:p w14:paraId="310B5778" w14:textId="77777777" w:rsidR="00BF49EA" w:rsidRDefault="00BF49EA">
      <w:pPr>
        <w:spacing w:line="200" w:lineRule="exact"/>
      </w:pPr>
    </w:p>
    <w:p w14:paraId="1B2765F2" w14:textId="77777777" w:rsidR="00BF49EA" w:rsidRDefault="00BF49EA">
      <w:pPr>
        <w:spacing w:before="1" w:line="240" w:lineRule="exact"/>
        <w:rPr>
          <w:sz w:val="24"/>
          <w:szCs w:val="24"/>
        </w:rPr>
      </w:pPr>
    </w:p>
    <w:p w14:paraId="0495EDAE" w14:textId="77777777" w:rsidR="00BF49EA" w:rsidRDefault="0083253C">
      <w:pPr>
        <w:ind w:left="169"/>
        <w:rPr>
          <w:rFonts w:ascii="Calibri" w:eastAsia="Calibri" w:hAnsi="Calibri" w:cs="Calibri"/>
          <w:color w:val="424242"/>
          <w:sz w:val="24"/>
          <w:szCs w:val="24"/>
        </w:rPr>
      </w:pPr>
      <w:r>
        <w:pict w14:anchorId="78EC710D">
          <v:group id="_x0000_s1032" alt="" style="position:absolute;left:0;text-align:left;margin-left:309.95pt;margin-top:-8.8pt;width:36.35pt;height:36.35pt;z-index:-251639296;mso-position-horizontal-relative:page" coordorigin="6199,-176" coordsize="727,727">
            <v:shape id="_x0000_s1033" type="#_x0000_t75" alt="" style="position:absolute;left:6199;top:-176;width:727;height:727">
              <v:imagedata r:id="rId75" o:title=""/>
            </v:shape>
            <v:shape id="_x0000_s1034" type="#_x0000_t75" alt="" style="position:absolute;left:6300;top:-75;width:447;height:447">
              <v:imagedata r:id="rId76" o:title=""/>
            </v:shape>
            <v:shape id="_x0000_s1035" alt="" style="position:absolute;left:6270;top:-105;width:507;height:507" coordorigin="6270,-105" coordsize="507,507" path="m6270,402r507,l6777,-105r-507,l6270,402xe" filled="f" strokeweight="3pt">
              <v:path arrowok="t"/>
            </v:shape>
            <w10:wrap anchorx="page"/>
          </v:group>
        </w:pict>
      </w:r>
      <w:r w:rsidR="00E34DB6">
        <w:rPr>
          <w:rFonts w:ascii="Calibri" w:eastAsia="Calibri" w:hAnsi="Calibri" w:cs="Calibri"/>
          <w:b/>
          <w:color w:val="424242"/>
          <w:sz w:val="24"/>
          <w:szCs w:val="24"/>
        </w:rPr>
        <w:t xml:space="preserve">10. </w:t>
      </w:r>
      <w:r w:rsidR="00E34DB6">
        <w:rPr>
          <w:rFonts w:ascii="Calibri" w:eastAsia="Calibri" w:hAnsi="Calibri" w:cs="Calibri"/>
          <w:color w:val="424242"/>
          <w:sz w:val="24"/>
          <w:szCs w:val="24"/>
        </w:rPr>
        <w:t>To return to the main menu, tap on the                    button at the bottom of the screen.</w:t>
      </w:r>
    </w:p>
    <w:p w14:paraId="539993E8" w14:textId="77777777" w:rsidR="00CC4BC0" w:rsidRDefault="00CC4BC0">
      <w:pPr>
        <w:ind w:left="169"/>
        <w:rPr>
          <w:rFonts w:ascii="Calibri" w:eastAsia="Calibri" w:hAnsi="Calibri" w:cs="Calibri"/>
          <w:color w:val="424242"/>
          <w:sz w:val="24"/>
          <w:szCs w:val="24"/>
        </w:rPr>
      </w:pPr>
    </w:p>
    <w:p w14:paraId="3ED648F8" w14:textId="77777777" w:rsidR="00CC4BC0" w:rsidRDefault="00CC4BC0">
      <w:pPr>
        <w:ind w:left="169"/>
        <w:rPr>
          <w:rFonts w:ascii="Calibri" w:eastAsia="Calibri" w:hAnsi="Calibri" w:cs="Calibri"/>
          <w:color w:val="424242"/>
          <w:sz w:val="24"/>
          <w:szCs w:val="24"/>
        </w:rPr>
      </w:pPr>
    </w:p>
    <w:p w14:paraId="29540B96" w14:textId="77777777" w:rsidR="00CC4BC0" w:rsidRDefault="00CC4BC0">
      <w:pPr>
        <w:ind w:left="169"/>
        <w:rPr>
          <w:rFonts w:ascii="Calibri" w:eastAsia="Calibri" w:hAnsi="Calibri" w:cs="Calibri"/>
          <w:color w:val="424242"/>
          <w:sz w:val="24"/>
          <w:szCs w:val="24"/>
        </w:rPr>
      </w:pPr>
    </w:p>
    <w:p w14:paraId="65DF5F73" w14:textId="77777777" w:rsidR="00CC4BC0" w:rsidRDefault="00CC4BC0">
      <w:pPr>
        <w:ind w:left="169"/>
        <w:rPr>
          <w:rFonts w:ascii="Calibri" w:eastAsia="Calibri" w:hAnsi="Calibri" w:cs="Calibri"/>
          <w:color w:val="424242"/>
          <w:sz w:val="24"/>
          <w:szCs w:val="24"/>
        </w:rPr>
      </w:pPr>
    </w:p>
    <w:p w14:paraId="3743C291" w14:textId="77777777" w:rsidR="00CC4BC0" w:rsidRDefault="00CC4BC0">
      <w:pPr>
        <w:ind w:left="169"/>
        <w:rPr>
          <w:rFonts w:ascii="Calibri" w:eastAsia="Calibri" w:hAnsi="Calibri" w:cs="Calibri"/>
          <w:color w:val="424242"/>
          <w:sz w:val="24"/>
          <w:szCs w:val="24"/>
        </w:rPr>
      </w:pPr>
    </w:p>
    <w:p w14:paraId="3D7DD902" w14:textId="77777777" w:rsidR="00CC4BC0" w:rsidRDefault="00CC4BC0">
      <w:pPr>
        <w:ind w:left="169"/>
        <w:rPr>
          <w:rFonts w:ascii="Calibri" w:eastAsia="Calibri" w:hAnsi="Calibri" w:cs="Calibri"/>
          <w:color w:val="424242"/>
          <w:sz w:val="24"/>
          <w:szCs w:val="24"/>
        </w:rPr>
      </w:pPr>
    </w:p>
    <w:p w14:paraId="7CA8634A" w14:textId="77777777" w:rsidR="00CC4BC0" w:rsidRDefault="00CC4BC0">
      <w:pPr>
        <w:ind w:left="169"/>
        <w:rPr>
          <w:rFonts w:ascii="Calibri" w:eastAsia="Calibri" w:hAnsi="Calibri" w:cs="Calibri"/>
          <w:color w:val="424242"/>
          <w:sz w:val="24"/>
          <w:szCs w:val="24"/>
        </w:rPr>
      </w:pPr>
    </w:p>
    <w:p w14:paraId="1492B33A" w14:textId="77777777" w:rsidR="00CC4BC0" w:rsidRDefault="00CC4BC0">
      <w:pPr>
        <w:ind w:left="169"/>
        <w:rPr>
          <w:rFonts w:ascii="Calibri" w:eastAsia="Calibri" w:hAnsi="Calibri" w:cs="Calibri"/>
          <w:color w:val="424242"/>
          <w:sz w:val="24"/>
          <w:szCs w:val="24"/>
        </w:rPr>
      </w:pPr>
    </w:p>
    <w:p w14:paraId="1F965CBC" w14:textId="77777777" w:rsidR="00CC4BC0" w:rsidRDefault="00CC4BC0">
      <w:pPr>
        <w:ind w:left="169"/>
        <w:rPr>
          <w:rFonts w:ascii="Calibri" w:eastAsia="Calibri" w:hAnsi="Calibri" w:cs="Calibri"/>
          <w:color w:val="424242"/>
          <w:sz w:val="24"/>
          <w:szCs w:val="24"/>
        </w:rPr>
      </w:pPr>
    </w:p>
    <w:p w14:paraId="7EAD0A5D" w14:textId="77777777" w:rsidR="00CC4BC0" w:rsidRDefault="00CC4BC0">
      <w:pPr>
        <w:ind w:left="169"/>
        <w:rPr>
          <w:rFonts w:ascii="Calibri" w:eastAsia="Calibri" w:hAnsi="Calibri" w:cs="Calibri"/>
          <w:color w:val="424242"/>
          <w:sz w:val="24"/>
          <w:szCs w:val="24"/>
        </w:rPr>
      </w:pPr>
    </w:p>
    <w:p w14:paraId="1ECB9336" w14:textId="77777777" w:rsidR="00CC4BC0" w:rsidRDefault="00CC4BC0">
      <w:pPr>
        <w:ind w:left="169"/>
        <w:rPr>
          <w:rFonts w:ascii="Calibri" w:eastAsia="Calibri" w:hAnsi="Calibri" w:cs="Calibri"/>
          <w:color w:val="424242"/>
          <w:sz w:val="24"/>
          <w:szCs w:val="24"/>
        </w:rPr>
      </w:pPr>
    </w:p>
    <w:p w14:paraId="2E6B30E6" w14:textId="77777777" w:rsidR="00CC4BC0" w:rsidRDefault="00CC4BC0">
      <w:pPr>
        <w:ind w:left="169"/>
        <w:rPr>
          <w:rFonts w:ascii="Calibri" w:eastAsia="Calibri" w:hAnsi="Calibri" w:cs="Calibri"/>
          <w:color w:val="424242"/>
          <w:sz w:val="24"/>
          <w:szCs w:val="24"/>
        </w:rPr>
      </w:pPr>
    </w:p>
    <w:p w14:paraId="666C828B" w14:textId="77777777" w:rsidR="00CC4BC0" w:rsidRDefault="00CC4BC0">
      <w:pPr>
        <w:ind w:left="169"/>
        <w:rPr>
          <w:rFonts w:ascii="Calibri" w:eastAsia="Calibri" w:hAnsi="Calibri" w:cs="Calibri"/>
          <w:color w:val="424242"/>
          <w:sz w:val="24"/>
          <w:szCs w:val="24"/>
        </w:rPr>
      </w:pPr>
    </w:p>
    <w:p w14:paraId="009D0023" w14:textId="77777777" w:rsidR="00CC4BC0" w:rsidRDefault="00CC4BC0">
      <w:pPr>
        <w:ind w:left="169"/>
        <w:rPr>
          <w:rFonts w:ascii="Calibri" w:eastAsia="Calibri" w:hAnsi="Calibri" w:cs="Calibri"/>
          <w:color w:val="424242"/>
          <w:sz w:val="24"/>
          <w:szCs w:val="24"/>
        </w:rPr>
      </w:pPr>
    </w:p>
    <w:p w14:paraId="517EB61A" w14:textId="3DEC81EA" w:rsidR="00CC4BC0" w:rsidRPr="00CC4BC0" w:rsidRDefault="00CC4BC0">
      <w:pPr>
        <w:ind w:left="169"/>
        <w:rPr>
          <w:rStyle w:val="Hyperlink"/>
          <w:rFonts w:ascii="Calibri" w:eastAsia="Calibri" w:hAnsi="Calibri" w:cs="Calibri"/>
          <w:sz w:val="28"/>
          <w:szCs w:val="28"/>
        </w:rPr>
        <w:sectPr w:rsidR="00CC4BC0" w:rsidRPr="00CC4BC0">
          <w:pgSz w:w="12240" w:h="15840"/>
          <w:pgMar w:top="520" w:right="1540" w:bottom="280" w:left="1720" w:header="319" w:footer="0" w:gutter="0"/>
          <w:cols w:space="720"/>
        </w:sectPr>
      </w:pPr>
      <w:r>
        <w:rPr>
          <w:rFonts w:ascii="Calibri" w:eastAsia="Calibri" w:hAnsi="Calibri" w:cs="Calibri"/>
          <w:color w:val="424242"/>
          <w:sz w:val="28"/>
          <w:szCs w:val="28"/>
        </w:rPr>
        <w:fldChar w:fldCharType="begin"/>
      </w:r>
      <w:r>
        <w:rPr>
          <w:rFonts w:ascii="Calibri" w:eastAsia="Calibri" w:hAnsi="Calibri" w:cs="Calibri"/>
          <w:color w:val="424242"/>
          <w:sz w:val="28"/>
          <w:szCs w:val="28"/>
        </w:rPr>
        <w:instrText xml:space="preserve"> HYPERLINK  \l "Contents" </w:instrText>
      </w:r>
      <w:r>
        <w:rPr>
          <w:rFonts w:ascii="Calibri" w:eastAsia="Calibri" w:hAnsi="Calibri" w:cs="Calibri"/>
          <w:color w:val="424242"/>
          <w:sz w:val="28"/>
          <w:szCs w:val="28"/>
        </w:rPr>
      </w:r>
      <w:r>
        <w:rPr>
          <w:rFonts w:ascii="Calibri" w:eastAsia="Calibri" w:hAnsi="Calibri" w:cs="Calibri"/>
          <w:color w:val="424242"/>
          <w:sz w:val="28"/>
          <w:szCs w:val="28"/>
        </w:rPr>
        <w:fldChar w:fldCharType="separate"/>
      </w:r>
      <w:r w:rsidRPr="00CC4BC0">
        <w:rPr>
          <w:rStyle w:val="Hyperlink"/>
          <w:rFonts w:ascii="Calibri" w:eastAsia="Calibri" w:hAnsi="Calibri" w:cs="Calibri"/>
          <w:sz w:val="28"/>
          <w:szCs w:val="28"/>
        </w:rPr>
        <w:t>BACK TO CONTEN</w:t>
      </w:r>
      <w:r w:rsidRPr="00CC4BC0">
        <w:rPr>
          <w:rStyle w:val="Hyperlink"/>
          <w:rFonts w:ascii="Calibri" w:eastAsia="Calibri" w:hAnsi="Calibri" w:cs="Calibri"/>
          <w:sz w:val="28"/>
          <w:szCs w:val="28"/>
        </w:rPr>
        <w:t>T</w:t>
      </w:r>
      <w:r w:rsidRPr="00CC4BC0">
        <w:rPr>
          <w:rStyle w:val="Hyperlink"/>
          <w:rFonts w:ascii="Calibri" w:eastAsia="Calibri" w:hAnsi="Calibri" w:cs="Calibri"/>
          <w:sz w:val="28"/>
          <w:szCs w:val="28"/>
        </w:rPr>
        <w:t>S PAGE</w:t>
      </w:r>
    </w:p>
    <w:p w14:paraId="051CDE56" w14:textId="5B4EB44B" w:rsidR="00BF49EA" w:rsidRDefault="00CC4BC0">
      <w:pPr>
        <w:spacing w:before="4" w:line="160" w:lineRule="exact"/>
        <w:rPr>
          <w:sz w:val="16"/>
          <w:szCs w:val="16"/>
        </w:rPr>
      </w:pPr>
      <w:r>
        <w:rPr>
          <w:rFonts w:ascii="Calibri" w:eastAsia="Calibri" w:hAnsi="Calibri" w:cs="Calibri"/>
          <w:color w:val="424242"/>
          <w:sz w:val="28"/>
          <w:szCs w:val="28"/>
        </w:rPr>
        <w:lastRenderedPageBreak/>
        <w:fldChar w:fldCharType="end"/>
      </w:r>
    </w:p>
    <w:p w14:paraId="3F8A4962" w14:textId="77777777" w:rsidR="00BF49EA" w:rsidRDefault="00BF49EA">
      <w:pPr>
        <w:spacing w:line="200" w:lineRule="exact"/>
      </w:pPr>
    </w:p>
    <w:p w14:paraId="372DFAA9" w14:textId="77777777" w:rsidR="00BF49EA" w:rsidRDefault="00BF49EA">
      <w:pPr>
        <w:spacing w:line="200" w:lineRule="exact"/>
      </w:pPr>
    </w:p>
    <w:p w14:paraId="79F5F8DD" w14:textId="77777777" w:rsidR="00BF49EA" w:rsidRDefault="00BF49EA">
      <w:pPr>
        <w:spacing w:line="200" w:lineRule="exact"/>
      </w:pPr>
    </w:p>
    <w:p w14:paraId="6C591D76" w14:textId="77777777" w:rsidR="00BF49EA" w:rsidRPr="004D759A" w:rsidRDefault="00E34DB6" w:rsidP="00296D0D">
      <w:pPr>
        <w:spacing w:line="600" w:lineRule="exact"/>
        <w:ind w:left="101"/>
        <w:jc w:val="center"/>
        <w:rPr>
          <w:rFonts w:ascii="Calibri" w:eastAsia="Calibri" w:hAnsi="Calibri" w:cs="Calibri"/>
          <w:sz w:val="52"/>
          <w:szCs w:val="52"/>
        </w:rPr>
      </w:pPr>
      <w:r w:rsidRPr="004D759A">
        <w:rPr>
          <w:rFonts w:ascii="Calibri" w:eastAsia="Calibri" w:hAnsi="Calibri" w:cs="Calibri"/>
          <w:b/>
          <w:color w:val="424242"/>
          <w:w w:val="99"/>
          <w:position w:val="2"/>
          <w:sz w:val="52"/>
          <w:szCs w:val="52"/>
          <w:u w:val="thick" w:color="424242"/>
        </w:rPr>
        <w:t xml:space="preserve">SECTION SIX: </w:t>
      </w:r>
      <w:r w:rsidR="004D759A" w:rsidRPr="004D759A">
        <w:rPr>
          <w:rFonts w:ascii="Calibri" w:eastAsia="Calibri" w:hAnsi="Calibri" w:cs="Calibri"/>
          <w:b/>
          <w:color w:val="424242"/>
          <w:w w:val="99"/>
          <w:position w:val="2"/>
          <w:sz w:val="52"/>
          <w:szCs w:val="52"/>
          <w:u w:val="thick" w:color="424242"/>
        </w:rPr>
        <w:t>SHARING AN INSPECTION FORM</w:t>
      </w:r>
      <w:bookmarkStart w:id="9" w:name="Share"/>
      <w:bookmarkEnd w:id="9"/>
    </w:p>
    <w:p w14:paraId="31CC165A" w14:textId="77777777" w:rsidR="00BF49EA" w:rsidRDefault="00BF49EA">
      <w:pPr>
        <w:spacing w:before="7" w:line="100" w:lineRule="exact"/>
        <w:rPr>
          <w:sz w:val="10"/>
          <w:szCs w:val="10"/>
        </w:rPr>
      </w:pPr>
    </w:p>
    <w:p w14:paraId="7D82567B" w14:textId="77777777" w:rsidR="00BF49EA" w:rsidRDefault="00BF49EA">
      <w:pPr>
        <w:spacing w:line="200" w:lineRule="exact"/>
      </w:pPr>
    </w:p>
    <w:p w14:paraId="0C3C9A15" w14:textId="36A91F45" w:rsidR="00BF49EA" w:rsidRDefault="00EC0FF3">
      <w:pPr>
        <w:spacing w:before="7"/>
        <w:ind w:left="821" w:right="304" w:hanging="360"/>
        <w:rPr>
          <w:rFonts w:ascii="Calibri" w:eastAsia="Calibri" w:hAnsi="Calibri" w:cs="Calibri"/>
          <w:sz w:val="24"/>
          <w:szCs w:val="24"/>
        </w:rPr>
      </w:pPr>
      <w:r>
        <w:rPr>
          <w:noProof/>
        </w:rPr>
        <w:drawing>
          <wp:anchor distT="0" distB="0" distL="114300" distR="114300" simplePos="0" relativeHeight="251719168" behindDoc="0" locked="0" layoutInCell="1" allowOverlap="1" wp14:anchorId="49911D8C" wp14:editId="52E5B3A8">
            <wp:simplePos x="0" y="0"/>
            <wp:positionH relativeFrom="column">
              <wp:posOffset>1337945</wp:posOffset>
            </wp:positionH>
            <wp:positionV relativeFrom="paragraph">
              <wp:posOffset>226332</wp:posOffset>
            </wp:positionV>
            <wp:extent cx="1169035" cy="201930"/>
            <wp:effectExtent l="0" t="0" r="0" b="1270"/>
            <wp:wrapSquare wrapText="bothSides"/>
            <wp:docPr id="125" name="Picture 125" descr="A picture containing hitt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69035" cy="201930"/>
                    </a:xfrm>
                    <a:prstGeom prst="rect">
                      <a:avLst/>
                    </a:prstGeom>
                    <a:noFill/>
                    <a:ln>
                      <a:noFill/>
                    </a:ln>
                  </pic:spPr>
                </pic:pic>
              </a:graphicData>
            </a:graphic>
            <wp14:sizeRelH relativeFrom="page">
              <wp14:pctWidth>0</wp14:pctWidth>
            </wp14:sizeRelH>
            <wp14:sizeRelV relativeFrom="page">
              <wp14:pctHeight>0</wp14:pctHeight>
            </wp14:sizeRelV>
          </wp:anchor>
        </w:drawing>
      </w:r>
      <w:r w:rsidR="00E34DB6">
        <w:rPr>
          <w:rFonts w:ascii="Calibri" w:eastAsia="Calibri" w:hAnsi="Calibri" w:cs="Calibri"/>
          <w:b/>
          <w:color w:val="424242"/>
          <w:sz w:val="24"/>
          <w:szCs w:val="24"/>
        </w:rPr>
        <w:t xml:space="preserve">1.   </w:t>
      </w:r>
      <w:r w:rsidR="00E34DB6">
        <w:rPr>
          <w:rFonts w:ascii="Calibri" w:eastAsia="Calibri" w:hAnsi="Calibri" w:cs="Calibri"/>
          <w:color w:val="424242"/>
          <w:sz w:val="24"/>
          <w:szCs w:val="24"/>
        </w:rPr>
        <w:t>To commence the process of sharing the completed inspection form with the client, tap on the button on the main menu screen.</w:t>
      </w:r>
    </w:p>
    <w:p w14:paraId="0BEFD29A" w14:textId="77777777" w:rsidR="00BF49EA" w:rsidRDefault="00BF49EA">
      <w:pPr>
        <w:spacing w:before="8" w:line="100" w:lineRule="exact"/>
        <w:rPr>
          <w:sz w:val="10"/>
          <w:szCs w:val="10"/>
        </w:rPr>
      </w:pPr>
    </w:p>
    <w:p w14:paraId="0A6F0F8D" w14:textId="1F0C0E6B" w:rsidR="00BF49EA" w:rsidRDefault="00BF49EA">
      <w:pPr>
        <w:spacing w:line="200" w:lineRule="exact"/>
      </w:pPr>
    </w:p>
    <w:p w14:paraId="61B45123" w14:textId="2C91E7B4" w:rsidR="00BF49EA" w:rsidRDefault="0083253C">
      <w:pPr>
        <w:spacing w:line="200" w:lineRule="exact"/>
      </w:pPr>
      <w:r>
        <w:pict w14:anchorId="4FC69BFE">
          <v:group id="_x0000_s1029" alt="" style="position:absolute;margin-left:236pt;margin-top:1.85pt;width:174.75pt;height:310.65pt;z-index:-251638272;mso-position-horizontal-relative:page" coordorigin="4720,1863" coordsize="3495,6213">
            <v:shape id="_x0000_s1030" type="#_x0000_t75" alt="" style="position:absolute;left:4720;top:1863;width:3495;height:6213">
              <v:imagedata r:id="rId15" o:title=""/>
            </v:shape>
            <v:shape id="_x0000_s1031" alt="" style="position:absolute;left:5568;top:4694;width:1829;height:460" coordorigin="5568,4694" coordsize="1829,460" path="m5568,5154r1829,l7397,4694r-1829,l5568,5154xe" filled="f" strokecolor="red" strokeweight="2.25pt">
              <v:path arrowok="t"/>
            </v:shape>
            <w10:wrap anchorx="page"/>
          </v:group>
        </w:pict>
      </w:r>
    </w:p>
    <w:p w14:paraId="5D999F67" w14:textId="77777777" w:rsidR="00BF49EA" w:rsidRDefault="00BF49EA">
      <w:pPr>
        <w:spacing w:line="200" w:lineRule="exact"/>
      </w:pPr>
    </w:p>
    <w:p w14:paraId="69851DA3" w14:textId="77777777" w:rsidR="00BF49EA" w:rsidRDefault="00BF49EA">
      <w:pPr>
        <w:spacing w:line="200" w:lineRule="exact"/>
      </w:pPr>
    </w:p>
    <w:p w14:paraId="32CEF3A5" w14:textId="77777777" w:rsidR="00BF49EA" w:rsidRDefault="00BF49EA">
      <w:pPr>
        <w:spacing w:line="200" w:lineRule="exact"/>
      </w:pPr>
    </w:p>
    <w:p w14:paraId="4865DD54" w14:textId="77777777" w:rsidR="00BF49EA" w:rsidRDefault="00BF49EA">
      <w:pPr>
        <w:spacing w:line="200" w:lineRule="exact"/>
      </w:pPr>
    </w:p>
    <w:p w14:paraId="06E8B7EF" w14:textId="77777777" w:rsidR="00BF49EA" w:rsidRDefault="00BF49EA">
      <w:pPr>
        <w:spacing w:line="200" w:lineRule="exact"/>
      </w:pPr>
    </w:p>
    <w:p w14:paraId="28E50C30" w14:textId="77777777" w:rsidR="00BF49EA" w:rsidRDefault="00BF49EA">
      <w:pPr>
        <w:spacing w:line="200" w:lineRule="exact"/>
      </w:pPr>
    </w:p>
    <w:p w14:paraId="76116866" w14:textId="77777777" w:rsidR="00BF49EA" w:rsidRDefault="00BF49EA">
      <w:pPr>
        <w:spacing w:line="200" w:lineRule="exact"/>
      </w:pPr>
    </w:p>
    <w:p w14:paraId="14DEFE87" w14:textId="77777777" w:rsidR="00BF49EA" w:rsidRDefault="00BF49EA">
      <w:pPr>
        <w:spacing w:line="200" w:lineRule="exact"/>
      </w:pPr>
    </w:p>
    <w:p w14:paraId="49D7430E" w14:textId="77777777" w:rsidR="00BF49EA" w:rsidRDefault="00BF49EA">
      <w:pPr>
        <w:spacing w:line="200" w:lineRule="exact"/>
      </w:pPr>
    </w:p>
    <w:p w14:paraId="62344AE6" w14:textId="77777777" w:rsidR="00BF49EA" w:rsidRDefault="00BF49EA">
      <w:pPr>
        <w:spacing w:line="200" w:lineRule="exact"/>
      </w:pPr>
    </w:p>
    <w:p w14:paraId="0B2A3918" w14:textId="77777777" w:rsidR="00BF49EA" w:rsidRDefault="00BF49EA">
      <w:pPr>
        <w:spacing w:line="200" w:lineRule="exact"/>
      </w:pPr>
    </w:p>
    <w:p w14:paraId="6DDCF188" w14:textId="77777777" w:rsidR="00BF49EA" w:rsidRDefault="00BF49EA">
      <w:pPr>
        <w:spacing w:line="200" w:lineRule="exact"/>
      </w:pPr>
    </w:p>
    <w:p w14:paraId="502AE7DD" w14:textId="77777777" w:rsidR="00BF49EA" w:rsidRDefault="00BF49EA">
      <w:pPr>
        <w:spacing w:line="200" w:lineRule="exact"/>
      </w:pPr>
    </w:p>
    <w:p w14:paraId="190DF410" w14:textId="77777777" w:rsidR="00BF49EA" w:rsidRDefault="00BF49EA">
      <w:pPr>
        <w:spacing w:line="200" w:lineRule="exact"/>
      </w:pPr>
    </w:p>
    <w:p w14:paraId="4758B712" w14:textId="77777777" w:rsidR="00BF49EA" w:rsidRDefault="00BF49EA">
      <w:pPr>
        <w:spacing w:line="200" w:lineRule="exact"/>
      </w:pPr>
    </w:p>
    <w:p w14:paraId="3173FC4A" w14:textId="77777777" w:rsidR="00BF49EA" w:rsidRDefault="00BF49EA">
      <w:pPr>
        <w:spacing w:line="200" w:lineRule="exact"/>
      </w:pPr>
    </w:p>
    <w:p w14:paraId="49A2790D" w14:textId="77777777" w:rsidR="00BF49EA" w:rsidRDefault="00BF49EA">
      <w:pPr>
        <w:spacing w:line="200" w:lineRule="exact"/>
      </w:pPr>
    </w:p>
    <w:p w14:paraId="790ABD36" w14:textId="77777777" w:rsidR="00BF49EA" w:rsidRDefault="00BF49EA">
      <w:pPr>
        <w:spacing w:line="200" w:lineRule="exact"/>
      </w:pPr>
    </w:p>
    <w:p w14:paraId="2C09CA7D" w14:textId="77777777" w:rsidR="00BF49EA" w:rsidRDefault="00BF49EA">
      <w:pPr>
        <w:spacing w:line="200" w:lineRule="exact"/>
      </w:pPr>
    </w:p>
    <w:p w14:paraId="0EA9D948" w14:textId="77777777" w:rsidR="00BF49EA" w:rsidRDefault="00BF49EA">
      <w:pPr>
        <w:spacing w:line="200" w:lineRule="exact"/>
      </w:pPr>
    </w:p>
    <w:p w14:paraId="250157A7" w14:textId="77777777" w:rsidR="00BF49EA" w:rsidRDefault="00BF49EA">
      <w:pPr>
        <w:spacing w:line="200" w:lineRule="exact"/>
      </w:pPr>
    </w:p>
    <w:p w14:paraId="3F8C79DC" w14:textId="77777777" w:rsidR="00BF49EA" w:rsidRDefault="00BF49EA">
      <w:pPr>
        <w:spacing w:line="200" w:lineRule="exact"/>
      </w:pPr>
    </w:p>
    <w:p w14:paraId="0B2BBEBF" w14:textId="77777777" w:rsidR="00BF49EA" w:rsidRDefault="00BF49EA">
      <w:pPr>
        <w:spacing w:line="200" w:lineRule="exact"/>
      </w:pPr>
    </w:p>
    <w:p w14:paraId="2841665A" w14:textId="77777777" w:rsidR="00BF49EA" w:rsidRDefault="00BF49EA">
      <w:pPr>
        <w:spacing w:line="200" w:lineRule="exact"/>
      </w:pPr>
    </w:p>
    <w:p w14:paraId="700050AD" w14:textId="77777777" w:rsidR="00BF49EA" w:rsidRDefault="00BF49EA">
      <w:pPr>
        <w:spacing w:line="200" w:lineRule="exact"/>
      </w:pPr>
    </w:p>
    <w:p w14:paraId="5723EFB6" w14:textId="77777777" w:rsidR="00BF49EA" w:rsidRDefault="00BF49EA">
      <w:pPr>
        <w:spacing w:line="200" w:lineRule="exact"/>
      </w:pPr>
    </w:p>
    <w:p w14:paraId="18B0047E" w14:textId="77777777" w:rsidR="00BF49EA" w:rsidRDefault="00BF49EA">
      <w:pPr>
        <w:spacing w:line="200" w:lineRule="exact"/>
      </w:pPr>
    </w:p>
    <w:p w14:paraId="33A9146A" w14:textId="77777777" w:rsidR="00BF49EA" w:rsidRDefault="00BF49EA">
      <w:pPr>
        <w:spacing w:line="200" w:lineRule="exact"/>
      </w:pPr>
    </w:p>
    <w:p w14:paraId="7880FAA6" w14:textId="77777777" w:rsidR="00BF49EA" w:rsidRDefault="00BF49EA">
      <w:pPr>
        <w:spacing w:line="200" w:lineRule="exact"/>
      </w:pPr>
    </w:p>
    <w:p w14:paraId="071CB1D6" w14:textId="77777777" w:rsidR="00BF49EA" w:rsidRDefault="00BF49EA">
      <w:pPr>
        <w:spacing w:line="200" w:lineRule="exact"/>
      </w:pPr>
    </w:p>
    <w:p w14:paraId="72DF1836" w14:textId="77777777" w:rsidR="00BF49EA" w:rsidRDefault="00BF49EA">
      <w:pPr>
        <w:spacing w:line="200" w:lineRule="exact"/>
      </w:pPr>
    </w:p>
    <w:p w14:paraId="73B0B5AB" w14:textId="77777777" w:rsidR="00BF49EA" w:rsidRDefault="00BF49EA">
      <w:pPr>
        <w:spacing w:line="200" w:lineRule="exact"/>
      </w:pPr>
    </w:p>
    <w:p w14:paraId="5D364A3E" w14:textId="77777777" w:rsidR="00BF49EA" w:rsidRDefault="0083253C">
      <w:pPr>
        <w:ind w:left="821" w:right="57" w:hanging="360"/>
        <w:rPr>
          <w:rFonts w:ascii="Calibri" w:eastAsia="Calibri" w:hAnsi="Calibri" w:cs="Calibri"/>
          <w:sz w:val="24"/>
          <w:szCs w:val="24"/>
        </w:rPr>
        <w:sectPr w:rsidR="00BF49EA">
          <w:pgSz w:w="12240" w:h="15840"/>
          <w:pgMar w:top="520" w:right="1280" w:bottom="280" w:left="1620" w:header="319" w:footer="0" w:gutter="0"/>
          <w:cols w:space="720"/>
        </w:sectPr>
      </w:pPr>
      <w:r>
        <w:pict w14:anchorId="6D050797">
          <v:group id="_x0000_s1026" alt="" style="position:absolute;left:0;text-align:left;margin-left:220pt;margin-top:52.5pt;width:223pt;height:193.6pt;z-index:-251637248;mso-position-horizontal-relative:page" coordorigin="4400,1050" coordsize="4460,3872">
            <v:shape id="_x0000_s1027" type="#_x0000_t75" alt="" style="position:absolute;left:4400;top:1050;width:4460;height:3872">
              <v:imagedata r:id="rId78" o:title=""/>
            </v:shape>
            <v:shape id="_x0000_s1028" alt="" style="position:absolute;left:4560;top:3329;width:4190;height:689" coordorigin="4560,3329" coordsize="4190,689" path="m4560,4018r4190,l8750,3329r-4190,l4560,4018xe" filled="f" strokecolor="red" strokeweight="2.25pt">
              <v:path arrowok="t"/>
            </v:shape>
            <w10:wrap anchorx="page"/>
          </v:group>
        </w:pict>
      </w:r>
      <w:r w:rsidR="00E34DB6">
        <w:rPr>
          <w:rFonts w:ascii="Calibri" w:eastAsia="Calibri" w:hAnsi="Calibri" w:cs="Calibri"/>
          <w:b/>
          <w:color w:val="424242"/>
          <w:sz w:val="24"/>
          <w:szCs w:val="24"/>
        </w:rPr>
        <w:t xml:space="preserve">2.   </w:t>
      </w:r>
      <w:r w:rsidR="00E34DB6">
        <w:rPr>
          <w:rFonts w:ascii="Calibri" w:eastAsia="Calibri" w:hAnsi="Calibri" w:cs="Calibri"/>
          <w:color w:val="424242"/>
          <w:sz w:val="24"/>
          <w:szCs w:val="24"/>
        </w:rPr>
        <w:t>A prompt will appear above the main menu, asking you to choose the file you wish to share (or send to) the client. Select the desired file for sharing.</w:t>
      </w:r>
    </w:p>
    <w:p w14:paraId="06CB26BC" w14:textId="77777777" w:rsidR="00BF49EA" w:rsidRDefault="00BF49EA">
      <w:pPr>
        <w:spacing w:line="200" w:lineRule="exact"/>
      </w:pPr>
    </w:p>
    <w:p w14:paraId="3A99B797" w14:textId="77777777" w:rsidR="00BF49EA" w:rsidRDefault="00BF49EA">
      <w:pPr>
        <w:spacing w:line="200" w:lineRule="exact"/>
      </w:pPr>
    </w:p>
    <w:p w14:paraId="3624E5A9" w14:textId="77777777" w:rsidR="00BF49EA" w:rsidRDefault="00BF49EA">
      <w:pPr>
        <w:spacing w:line="200" w:lineRule="exact"/>
      </w:pPr>
    </w:p>
    <w:p w14:paraId="408B5B03" w14:textId="77777777" w:rsidR="00BF49EA" w:rsidRDefault="00BF49EA">
      <w:pPr>
        <w:spacing w:before="8" w:line="280" w:lineRule="exact"/>
        <w:rPr>
          <w:sz w:val="28"/>
          <w:szCs w:val="28"/>
        </w:rPr>
      </w:pPr>
    </w:p>
    <w:p w14:paraId="0DC1A9BA" w14:textId="77777777" w:rsidR="00BF49EA" w:rsidRDefault="00E34DB6">
      <w:pPr>
        <w:spacing w:before="7"/>
        <w:ind w:left="721" w:right="59" w:hanging="360"/>
        <w:jc w:val="both"/>
        <w:rPr>
          <w:rFonts w:ascii="Calibri" w:eastAsia="Calibri" w:hAnsi="Calibri" w:cs="Calibri"/>
          <w:color w:val="424242"/>
          <w:sz w:val="24"/>
          <w:szCs w:val="24"/>
        </w:rPr>
      </w:pPr>
      <w:r>
        <w:rPr>
          <w:rFonts w:ascii="Calibri" w:eastAsia="Calibri" w:hAnsi="Calibri" w:cs="Calibri"/>
          <w:b/>
          <w:color w:val="424242"/>
          <w:sz w:val="24"/>
          <w:szCs w:val="24"/>
        </w:rPr>
        <w:t xml:space="preserve">3.   </w:t>
      </w:r>
      <w:r>
        <w:rPr>
          <w:rFonts w:ascii="Calibri" w:eastAsia="Calibri" w:hAnsi="Calibri" w:cs="Calibri"/>
          <w:color w:val="424242"/>
          <w:sz w:val="24"/>
          <w:szCs w:val="24"/>
        </w:rPr>
        <w:t>Select  the  email  client  with  which  you  would  like  to  communicate  with  the  client (Hotmail, Gmail, etc.). Simply enter the client’s email address (the file itself will already be attached to the email) and tap the send icon.</w:t>
      </w:r>
    </w:p>
    <w:p w14:paraId="5EB83BC7" w14:textId="77777777" w:rsidR="00CC4BC0" w:rsidRDefault="00CC4BC0">
      <w:pPr>
        <w:spacing w:before="7"/>
        <w:ind w:left="721" w:right="59" w:hanging="360"/>
        <w:jc w:val="both"/>
        <w:rPr>
          <w:rFonts w:ascii="Calibri" w:eastAsia="Calibri" w:hAnsi="Calibri" w:cs="Calibri"/>
          <w:color w:val="424242"/>
          <w:sz w:val="24"/>
          <w:szCs w:val="24"/>
        </w:rPr>
      </w:pPr>
    </w:p>
    <w:p w14:paraId="375B0CFF" w14:textId="77777777" w:rsidR="00CC4BC0" w:rsidRDefault="00CC4BC0">
      <w:pPr>
        <w:spacing w:before="7"/>
        <w:ind w:left="721" w:right="59" w:hanging="360"/>
        <w:jc w:val="both"/>
        <w:rPr>
          <w:rFonts w:ascii="Calibri" w:eastAsia="Calibri" w:hAnsi="Calibri" w:cs="Calibri"/>
          <w:color w:val="424242"/>
          <w:sz w:val="24"/>
          <w:szCs w:val="24"/>
        </w:rPr>
      </w:pPr>
    </w:p>
    <w:p w14:paraId="3361761F" w14:textId="77777777" w:rsidR="00CC4BC0" w:rsidRDefault="00CC4BC0">
      <w:pPr>
        <w:spacing w:before="7"/>
        <w:ind w:left="721" w:right="59" w:hanging="360"/>
        <w:jc w:val="both"/>
        <w:rPr>
          <w:rFonts w:ascii="Calibri" w:eastAsia="Calibri" w:hAnsi="Calibri" w:cs="Calibri"/>
          <w:color w:val="424242"/>
          <w:sz w:val="24"/>
          <w:szCs w:val="24"/>
        </w:rPr>
      </w:pPr>
    </w:p>
    <w:p w14:paraId="5F7659C7" w14:textId="77777777" w:rsidR="00CC4BC0" w:rsidRDefault="00CC4BC0">
      <w:pPr>
        <w:spacing w:before="7"/>
        <w:ind w:left="721" w:right="59" w:hanging="360"/>
        <w:jc w:val="both"/>
        <w:rPr>
          <w:rFonts w:ascii="Calibri" w:eastAsia="Calibri" w:hAnsi="Calibri" w:cs="Calibri"/>
          <w:color w:val="424242"/>
          <w:sz w:val="24"/>
          <w:szCs w:val="24"/>
        </w:rPr>
      </w:pPr>
    </w:p>
    <w:p w14:paraId="0DE5B70C" w14:textId="77777777" w:rsidR="00CC4BC0" w:rsidRDefault="00CC4BC0">
      <w:pPr>
        <w:spacing w:before="7"/>
        <w:ind w:left="721" w:right="59" w:hanging="360"/>
        <w:jc w:val="both"/>
        <w:rPr>
          <w:rFonts w:ascii="Calibri" w:eastAsia="Calibri" w:hAnsi="Calibri" w:cs="Calibri"/>
          <w:color w:val="424242"/>
          <w:sz w:val="24"/>
          <w:szCs w:val="24"/>
        </w:rPr>
      </w:pPr>
    </w:p>
    <w:p w14:paraId="21890C7E" w14:textId="77777777" w:rsidR="00CC4BC0" w:rsidRDefault="00CC4BC0">
      <w:pPr>
        <w:spacing w:before="7"/>
        <w:ind w:left="721" w:right="59" w:hanging="360"/>
        <w:jc w:val="both"/>
        <w:rPr>
          <w:rFonts w:ascii="Calibri" w:eastAsia="Calibri" w:hAnsi="Calibri" w:cs="Calibri"/>
          <w:color w:val="424242"/>
          <w:sz w:val="24"/>
          <w:szCs w:val="24"/>
        </w:rPr>
      </w:pPr>
    </w:p>
    <w:p w14:paraId="1F73EFC6" w14:textId="77777777" w:rsidR="00CC4BC0" w:rsidRDefault="00CC4BC0">
      <w:pPr>
        <w:spacing w:before="7"/>
        <w:ind w:left="721" w:right="59" w:hanging="360"/>
        <w:jc w:val="both"/>
        <w:rPr>
          <w:rFonts w:ascii="Calibri" w:eastAsia="Calibri" w:hAnsi="Calibri" w:cs="Calibri"/>
          <w:color w:val="424242"/>
          <w:sz w:val="24"/>
          <w:szCs w:val="24"/>
        </w:rPr>
      </w:pPr>
    </w:p>
    <w:p w14:paraId="5FCC5DAA" w14:textId="77777777" w:rsidR="00CC4BC0" w:rsidRDefault="00CC4BC0">
      <w:pPr>
        <w:spacing w:before="7"/>
        <w:ind w:left="721" w:right="59" w:hanging="360"/>
        <w:jc w:val="both"/>
        <w:rPr>
          <w:rFonts w:ascii="Calibri" w:eastAsia="Calibri" w:hAnsi="Calibri" w:cs="Calibri"/>
          <w:color w:val="424242"/>
          <w:sz w:val="24"/>
          <w:szCs w:val="24"/>
        </w:rPr>
      </w:pPr>
    </w:p>
    <w:p w14:paraId="26AD66A8" w14:textId="77777777" w:rsidR="00CC4BC0" w:rsidRDefault="00CC4BC0">
      <w:pPr>
        <w:spacing w:before="7"/>
        <w:ind w:left="721" w:right="59" w:hanging="360"/>
        <w:jc w:val="both"/>
        <w:rPr>
          <w:rFonts w:ascii="Calibri" w:eastAsia="Calibri" w:hAnsi="Calibri" w:cs="Calibri"/>
          <w:color w:val="424242"/>
          <w:sz w:val="24"/>
          <w:szCs w:val="24"/>
        </w:rPr>
      </w:pPr>
    </w:p>
    <w:p w14:paraId="16F6FBF9" w14:textId="77777777" w:rsidR="00CC4BC0" w:rsidRDefault="00CC4BC0">
      <w:pPr>
        <w:spacing w:before="7"/>
        <w:ind w:left="721" w:right="59" w:hanging="360"/>
        <w:jc w:val="both"/>
        <w:rPr>
          <w:rFonts w:ascii="Calibri" w:eastAsia="Calibri" w:hAnsi="Calibri" w:cs="Calibri"/>
          <w:color w:val="424242"/>
          <w:sz w:val="24"/>
          <w:szCs w:val="24"/>
        </w:rPr>
      </w:pPr>
    </w:p>
    <w:p w14:paraId="10CAC12D" w14:textId="77777777" w:rsidR="00CC4BC0" w:rsidRDefault="00CC4BC0">
      <w:pPr>
        <w:spacing w:before="7"/>
        <w:ind w:left="721" w:right="59" w:hanging="360"/>
        <w:jc w:val="both"/>
        <w:rPr>
          <w:rFonts w:ascii="Calibri" w:eastAsia="Calibri" w:hAnsi="Calibri" w:cs="Calibri"/>
          <w:color w:val="424242"/>
          <w:sz w:val="24"/>
          <w:szCs w:val="24"/>
        </w:rPr>
      </w:pPr>
    </w:p>
    <w:p w14:paraId="32B3E632" w14:textId="77777777" w:rsidR="00CC4BC0" w:rsidRDefault="00CC4BC0">
      <w:pPr>
        <w:spacing w:before="7"/>
        <w:ind w:left="721" w:right="59" w:hanging="360"/>
        <w:jc w:val="both"/>
        <w:rPr>
          <w:rFonts w:ascii="Calibri" w:eastAsia="Calibri" w:hAnsi="Calibri" w:cs="Calibri"/>
          <w:color w:val="424242"/>
          <w:sz w:val="24"/>
          <w:szCs w:val="24"/>
        </w:rPr>
      </w:pPr>
    </w:p>
    <w:p w14:paraId="2FDF2DED" w14:textId="77777777" w:rsidR="00CC4BC0" w:rsidRDefault="00CC4BC0">
      <w:pPr>
        <w:spacing w:before="7"/>
        <w:ind w:left="721" w:right="59" w:hanging="360"/>
        <w:jc w:val="both"/>
        <w:rPr>
          <w:rFonts w:ascii="Calibri" w:eastAsia="Calibri" w:hAnsi="Calibri" w:cs="Calibri"/>
          <w:color w:val="424242"/>
          <w:sz w:val="24"/>
          <w:szCs w:val="24"/>
        </w:rPr>
      </w:pPr>
    </w:p>
    <w:p w14:paraId="14606541" w14:textId="77777777" w:rsidR="00CC4BC0" w:rsidRDefault="00CC4BC0">
      <w:pPr>
        <w:spacing w:before="7"/>
        <w:ind w:left="721" w:right="59" w:hanging="360"/>
        <w:jc w:val="both"/>
        <w:rPr>
          <w:rFonts w:ascii="Calibri" w:eastAsia="Calibri" w:hAnsi="Calibri" w:cs="Calibri"/>
          <w:color w:val="424242"/>
          <w:sz w:val="24"/>
          <w:szCs w:val="24"/>
        </w:rPr>
      </w:pPr>
    </w:p>
    <w:p w14:paraId="4D93AEA3" w14:textId="77777777" w:rsidR="00CC4BC0" w:rsidRDefault="00CC4BC0">
      <w:pPr>
        <w:spacing w:before="7"/>
        <w:ind w:left="721" w:right="59" w:hanging="360"/>
        <w:jc w:val="both"/>
        <w:rPr>
          <w:rFonts w:ascii="Calibri" w:eastAsia="Calibri" w:hAnsi="Calibri" w:cs="Calibri"/>
          <w:color w:val="424242"/>
          <w:sz w:val="24"/>
          <w:szCs w:val="24"/>
        </w:rPr>
      </w:pPr>
    </w:p>
    <w:p w14:paraId="43BB262E" w14:textId="77777777" w:rsidR="00CC4BC0" w:rsidRDefault="00CC4BC0">
      <w:pPr>
        <w:spacing w:before="7"/>
        <w:ind w:left="721" w:right="59" w:hanging="360"/>
        <w:jc w:val="both"/>
        <w:rPr>
          <w:rFonts w:ascii="Calibri" w:eastAsia="Calibri" w:hAnsi="Calibri" w:cs="Calibri"/>
          <w:color w:val="424242"/>
          <w:sz w:val="24"/>
          <w:szCs w:val="24"/>
        </w:rPr>
      </w:pPr>
    </w:p>
    <w:p w14:paraId="10D4822B" w14:textId="77777777" w:rsidR="00CC4BC0" w:rsidRDefault="00CC4BC0">
      <w:pPr>
        <w:spacing w:before="7"/>
        <w:ind w:left="721" w:right="59" w:hanging="360"/>
        <w:jc w:val="both"/>
        <w:rPr>
          <w:rFonts w:ascii="Calibri" w:eastAsia="Calibri" w:hAnsi="Calibri" w:cs="Calibri"/>
          <w:color w:val="424242"/>
          <w:sz w:val="24"/>
          <w:szCs w:val="24"/>
        </w:rPr>
      </w:pPr>
    </w:p>
    <w:p w14:paraId="61515403" w14:textId="77777777" w:rsidR="00CC4BC0" w:rsidRDefault="00CC4BC0">
      <w:pPr>
        <w:spacing w:before="7"/>
        <w:ind w:left="721" w:right="59" w:hanging="360"/>
        <w:jc w:val="both"/>
        <w:rPr>
          <w:rFonts w:ascii="Calibri" w:eastAsia="Calibri" w:hAnsi="Calibri" w:cs="Calibri"/>
          <w:color w:val="424242"/>
          <w:sz w:val="24"/>
          <w:szCs w:val="24"/>
        </w:rPr>
      </w:pPr>
    </w:p>
    <w:p w14:paraId="0956FEB0" w14:textId="77777777" w:rsidR="00CC4BC0" w:rsidRDefault="00CC4BC0">
      <w:pPr>
        <w:spacing w:before="7"/>
        <w:ind w:left="721" w:right="59" w:hanging="360"/>
        <w:jc w:val="both"/>
        <w:rPr>
          <w:rFonts w:ascii="Calibri" w:eastAsia="Calibri" w:hAnsi="Calibri" w:cs="Calibri"/>
          <w:color w:val="424242"/>
          <w:sz w:val="24"/>
          <w:szCs w:val="24"/>
        </w:rPr>
      </w:pPr>
    </w:p>
    <w:p w14:paraId="54E5D556" w14:textId="77777777" w:rsidR="00CC4BC0" w:rsidRDefault="00CC4BC0">
      <w:pPr>
        <w:spacing w:before="7"/>
        <w:ind w:left="721" w:right="59" w:hanging="360"/>
        <w:jc w:val="both"/>
        <w:rPr>
          <w:rFonts w:ascii="Calibri" w:eastAsia="Calibri" w:hAnsi="Calibri" w:cs="Calibri"/>
          <w:color w:val="424242"/>
          <w:sz w:val="24"/>
          <w:szCs w:val="24"/>
        </w:rPr>
      </w:pPr>
    </w:p>
    <w:p w14:paraId="07AB579D" w14:textId="77777777" w:rsidR="00CC4BC0" w:rsidRDefault="00CC4BC0">
      <w:pPr>
        <w:spacing w:before="7"/>
        <w:ind w:left="721" w:right="59" w:hanging="360"/>
        <w:jc w:val="both"/>
        <w:rPr>
          <w:rFonts w:ascii="Calibri" w:eastAsia="Calibri" w:hAnsi="Calibri" w:cs="Calibri"/>
          <w:color w:val="424242"/>
          <w:sz w:val="24"/>
          <w:szCs w:val="24"/>
        </w:rPr>
      </w:pPr>
    </w:p>
    <w:p w14:paraId="472902EF" w14:textId="77777777" w:rsidR="00CC4BC0" w:rsidRDefault="00CC4BC0">
      <w:pPr>
        <w:spacing w:before="7"/>
        <w:ind w:left="721" w:right="59" w:hanging="360"/>
        <w:jc w:val="both"/>
        <w:rPr>
          <w:rFonts w:ascii="Calibri" w:eastAsia="Calibri" w:hAnsi="Calibri" w:cs="Calibri"/>
          <w:color w:val="424242"/>
          <w:sz w:val="24"/>
          <w:szCs w:val="24"/>
        </w:rPr>
      </w:pPr>
    </w:p>
    <w:p w14:paraId="5666BA54" w14:textId="77777777" w:rsidR="00CC4BC0" w:rsidRDefault="00CC4BC0">
      <w:pPr>
        <w:spacing w:before="7"/>
        <w:ind w:left="721" w:right="59" w:hanging="360"/>
        <w:jc w:val="both"/>
        <w:rPr>
          <w:rFonts w:ascii="Calibri" w:eastAsia="Calibri" w:hAnsi="Calibri" w:cs="Calibri"/>
          <w:color w:val="424242"/>
          <w:sz w:val="24"/>
          <w:szCs w:val="24"/>
        </w:rPr>
      </w:pPr>
    </w:p>
    <w:p w14:paraId="2FDAD8BF" w14:textId="77777777" w:rsidR="00CC4BC0" w:rsidRDefault="00CC4BC0">
      <w:pPr>
        <w:spacing w:before="7"/>
        <w:ind w:left="721" w:right="59" w:hanging="360"/>
        <w:jc w:val="both"/>
        <w:rPr>
          <w:rFonts w:ascii="Calibri" w:eastAsia="Calibri" w:hAnsi="Calibri" w:cs="Calibri"/>
          <w:color w:val="424242"/>
          <w:sz w:val="24"/>
          <w:szCs w:val="24"/>
        </w:rPr>
      </w:pPr>
    </w:p>
    <w:p w14:paraId="6BD5A1D8" w14:textId="77777777" w:rsidR="00CC4BC0" w:rsidRDefault="00CC4BC0">
      <w:pPr>
        <w:spacing w:before="7"/>
        <w:ind w:left="721" w:right="59" w:hanging="360"/>
        <w:jc w:val="both"/>
        <w:rPr>
          <w:rFonts w:ascii="Calibri" w:eastAsia="Calibri" w:hAnsi="Calibri" w:cs="Calibri"/>
          <w:color w:val="424242"/>
          <w:sz w:val="24"/>
          <w:szCs w:val="24"/>
        </w:rPr>
      </w:pPr>
    </w:p>
    <w:p w14:paraId="385C252A" w14:textId="77777777" w:rsidR="00CC4BC0" w:rsidRDefault="00CC4BC0">
      <w:pPr>
        <w:spacing w:before="7"/>
        <w:ind w:left="721" w:right="59" w:hanging="360"/>
        <w:jc w:val="both"/>
        <w:rPr>
          <w:rFonts w:ascii="Calibri" w:eastAsia="Calibri" w:hAnsi="Calibri" w:cs="Calibri"/>
          <w:color w:val="424242"/>
          <w:sz w:val="24"/>
          <w:szCs w:val="24"/>
        </w:rPr>
      </w:pPr>
    </w:p>
    <w:p w14:paraId="280832F8" w14:textId="77777777" w:rsidR="00CC4BC0" w:rsidRDefault="00CC4BC0">
      <w:pPr>
        <w:spacing w:before="7"/>
        <w:ind w:left="721" w:right="59" w:hanging="360"/>
        <w:jc w:val="both"/>
        <w:rPr>
          <w:rFonts w:ascii="Calibri" w:eastAsia="Calibri" w:hAnsi="Calibri" w:cs="Calibri"/>
          <w:color w:val="424242"/>
          <w:sz w:val="24"/>
          <w:szCs w:val="24"/>
        </w:rPr>
      </w:pPr>
    </w:p>
    <w:p w14:paraId="2CC8F951" w14:textId="77777777" w:rsidR="00CC4BC0" w:rsidRDefault="00CC4BC0">
      <w:pPr>
        <w:spacing w:before="7"/>
        <w:ind w:left="721" w:right="59" w:hanging="360"/>
        <w:jc w:val="both"/>
        <w:rPr>
          <w:rFonts w:ascii="Calibri" w:eastAsia="Calibri" w:hAnsi="Calibri" w:cs="Calibri"/>
          <w:color w:val="424242"/>
          <w:sz w:val="24"/>
          <w:szCs w:val="24"/>
        </w:rPr>
      </w:pPr>
    </w:p>
    <w:p w14:paraId="75881858" w14:textId="77777777" w:rsidR="00CC4BC0" w:rsidRDefault="00CC4BC0">
      <w:pPr>
        <w:spacing w:before="7"/>
        <w:ind w:left="721" w:right="59" w:hanging="360"/>
        <w:jc w:val="both"/>
        <w:rPr>
          <w:rFonts w:ascii="Calibri" w:eastAsia="Calibri" w:hAnsi="Calibri" w:cs="Calibri"/>
          <w:color w:val="424242"/>
          <w:sz w:val="24"/>
          <w:szCs w:val="24"/>
        </w:rPr>
      </w:pPr>
    </w:p>
    <w:p w14:paraId="7D7B120F" w14:textId="77777777" w:rsidR="00CC4BC0" w:rsidRDefault="00CC4BC0">
      <w:pPr>
        <w:spacing w:before="7"/>
        <w:ind w:left="721" w:right="59" w:hanging="360"/>
        <w:jc w:val="both"/>
        <w:rPr>
          <w:rFonts w:ascii="Calibri" w:eastAsia="Calibri" w:hAnsi="Calibri" w:cs="Calibri"/>
          <w:color w:val="424242"/>
          <w:sz w:val="24"/>
          <w:szCs w:val="24"/>
        </w:rPr>
      </w:pPr>
    </w:p>
    <w:p w14:paraId="031A4734" w14:textId="77777777" w:rsidR="00CC4BC0" w:rsidRDefault="00CC4BC0">
      <w:pPr>
        <w:spacing w:before="7"/>
        <w:ind w:left="721" w:right="59" w:hanging="360"/>
        <w:jc w:val="both"/>
        <w:rPr>
          <w:rFonts w:ascii="Calibri" w:eastAsia="Calibri" w:hAnsi="Calibri" w:cs="Calibri"/>
          <w:color w:val="424242"/>
          <w:sz w:val="24"/>
          <w:szCs w:val="24"/>
        </w:rPr>
      </w:pPr>
    </w:p>
    <w:p w14:paraId="48CF4988" w14:textId="77777777" w:rsidR="00CC4BC0" w:rsidRDefault="00CC4BC0">
      <w:pPr>
        <w:spacing w:before="7"/>
        <w:ind w:left="721" w:right="59" w:hanging="360"/>
        <w:jc w:val="both"/>
        <w:rPr>
          <w:rFonts w:ascii="Calibri" w:eastAsia="Calibri" w:hAnsi="Calibri" w:cs="Calibri"/>
          <w:color w:val="424242"/>
          <w:sz w:val="24"/>
          <w:szCs w:val="24"/>
        </w:rPr>
      </w:pPr>
    </w:p>
    <w:p w14:paraId="121105B9" w14:textId="77777777" w:rsidR="00CC4BC0" w:rsidRDefault="00CC4BC0">
      <w:pPr>
        <w:spacing w:before="7"/>
        <w:ind w:left="721" w:right="59" w:hanging="360"/>
        <w:jc w:val="both"/>
        <w:rPr>
          <w:rFonts w:ascii="Calibri" w:eastAsia="Calibri" w:hAnsi="Calibri" w:cs="Calibri"/>
          <w:color w:val="424242"/>
          <w:sz w:val="24"/>
          <w:szCs w:val="24"/>
        </w:rPr>
      </w:pPr>
    </w:p>
    <w:p w14:paraId="741D120B" w14:textId="77777777" w:rsidR="00CC4BC0" w:rsidRDefault="00CC4BC0">
      <w:pPr>
        <w:spacing w:before="7"/>
        <w:ind w:left="721" w:right="59" w:hanging="360"/>
        <w:jc w:val="both"/>
        <w:rPr>
          <w:rFonts w:ascii="Calibri" w:eastAsia="Calibri" w:hAnsi="Calibri" w:cs="Calibri"/>
          <w:color w:val="424242"/>
          <w:sz w:val="24"/>
          <w:szCs w:val="24"/>
        </w:rPr>
      </w:pPr>
    </w:p>
    <w:p w14:paraId="2C167B9E" w14:textId="77777777" w:rsidR="00CC4BC0" w:rsidRDefault="00CC4BC0">
      <w:pPr>
        <w:spacing w:before="7"/>
        <w:ind w:left="721" w:right="59" w:hanging="360"/>
        <w:jc w:val="both"/>
        <w:rPr>
          <w:rFonts w:ascii="Calibri" w:eastAsia="Calibri" w:hAnsi="Calibri" w:cs="Calibri"/>
          <w:color w:val="424242"/>
          <w:sz w:val="24"/>
          <w:szCs w:val="24"/>
        </w:rPr>
      </w:pPr>
    </w:p>
    <w:p w14:paraId="5B9BD935" w14:textId="77777777" w:rsidR="00CC4BC0" w:rsidRDefault="00CC4BC0">
      <w:pPr>
        <w:spacing w:before="7"/>
        <w:ind w:left="721" w:right="59" w:hanging="360"/>
        <w:jc w:val="both"/>
        <w:rPr>
          <w:rFonts w:ascii="Calibri" w:eastAsia="Calibri" w:hAnsi="Calibri" w:cs="Calibri"/>
          <w:color w:val="424242"/>
          <w:sz w:val="24"/>
          <w:szCs w:val="24"/>
        </w:rPr>
      </w:pPr>
    </w:p>
    <w:p w14:paraId="6B86480F" w14:textId="77777777" w:rsidR="00CC4BC0" w:rsidRDefault="00CC4BC0">
      <w:pPr>
        <w:spacing w:before="7"/>
        <w:ind w:left="721" w:right="59" w:hanging="360"/>
        <w:jc w:val="both"/>
        <w:rPr>
          <w:rFonts w:ascii="Calibri" w:eastAsia="Calibri" w:hAnsi="Calibri" w:cs="Calibri"/>
          <w:color w:val="424242"/>
          <w:sz w:val="24"/>
          <w:szCs w:val="24"/>
        </w:rPr>
      </w:pPr>
    </w:p>
    <w:p w14:paraId="7AF0BFCA" w14:textId="77777777" w:rsidR="00CC4BC0" w:rsidRDefault="00CC4BC0">
      <w:pPr>
        <w:spacing w:before="7"/>
        <w:ind w:left="721" w:right="59" w:hanging="360"/>
        <w:jc w:val="both"/>
        <w:rPr>
          <w:rFonts w:ascii="Calibri" w:eastAsia="Calibri" w:hAnsi="Calibri" w:cs="Calibri"/>
          <w:color w:val="424242"/>
          <w:sz w:val="24"/>
          <w:szCs w:val="24"/>
        </w:rPr>
      </w:pPr>
    </w:p>
    <w:p w14:paraId="2C10E995" w14:textId="77777777" w:rsidR="00CC4BC0" w:rsidRDefault="00CC4BC0">
      <w:pPr>
        <w:spacing w:before="7"/>
        <w:ind w:left="721" w:right="59" w:hanging="360"/>
        <w:jc w:val="both"/>
        <w:rPr>
          <w:rFonts w:ascii="Calibri" w:eastAsia="Calibri" w:hAnsi="Calibri" w:cs="Calibri"/>
          <w:color w:val="424242"/>
          <w:sz w:val="24"/>
          <w:szCs w:val="24"/>
        </w:rPr>
      </w:pPr>
    </w:p>
    <w:p w14:paraId="18B496A5" w14:textId="77777777" w:rsidR="00CC4BC0" w:rsidRDefault="00CC4BC0">
      <w:pPr>
        <w:spacing w:before="7"/>
        <w:ind w:left="721" w:right="59" w:hanging="360"/>
        <w:jc w:val="both"/>
        <w:rPr>
          <w:rFonts w:ascii="Calibri" w:eastAsia="Calibri" w:hAnsi="Calibri" w:cs="Calibri"/>
          <w:color w:val="424242"/>
          <w:sz w:val="24"/>
          <w:szCs w:val="24"/>
        </w:rPr>
      </w:pPr>
    </w:p>
    <w:p w14:paraId="2ACE0E10" w14:textId="77777777" w:rsidR="00CC4BC0" w:rsidRDefault="00CC4BC0">
      <w:pPr>
        <w:spacing w:before="7"/>
        <w:ind w:left="721" w:right="59" w:hanging="360"/>
        <w:jc w:val="both"/>
        <w:rPr>
          <w:rFonts w:ascii="Calibri" w:eastAsia="Calibri" w:hAnsi="Calibri" w:cs="Calibri"/>
          <w:color w:val="424242"/>
          <w:sz w:val="24"/>
          <w:szCs w:val="24"/>
        </w:rPr>
      </w:pPr>
    </w:p>
    <w:p w14:paraId="3D2F5B08" w14:textId="2B8A2322" w:rsidR="00CC4BC0" w:rsidRPr="00CC4BC0" w:rsidRDefault="00CC4BC0" w:rsidP="00CC4BC0">
      <w:pPr>
        <w:spacing w:before="7"/>
        <w:ind w:left="721" w:right="59" w:hanging="360"/>
        <w:rPr>
          <w:rStyle w:val="Hyperlink"/>
          <w:rFonts w:ascii="Calibri" w:eastAsia="Calibri" w:hAnsi="Calibri" w:cs="Calibri"/>
          <w:sz w:val="28"/>
          <w:szCs w:val="28"/>
        </w:rPr>
        <w:sectPr w:rsidR="00CC4BC0" w:rsidRPr="00CC4BC0">
          <w:pgSz w:w="12240" w:h="15840"/>
          <w:pgMar w:top="520" w:right="1280" w:bottom="280" w:left="1720" w:header="319" w:footer="0" w:gutter="0"/>
          <w:cols w:space="720"/>
        </w:sectPr>
      </w:pPr>
      <w:r w:rsidRPr="00CC4BC0">
        <w:rPr>
          <w:rFonts w:ascii="Calibri" w:eastAsia="Calibri" w:hAnsi="Calibri" w:cs="Calibri"/>
          <w:color w:val="424242"/>
          <w:sz w:val="28"/>
          <w:szCs w:val="28"/>
        </w:rPr>
        <w:fldChar w:fldCharType="begin"/>
      </w:r>
      <w:r w:rsidRPr="00CC4BC0">
        <w:rPr>
          <w:rFonts w:ascii="Calibri" w:eastAsia="Calibri" w:hAnsi="Calibri" w:cs="Calibri"/>
          <w:color w:val="424242"/>
          <w:sz w:val="28"/>
          <w:szCs w:val="28"/>
        </w:rPr>
        <w:instrText xml:space="preserve"> HYPERLINK  \l "Contents" </w:instrText>
      </w:r>
      <w:r w:rsidRPr="00CC4BC0">
        <w:rPr>
          <w:rFonts w:ascii="Calibri" w:eastAsia="Calibri" w:hAnsi="Calibri" w:cs="Calibri"/>
          <w:color w:val="424242"/>
          <w:sz w:val="28"/>
          <w:szCs w:val="28"/>
        </w:rPr>
      </w:r>
      <w:r w:rsidRPr="00CC4BC0">
        <w:rPr>
          <w:rFonts w:ascii="Calibri" w:eastAsia="Calibri" w:hAnsi="Calibri" w:cs="Calibri"/>
          <w:color w:val="424242"/>
          <w:sz w:val="28"/>
          <w:szCs w:val="28"/>
        </w:rPr>
        <w:fldChar w:fldCharType="separate"/>
      </w:r>
      <w:r w:rsidRPr="00CC4BC0">
        <w:rPr>
          <w:rStyle w:val="Hyperlink"/>
          <w:rFonts w:ascii="Calibri" w:eastAsia="Calibri" w:hAnsi="Calibri" w:cs="Calibri"/>
          <w:sz w:val="28"/>
          <w:szCs w:val="28"/>
        </w:rPr>
        <w:t>BACK TO CONTENTS PAGE</w:t>
      </w:r>
    </w:p>
    <w:p w14:paraId="5CC40CAF" w14:textId="28C2E5B5" w:rsidR="00BF49EA" w:rsidRDefault="00CC4BC0">
      <w:pPr>
        <w:spacing w:before="8" w:line="160" w:lineRule="exact"/>
        <w:rPr>
          <w:sz w:val="17"/>
          <w:szCs w:val="17"/>
        </w:rPr>
      </w:pPr>
      <w:r w:rsidRPr="00CC4BC0">
        <w:rPr>
          <w:rFonts w:ascii="Calibri" w:eastAsia="Calibri" w:hAnsi="Calibri" w:cs="Calibri"/>
          <w:color w:val="424242"/>
          <w:sz w:val="28"/>
          <w:szCs w:val="28"/>
        </w:rPr>
        <w:lastRenderedPageBreak/>
        <w:fldChar w:fldCharType="end"/>
      </w:r>
    </w:p>
    <w:p w14:paraId="68277A0D" w14:textId="77777777" w:rsidR="00BF49EA" w:rsidRDefault="00BF49EA">
      <w:pPr>
        <w:spacing w:line="200" w:lineRule="exact"/>
      </w:pPr>
    </w:p>
    <w:p w14:paraId="4D8234D1" w14:textId="77777777" w:rsidR="00BF49EA" w:rsidRDefault="00BF49EA">
      <w:pPr>
        <w:spacing w:line="200" w:lineRule="exact"/>
      </w:pPr>
    </w:p>
    <w:p w14:paraId="17310594" w14:textId="77777777" w:rsidR="00BF49EA" w:rsidRDefault="00BF49EA">
      <w:pPr>
        <w:spacing w:line="200" w:lineRule="exact"/>
      </w:pPr>
    </w:p>
    <w:p w14:paraId="4EAFB576" w14:textId="77777777" w:rsidR="00BF49EA" w:rsidRDefault="00BF49EA">
      <w:pPr>
        <w:spacing w:line="200" w:lineRule="exact"/>
      </w:pPr>
    </w:p>
    <w:p w14:paraId="45D160A2" w14:textId="77777777" w:rsidR="00BF49EA" w:rsidRPr="00CE5AAC" w:rsidRDefault="00CE5AAC" w:rsidP="00CE5AAC">
      <w:pPr>
        <w:spacing w:line="600" w:lineRule="exact"/>
        <w:ind w:left="101"/>
        <w:jc w:val="center"/>
        <w:rPr>
          <w:rFonts w:ascii="Calibri" w:eastAsia="Calibri" w:hAnsi="Calibri" w:cs="Calibri"/>
          <w:sz w:val="52"/>
          <w:szCs w:val="52"/>
        </w:rPr>
      </w:pPr>
      <w:r>
        <w:rPr>
          <w:rFonts w:ascii="Calibri" w:eastAsia="Calibri" w:hAnsi="Calibri" w:cs="Calibri"/>
          <w:b/>
          <w:color w:val="424242"/>
          <w:w w:val="99"/>
          <w:position w:val="2"/>
          <w:sz w:val="52"/>
          <w:szCs w:val="52"/>
          <w:u w:val="thick" w:color="424242"/>
        </w:rPr>
        <w:t>SECTION SEVEN: TROUBLESHOOTING</w:t>
      </w:r>
      <w:bookmarkStart w:id="10" w:name="Trouble"/>
      <w:bookmarkEnd w:id="10"/>
    </w:p>
    <w:p w14:paraId="0C750EDB" w14:textId="77777777" w:rsidR="00BF49EA" w:rsidRDefault="00BF49EA">
      <w:pPr>
        <w:spacing w:before="6" w:line="100" w:lineRule="exact"/>
        <w:rPr>
          <w:sz w:val="10"/>
          <w:szCs w:val="10"/>
        </w:rPr>
      </w:pPr>
    </w:p>
    <w:p w14:paraId="01C79F89" w14:textId="77777777" w:rsidR="00BF49EA" w:rsidRDefault="00BF49EA">
      <w:pPr>
        <w:spacing w:line="200" w:lineRule="exact"/>
      </w:pPr>
    </w:p>
    <w:p w14:paraId="623FF22E" w14:textId="77777777" w:rsidR="00BF49EA" w:rsidRDefault="00E34DB6">
      <w:pPr>
        <w:spacing w:before="7"/>
        <w:ind w:left="101" w:right="76"/>
        <w:jc w:val="both"/>
        <w:rPr>
          <w:rFonts w:ascii="Calibri" w:eastAsia="Calibri" w:hAnsi="Calibri" w:cs="Calibri"/>
          <w:sz w:val="24"/>
          <w:szCs w:val="24"/>
        </w:rPr>
      </w:pPr>
      <w:r>
        <w:rPr>
          <w:rFonts w:ascii="Calibri" w:eastAsia="Calibri" w:hAnsi="Calibri" w:cs="Calibri"/>
          <w:b/>
          <w:color w:val="424242"/>
          <w:sz w:val="24"/>
          <w:szCs w:val="24"/>
        </w:rPr>
        <w:t>EXAMPLE: When coming to preview an inspection form – either when creating a template, editing a template, starting an inspection, or sharing the file – it may not always allow you to preview the document as a PDF file (as seen in the screenshot below).</w:t>
      </w:r>
    </w:p>
    <w:p w14:paraId="4A3ABD62" w14:textId="77777777" w:rsidR="00BF49EA" w:rsidRDefault="00BF49EA">
      <w:pPr>
        <w:spacing w:before="7" w:line="140" w:lineRule="exact"/>
        <w:rPr>
          <w:sz w:val="14"/>
          <w:szCs w:val="14"/>
        </w:rPr>
      </w:pPr>
    </w:p>
    <w:p w14:paraId="309E431E" w14:textId="77777777" w:rsidR="00CC4BC0" w:rsidRDefault="00CC4BC0">
      <w:pPr>
        <w:ind w:left="2860"/>
      </w:pPr>
    </w:p>
    <w:p w14:paraId="04E38FF7" w14:textId="77777777" w:rsidR="00BF49EA" w:rsidRDefault="0083253C">
      <w:pPr>
        <w:ind w:left="2860"/>
      </w:pPr>
      <w:r>
        <w:rPr>
          <w:noProof/>
        </w:rPr>
        <w:pict w14:anchorId="46944956">
          <v:shape id="_x0000_i1025" type="#_x0000_t75" alt="" style="width:167pt;height:343pt;mso-width-percent:0;mso-height-percent:0;mso-width-percent:0;mso-height-percent:0">
            <v:imagedata r:id="rId79" o:title=""/>
          </v:shape>
        </w:pict>
      </w:r>
    </w:p>
    <w:p w14:paraId="64C62DD9" w14:textId="77777777" w:rsidR="00CC4BC0" w:rsidRDefault="00CC4BC0">
      <w:pPr>
        <w:ind w:left="2860"/>
      </w:pPr>
    </w:p>
    <w:p w14:paraId="3AB558A5" w14:textId="77777777" w:rsidR="00CC4BC0" w:rsidRDefault="00CC4BC0">
      <w:pPr>
        <w:ind w:left="2860"/>
      </w:pPr>
    </w:p>
    <w:p w14:paraId="2DCC6B87" w14:textId="77777777" w:rsidR="00CC4BC0" w:rsidRDefault="00CC4BC0">
      <w:pPr>
        <w:ind w:left="2860"/>
      </w:pPr>
    </w:p>
    <w:p w14:paraId="1398E310" w14:textId="77777777" w:rsidR="00CC4BC0" w:rsidRDefault="00CC4BC0">
      <w:pPr>
        <w:ind w:left="2860"/>
      </w:pPr>
    </w:p>
    <w:p w14:paraId="4E07CBC0" w14:textId="77777777" w:rsidR="00CC4BC0" w:rsidRDefault="00CC4BC0">
      <w:pPr>
        <w:ind w:left="2860"/>
      </w:pPr>
    </w:p>
    <w:p w14:paraId="22E4C0FE" w14:textId="77777777" w:rsidR="00CC4BC0" w:rsidRDefault="00CC4BC0">
      <w:pPr>
        <w:ind w:left="2860"/>
      </w:pPr>
    </w:p>
    <w:p w14:paraId="0F6B1175" w14:textId="77777777" w:rsidR="00CC4BC0" w:rsidRDefault="00CC4BC0">
      <w:pPr>
        <w:ind w:left="2860"/>
      </w:pPr>
    </w:p>
    <w:p w14:paraId="471FFBC5" w14:textId="77777777" w:rsidR="00CC4BC0" w:rsidRDefault="00CC4BC0">
      <w:pPr>
        <w:ind w:left="2860"/>
      </w:pPr>
    </w:p>
    <w:p w14:paraId="7D6D78CB" w14:textId="77777777" w:rsidR="00CC4BC0" w:rsidRDefault="00CC4BC0">
      <w:pPr>
        <w:ind w:left="2860"/>
      </w:pPr>
    </w:p>
    <w:p w14:paraId="41168B02" w14:textId="77777777" w:rsidR="00CC4BC0" w:rsidRDefault="00CC4BC0">
      <w:pPr>
        <w:ind w:left="2860"/>
      </w:pPr>
    </w:p>
    <w:p w14:paraId="5410DDAE" w14:textId="77777777" w:rsidR="00CC4BC0" w:rsidRDefault="00CC4BC0">
      <w:pPr>
        <w:ind w:left="2860"/>
      </w:pPr>
    </w:p>
    <w:p w14:paraId="15E16CBE" w14:textId="77777777" w:rsidR="00CC4BC0" w:rsidRDefault="00CC4BC0">
      <w:pPr>
        <w:ind w:left="2860"/>
      </w:pPr>
    </w:p>
    <w:p w14:paraId="47AF61A2" w14:textId="683F5DE2" w:rsidR="00CC4BC0" w:rsidRDefault="00CC4BC0">
      <w:pPr>
        <w:ind w:left="2860"/>
      </w:pPr>
    </w:p>
    <w:p w14:paraId="620198D7" w14:textId="725165F7" w:rsidR="00CC4BC0" w:rsidRDefault="00CC4BC0">
      <w:pPr>
        <w:ind w:left="2860"/>
      </w:pPr>
    </w:p>
    <w:p w14:paraId="37C1AA38" w14:textId="1BABF8FE" w:rsidR="00CC4BC0" w:rsidRDefault="00CC4BC0">
      <w:pPr>
        <w:ind w:left="2860"/>
      </w:pPr>
    </w:p>
    <w:p w14:paraId="2F7BE92A" w14:textId="77777777" w:rsidR="00CC4BC0" w:rsidRDefault="00CC4BC0">
      <w:pPr>
        <w:ind w:left="2860"/>
      </w:pPr>
    </w:p>
    <w:p w14:paraId="1C91A287" w14:textId="77777777" w:rsidR="00CC4BC0" w:rsidRPr="00CC4BC0" w:rsidRDefault="00CC4BC0">
      <w:pPr>
        <w:ind w:left="2860"/>
        <w:rPr>
          <w:rFonts w:asciiTheme="minorHAnsi" w:hAnsiTheme="minorHAnsi"/>
          <w:sz w:val="28"/>
          <w:szCs w:val="28"/>
        </w:rPr>
      </w:pPr>
    </w:p>
    <w:p w14:paraId="326F727C" w14:textId="008AFDB5" w:rsidR="00CC4BC0" w:rsidRPr="00CC4BC0" w:rsidRDefault="00CC4BC0" w:rsidP="00CC4BC0">
      <w:pPr>
        <w:rPr>
          <w:rStyle w:val="Hyperlink"/>
          <w:rFonts w:asciiTheme="minorHAnsi" w:hAnsiTheme="minorHAnsi"/>
          <w:sz w:val="28"/>
          <w:szCs w:val="28"/>
        </w:rPr>
        <w:sectPr w:rsidR="00CC4BC0" w:rsidRPr="00CC4BC0">
          <w:pgSz w:w="12240" w:h="15840"/>
          <w:pgMar w:top="520" w:right="1260" w:bottom="280" w:left="1620" w:header="319" w:footer="0" w:gutter="0"/>
          <w:cols w:space="720"/>
        </w:sectPr>
      </w:pPr>
      <w:r>
        <w:rPr>
          <w:rFonts w:asciiTheme="minorHAnsi" w:hAnsiTheme="minorHAnsi"/>
          <w:sz w:val="28"/>
          <w:szCs w:val="28"/>
        </w:rPr>
        <w:fldChar w:fldCharType="begin"/>
      </w:r>
      <w:r>
        <w:rPr>
          <w:rFonts w:asciiTheme="minorHAnsi" w:hAnsiTheme="minorHAnsi"/>
          <w:sz w:val="28"/>
          <w:szCs w:val="28"/>
        </w:rPr>
        <w:instrText xml:space="preserve"> HYPERLINK  \l "Contents" </w:instrText>
      </w:r>
      <w:r>
        <w:rPr>
          <w:rFonts w:asciiTheme="minorHAnsi" w:hAnsiTheme="minorHAnsi"/>
          <w:sz w:val="28"/>
          <w:szCs w:val="28"/>
        </w:rPr>
      </w:r>
      <w:r>
        <w:rPr>
          <w:rFonts w:asciiTheme="minorHAnsi" w:hAnsiTheme="minorHAnsi"/>
          <w:sz w:val="28"/>
          <w:szCs w:val="28"/>
        </w:rPr>
        <w:fldChar w:fldCharType="separate"/>
      </w:r>
      <w:r w:rsidRPr="00CC4BC0">
        <w:rPr>
          <w:rStyle w:val="Hyperlink"/>
          <w:rFonts w:asciiTheme="minorHAnsi" w:hAnsiTheme="minorHAnsi"/>
          <w:sz w:val="28"/>
          <w:szCs w:val="28"/>
        </w:rPr>
        <w:t>BACK TO CONTEN</w:t>
      </w:r>
      <w:r w:rsidRPr="00CC4BC0">
        <w:rPr>
          <w:rStyle w:val="Hyperlink"/>
          <w:rFonts w:asciiTheme="minorHAnsi" w:hAnsiTheme="minorHAnsi"/>
          <w:sz w:val="28"/>
          <w:szCs w:val="28"/>
        </w:rPr>
        <w:t>T</w:t>
      </w:r>
      <w:r w:rsidRPr="00CC4BC0">
        <w:rPr>
          <w:rStyle w:val="Hyperlink"/>
          <w:rFonts w:asciiTheme="minorHAnsi" w:hAnsiTheme="minorHAnsi"/>
          <w:sz w:val="28"/>
          <w:szCs w:val="28"/>
        </w:rPr>
        <w:t>S PAGE</w:t>
      </w:r>
    </w:p>
    <w:p w14:paraId="7887C327" w14:textId="2BBF9963" w:rsidR="00BF49EA" w:rsidRDefault="00CC4BC0">
      <w:pPr>
        <w:spacing w:before="8" w:line="160" w:lineRule="exact"/>
        <w:rPr>
          <w:sz w:val="17"/>
          <w:szCs w:val="17"/>
        </w:rPr>
      </w:pPr>
      <w:r>
        <w:rPr>
          <w:rFonts w:asciiTheme="minorHAnsi" w:hAnsiTheme="minorHAnsi"/>
          <w:sz w:val="28"/>
          <w:szCs w:val="28"/>
        </w:rPr>
        <w:lastRenderedPageBreak/>
        <w:fldChar w:fldCharType="end"/>
      </w:r>
    </w:p>
    <w:p w14:paraId="0B56B3A5" w14:textId="77777777" w:rsidR="00BF49EA" w:rsidRDefault="00BF49EA">
      <w:pPr>
        <w:spacing w:line="200" w:lineRule="exact"/>
      </w:pPr>
    </w:p>
    <w:p w14:paraId="183679D1" w14:textId="77777777" w:rsidR="00BF49EA" w:rsidRDefault="00BF49EA">
      <w:pPr>
        <w:spacing w:line="200" w:lineRule="exact"/>
      </w:pPr>
    </w:p>
    <w:p w14:paraId="7CEBF53A" w14:textId="77777777" w:rsidR="00BF49EA" w:rsidRDefault="00BF49EA">
      <w:pPr>
        <w:spacing w:line="200" w:lineRule="exact"/>
      </w:pPr>
    </w:p>
    <w:p w14:paraId="032BBC04" w14:textId="77777777" w:rsidR="00BF49EA" w:rsidRDefault="00BF49EA">
      <w:pPr>
        <w:spacing w:line="200" w:lineRule="exact"/>
      </w:pPr>
    </w:p>
    <w:p w14:paraId="3FD8A85D" w14:textId="2DB249CC" w:rsidR="00BF49EA" w:rsidRPr="00CE5AAC" w:rsidRDefault="00E34DB6" w:rsidP="00296D0D">
      <w:pPr>
        <w:spacing w:line="600" w:lineRule="exact"/>
        <w:ind w:left="101"/>
        <w:jc w:val="center"/>
        <w:rPr>
          <w:rFonts w:ascii="Calibri" w:eastAsia="Calibri" w:hAnsi="Calibri" w:cs="Calibri"/>
          <w:sz w:val="52"/>
          <w:szCs w:val="52"/>
        </w:rPr>
      </w:pPr>
      <w:r w:rsidRPr="00CE5AAC">
        <w:rPr>
          <w:rFonts w:ascii="Calibri" w:eastAsia="Calibri" w:hAnsi="Calibri" w:cs="Calibri"/>
          <w:b/>
          <w:color w:val="424242"/>
          <w:w w:val="99"/>
          <w:position w:val="2"/>
          <w:sz w:val="52"/>
          <w:szCs w:val="52"/>
          <w:u w:val="thick" w:color="424242"/>
        </w:rPr>
        <w:t xml:space="preserve">SECTION EIGHT: </w:t>
      </w:r>
      <w:r w:rsidR="00B90B30">
        <w:rPr>
          <w:rFonts w:ascii="Calibri" w:eastAsia="Calibri" w:hAnsi="Calibri" w:cs="Calibri"/>
          <w:b/>
          <w:color w:val="424242"/>
          <w:w w:val="99"/>
          <w:position w:val="2"/>
          <w:sz w:val="52"/>
          <w:szCs w:val="52"/>
          <w:u w:val="thick" w:color="424242"/>
        </w:rPr>
        <w:t xml:space="preserve">USER </w:t>
      </w:r>
      <w:r w:rsidRPr="00CE5AAC">
        <w:rPr>
          <w:rFonts w:ascii="Calibri" w:eastAsia="Calibri" w:hAnsi="Calibri" w:cs="Calibri"/>
          <w:b/>
          <w:color w:val="424242"/>
          <w:w w:val="99"/>
          <w:position w:val="2"/>
          <w:sz w:val="52"/>
          <w:szCs w:val="52"/>
          <w:u w:val="thick" w:color="424242"/>
        </w:rPr>
        <w:t>FEEDBACK</w:t>
      </w:r>
      <w:bookmarkStart w:id="11" w:name="Feedback"/>
      <w:bookmarkEnd w:id="11"/>
    </w:p>
    <w:p w14:paraId="75BFD97E" w14:textId="77777777" w:rsidR="00BF49EA" w:rsidRDefault="00BF49EA">
      <w:pPr>
        <w:spacing w:before="7" w:line="100" w:lineRule="exact"/>
        <w:rPr>
          <w:sz w:val="10"/>
          <w:szCs w:val="10"/>
        </w:rPr>
      </w:pPr>
    </w:p>
    <w:p w14:paraId="5C07A238" w14:textId="77777777" w:rsidR="00BF49EA" w:rsidRDefault="00BF49EA">
      <w:pPr>
        <w:spacing w:line="200" w:lineRule="exact"/>
      </w:pPr>
    </w:p>
    <w:p w14:paraId="2BE72A78" w14:textId="7848D676" w:rsidR="00BF49EA" w:rsidRPr="00453443" w:rsidRDefault="005B2DD2" w:rsidP="005B2DD2">
      <w:pPr>
        <w:pStyle w:val="ListParagraph"/>
        <w:numPr>
          <w:ilvl w:val="0"/>
          <w:numId w:val="5"/>
        </w:numPr>
        <w:spacing w:before="7"/>
        <w:ind w:right="61"/>
        <w:rPr>
          <w:rFonts w:ascii="Calibri" w:eastAsia="Calibri" w:hAnsi="Calibri" w:cs="Calibri"/>
          <w:sz w:val="24"/>
          <w:szCs w:val="24"/>
        </w:rPr>
      </w:pPr>
      <w:r>
        <w:rPr>
          <w:rFonts w:ascii="Calibri" w:eastAsia="Calibri" w:hAnsi="Calibri" w:cs="Calibri"/>
          <w:sz w:val="24"/>
          <w:szCs w:val="24"/>
        </w:rPr>
        <w:t>To access the user feedback form</w:t>
      </w:r>
      <w:r w:rsidR="00453443">
        <w:rPr>
          <w:rFonts w:ascii="Calibri" w:eastAsia="Calibri" w:hAnsi="Calibri" w:cs="Calibri"/>
          <w:sz w:val="24"/>
          <w:szCs w:val="24"/>
        </w:rPr>
        <w:t xml:space="preserve"> to provide feedback on the Inspect App, please click on the following link: </w:t>
      </w:r>
      <w:hyperlink r:id="rId80" w:history="1">
        <w:r w:rsidR="00453443" w:rsidRPr="00F4616B">
          <w:rPr>
            <w:rFonts w:asciiTheme="minorHAnsi" w:hAnsiTheme="minorHAnsi" w:cs="Arial"/>
            <w:color w:val="1155CC"/>
            <w:sz w:val="24"/>
            <w:szCs w:val="24"/>
            <w:u w:val="single"/>
          </w:rPr>
          <w:t>https://forms.gle/E4iw6JjeybwvxNoZ7</w:t>
        </w:r>
      </w:hyperlink>
    </w:p>
    <w:p w14:paraId="1D5860EF" w14:textId="77777777" w:rsidR="00453443" w:rsidRPr="00453443" w:rsidRDefault="00453443" w:rsidP="00453443">
      <w:pPr>
        <w:pStyle w:val="ListParagraph"/>
        <w:spacing w:before="7"/>
        <w:ind w:left="461" w:right="61"/>
        <w:rPr>
          <w:rFonts w:ascii="Calibri" w:eastAsia="Calibri" w:hAnsi="Calibri" w:cs="Calibri"/>
          <w:sz w:val="24"/>
          <w:szCs w:val="24"/>
        </w:rPr>
      </w:pPr>
    </w:p>
    <w:p w14:paraId="3AF1AE87" w14:textId="2F8A3CB5" w:rsidR="00453443" w:rsidRDefault="00453443" w:rsidP="00453443">
      <w:pPr>
        <w:rPr>
          <w:rFonts w:asciiTheme="minorHAnsi" w:hAnsiTheme="minorHAnsi"/>
          <w:sz w:val="24"/>
          <w:szCs w:val="24"/>
          <w:shd w:val="clear" w:color="auto" w:fill="FFFFFF"/>
          <w:lang w:val="en-AU"/>
        </w:rPr>
      </w:pPr>
      <w:r w:rsidRPr="00453443">
        <w:rPr>
          <w:rFonts w:asciiTheme="minorHAnsi" w:hAnsiTheme="minorHAnsi"/>
          <w:sz w:val="24"/>
          <w:szCs w:val="24"/>
          <w:shd w:val="clear" w:color="auto" w:fill="FFFFFF"/>
          <w:lang w:val="en-AU"/>
        </w:rPr>
        <w:t>During this survey, you will be asked to complete four tasks then answer questions base on those tasks. The tasks include:</w:t>
      </w:r>
      <w:r w:rsidRPr="00453443">
        <w:rPr>
          <w:rFonts w:asciiTheme="minorHAnsi" w:hAnsiTheme="minorHAnsi"/>
          <w:sz w:val="24"/>
          <w:szCs w:val="24"/>
          <w:lang w:val="en-AU"/>
        </w:rPr>
        <w:br/>
      </w:r>
      <w:r w:rsidRPr="00453443">
        <w:rPr>
          <w:rFonts w:asciiTheme="minorHAnsi" w:hAnsiTheme="minorHAnsi"/>
          <w:sz w:val="24"/>
          <w:szCs w:val="24"/>
          <w:shd w:val="clear" w:color="auto" w:fill="FFFFFF"/>
          <w:lang w:val="en-AU"/>
        </w:rPr>
        <w:t>• Making a Template</w:t>
      </w:r>
      <w:r w:rsidRPr="00453443">
        <w:rPr>
          <w:rFonts w:asciiTheme="minorHAnsi" w:hAnsiTheme="minorHAnsi"/>
          <w:sz w:val="24"/>
          <w:szCs w:val="24"/>
          <w:lang w:val="en-AU"/>
        </w:rPr>
        <w:br/>
      </w:r>
      <w:r w:rsidRPr="00453443">
        <w:rPr>
          <w:rFonts w:asciiTheme="minorHAnsi" w:hAnsiTheme="minorHAnsi"/>
          <w:sz w:val="24"/>
          <w:szCs w:val="24"/>
          <w:shd w:val="clear" w:color="auto" w:fill="FFFFFF"/>
          <w:lang w:val="en-AU"/>
        </w:rPr>
        <w:t>• Editing a Template</w:t>
      </w:r>
      <w:r w:rsidRPr="00453443">
        <w:rPr>
          <w:rFonts w:asciiTheme="minorHAnsi" w:hAnsiTheme="minorHAnsi"/>
          <w:sz w:val="24"/>
          <w:szCs w:val="24"/>
          <w:lang w:val="en-AU"/>
        </w:rPr>
        <w:br/>
      </w:r>
      <w:r w:rsidRPr="00453443">
        <w:rPr>
          <w:rFonts w:asciiTheme="minorHAnsi" w:hAnsiTheme="minorHAnsi"/>
          <w:sz w:val="24"/>
          <w:szCs w:val="24"/>
          <w:shd w:val="clear" w:color="auto" w:fill="FFFFFF"/>
          <w:lang w:val="en-AU"/>
        </w:rPr>
        <w:t>• Completing an Inspection</w:t>
      </w:r>
      <w:r w:rsidRPr="00453443">
        <w:rPr>
          <w:rFonts w:asciiTheme="minorHAnsi" w:hAnsiTheme="minorHAnsi"/>
          <w:sz w:val="24"/>
          <w:szCs w:val="24"/>
          <w:lang w:val="en-AU"/>
        </w:rPr>
        <w:br/>
      </w:r>
      <w:r w:rsidRPr="00453443">
        <w:rPr>
          <w:rFonts w:asciiTheme="minorHAnsi" w:hAnsiTheme="minorHAnsi"/>
          <w:sz w:val="24"/>
          <w:szCs w:val="24"/>
          <w:shd w:val="clear" w:color="auto" w:fill="FFFFFF"/>
          <w:lang w:val="en-AU"/>
        </w:rPr>
        <w:t>• Sharing a file</w:t>
      </w:r>
      <w:r w:rsidRPr="00453443">
        <w:rPr>
          <w:rFonts w:asciiTheme="minorHAnsi" w:hAnsiTheme="minorHAnsi"/>
          <w:sz w:val="24"/>
          <w:szCs w:val="24"/>
          <w:lang w:val="en-AU"/>
        </w:rPr>
        <w:br/>
      </w:r>
      <w:r w:rsidRPr="00453443">
        <w:rPr>
          <w:rFonts w:asciiTheme="minorHAnsi" w:hAnsiTheme="minorHAnsi"/>
          <w:sz w:val="24"/>
          <w:szCs w:val="24"/>
          <w:lang w:val="en-AU"/>
        </w:rPr>
        <w:br/>
      </w:r>
      <w:r w:rsidRPr="00453443">
        <w:rPr>
          <w:rFonts w:asciiTheme="minorHAnsi" w:hAnsiTheme="minorHAnsi"/>
          <w:sz w:val="24"/>
          <w:szCs w:val="24"/>
          <w:shd w:val="clear" w:color="auto" w:fill="FFFFFF"/>
          <w:lang w:val="en-AU"/>
        </w:rPr>
        <w:t>After this, you will be asked your opinion on the application and the possible ways in which we can improve it. You may be asked to complete this survey again at a later date to compare changes made.</w:t>
      </w:r>
      <w:r w:rsidRPr="00453443">
        <w:rPr>
          <w:rFonts w:asciiTheme="minorHAnsi" w:hAnsiTheme="minorHAnsi"/>
          <w:sz w:val="24"/>
          <w:szCs w:val="24"/>
          <w:lang w:val="en-AU"/>
        </w:rPr>
        <w:br/>
      </w:r>
      <w:r w:rsidRPr="00453443">
        <w:rPr>
          <w:rFonts w:asciiTheme="minorHAnsi" w:hAnsiTheme="minorHAnsi"/>
          <w:sz w:val="24"/>
          <w:szCs w:val="24"/>
          <w:lang w:val="en-AU"/>
        </w:rPr>
        <w:br/>
      </w:r>
      <w:r w:rsidRPr="00453443">
        <w:rPr>
          <w:rFonts w:asciiTheme="minorHAnsi" w:hAnsiTheme="minorHAnsi"/>
          <w:sz w:val="24"/>
          <w:szCs w:val="24"/>
          <w:shd w:val="clear" w:color="auto" w:fill="FFFFFF"/>
          <w:lang w:val="en-AU"/>
        </w:rPr>
        <w:t>NOTE: You may need to use both your computer and phone to complete this survey</w:t>
      </w:r>
    </w:p>
    <w:p w14:paraId="6547AB5E" w14:textId="1191A58C" w:rsidR="00453443" w:rsidRDefault="00453443" w:rsidP="00453443">
      <w:pPr>
        <w:rPr>
          <w:rFonts w:asciiTheme="minorHAnsi" w:hAnsiTheme="minorHAnsi"/>
          <w:sz w:val="24"/>
          <w:szCs w:val="24"/>
          <w:shd w:val="clear" w:color="auto" w:fill="FFFFFF"/>
          <w:lang w:val="en-AU"/>
        </w:rPr>
      </w:pPr>
      <w:r>
        <w:rPr>
          <w:rFonts w:asciiTheme="minorHAnsi" w:hAnsiTheme="minorHAnsi"/>
          <w:noProof/>
          <w:sz w:val="24"/>
          <w:szCs w:val="24"/>
          <w:shd w:val="clear" w:color="auto" w:fill="FFFFFF"/>
          <w:lang w:val="en-AU"/>
        </w:rPr>
        <w:drawing>
          <wp:anchor distT="0" distB="0" distL="114300" distR="114300" simplePos="0" relativeHeight="251756032" behindDoc="0" locked="0" layoutInCell="1" allowOverlap="1" wp14:anchorId="1926CD10" wp14:editId="16EEE964">
            <wp:simplePos x="0" y="0"/>
            <wp:positionH relativeFrom="column">
              <wp:posOffset>3810000</wp:posOffset>
            </wp:positionH>
            <wp:positionV relativeFrom="paragraph">
              <wp:posOffset>103505</wp:posOffset>
            </wp:positionV>
            <wp:extent cx="635000" cy="279400"/>
            <wp:effectExtent l="0" t="0" r="0" b="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Screen Shot 2019-09-27 at 2.48.28 pm.png"/>
                    <pic:cNvPicPr/>
                  </pic:nvPicPr>
                  <pic:blipFill>
                    <a:blip r:embed="rId81">
                      <a:extLst>
                        <a:ext uri="{28A0092B-C50C-407E-A947-70E740481C1C}">
                          <a14:useLocalDpi xmlns:a14="http://schemas.microsoft.com/office/drawing/2010/main" val="0"/>
                        </a:ext>
                      </a:extLst>
                    </a:blip>
                    <a:stretch>
                      <a:fillRect/>
                    </a:stretch>
                  </pic:blipFill>
                  <pic:spPr>
                    <a:xfrm>
                      <a:off x="0" y="0"/>
                      <a:ext cx="635000" cy="279400"/>
                    </a:xfrm>
                    <a:prstGeom prst="rect">
                      <a:avLst/>
                    </a:prstGeom>
                  </pic:spPr>
                </pic:pic>
              </a:graphicData>
            </a:graphic>
            <wp14:sizeRelH relativeFrom="page">
              <wp14:pctWidth>0</wp14:pctWidth>
            </wp14:sizeRelH>
            <wp14:sizeRelV relativeFrom="page">
              <wp14:pctHeight>0</wp14:pctHeight>
            </wp14:sizeRelV>
          </wp:anchor>
        </w:drawing>
      </w:r>
    </w:p>
    <w:p w14:paraId="20222EC9" w14:textId="424A0D32" w:rsidR="00453443" w:rsidRPr="00453443" w:rsidRDefault="00453443" w:rsidP="00453443">
      <w:pPr>
        <w:pStyle w:val="ListParagraph"/>
        <w:numPr>
          <w:ilvl w:val="0"/>
          <w:numId w:val="5"/>
        </w:numPr>
        <w:rPr>
          <w:rFonts w:asciiTheme="minorHAnsi" w:hAnsiTheme="minorHAnsi"/>
          <w:sz w:val="24"/>
          <w:szCs w:val="24"/>
          <w:shd w:val="clear" w:color="auto" w:fill="FFFFFF"/>
          <w:lang w:val="en-AU"/>
        </w:rPr>
      </w:pPr>
      <w:r>
        <w:rPr>
          <w:rFonts w:asciiTheme="minorHAnsi" w:hAnsiTheme="minorHAnsi"/>
          <w:sz w:val="24"/>
          <w:szCs w:val="24"/>
          <w:shd w:val="clear" w:color="auto" w:fill="FFFFFF"/>
          <w:lang w:val="en-AU"/>
        </w:rPr>
        <w:t>To begin filling out the Inspect Feedback form, click on and follow the prompts to complete the survey.</w:t>
      </w:r>
    </w:p>
    <w:p w14:paraId="1FE807D1" w14:textId="28DEF1A3" w:rsidR="00453443" w:rsidRPr="00453443" w:rsidRDefault="00453443" w:rsidP="00453443">
      <w:pPr>
        <w:rPr>
          <w:rFonts w:asciiTheme="minorHAnsi" w:hAnsiTheme="minorHAnsi"/>
          <w:sz w:val="24"/>
          <w:szCs w:val="24"/>
          <w:lang w:val="en-AU"/>
        </w:rPr>
      </w:pPr>
      <w:r>
        <w:rPr>
          <w:rFonts w:asciiTheme="minorHAnsi" w:hAnsiTheme="minorHAnsi"/>
          <w:noProof/>
          <w:sz w:val="24"/>
          <w:szCs w:val="24"/>
          <w:lang w:val="en-AU"/>
        </w:rPr>
        <w:drawing>
          <wp:anchor distT="0" distB="0" distL="114300" distR="114300" simplePos="0" relativeHeight="251755008" behindDoc="1" locked="0" layoutInCell="1" allowOverlap="1" wp14:anchorId="004E6BB3" wp14:editId="7CD71D5E">
            <wp:simplePos x="0" y="0"/>
            <wp:positionH relativeFrom="column">
              <wp:posOffset>787400</wp:posOffset>
            </wp:positionH>
            <wp:positionV relativeFrom="paragraph">
              <wp:posOffset>130175</wp:posOffset>
            </wp:positionV>
            <wp:extent cx="4207510" cy="3695700"/>
            <wp:effectExtent l="0" t="0" r="0" b="0"/>
            <wp:wrapNone/>
            <wp:docPr id="217" name="Picture 2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Screen Shot 2019-09-27 at 2.47.16 pm.png"/>
                    <pic:cNvPicPr/>
                  </pic:nvPicPr>
                  <pic:blipFill>
                    <a:blip r:embed="rId82">
                      <a:extLst>
                        <a:ext uri="{28A0092B-C50C-407E-A947-70E740481C1C}">
                          <a14:useLocalDpi xmlns:a14="http://schemas.microsoft.com/office/drawing/2010/main" val="0"/>
                        </a:ext>
                      </a:extLst>
                    </a:blip>
                    <a:stretch>
                      <a:fillRect/>
                    </a:stretch>
                  </pic:blipFill>
                  <pic:spPr>
                    <a:xfrm>
                      <a:off x="0" y="0"/>
                      <a:ext cx="4207510" cy="3695700"/>
                    </a:xfrm>
                    <a:prstGeom prst="rect">
                      <a:avLst/>
                    </a:prstGeom>
                  </pic:spPr>
                </pic:pic>
              </a:graphicData>
            </a:graphic>
            <wp14:sizeRelH relativeFrom="page">
              <wp14:pctWidth>0</wp14:pctWidth>
            </wp14:sizeRelH>
            <wp14:sizeRelV relativeFrom="page">
              <wp14:pctHeight>0</wp14:pctHeight>
            </wp14:sizeRelV>
          </wp:anchor>
        </w:drawing>
      </w:r>
    </w:p>
    <w:p w14:paraId="247003A7" w14:textId="1A401E81" w:rsidR="00453443" w:rsidRPr="00453443" w:rsidRDefault="00453443" w:rsidP="00453443">
      <w:pPr>
        <w:spacing w:before="7"/>
        <w:ind w:right="61"/>
        <w:rPr>
          <w:rFonts w:ascii="Calibri" w:eastAsia="Calibri" w:hAnsi="Calibri" w:cs="Calibri"/>
          <w:sz w:val="24"/>
          <w:szCs w:val="24"/>
        </w:rPr>
      </w:pPr>
    </w:p>
    <w:p w14:paraId="6C74E80F" w14:textId="4DC48EA5" w:rsidR="00453443" w:rsidRDefault="00453443" w:rsidP="00453443">
      <w:pPr>
        <w:spacing w:before="7"/>
        <w:ind w:right="61"/>
        <w:rPr>
          <w:rFonts w:ascii="Calibri" w:eastAsia="Calibri" w:hAnsi="Calibri" w:cs="Calibri"/>
          <w:sz w:val="24"/>
          <w:szCs w:val="24"/>
        </w:rPr>
      </w:pPr>
    </w:p>
    <w:p w14:paraId="08ECBA99" w14:textId="7AF88DF6" w:rsidR="00453443" w:rsidRPr="00453443" w:rsidRDefault="00453443" w:rsidP="00453443">
      <w:pPr>
        <w:spacing w:before="7"/>
        <w:ind w:right="61"/>
        <w:rPr>
          <w:rFonts w:ascii="Calibri" w:eastAsia="Calibri" w:hAnsi="Calibri" w:cs="Calibri"/>
          <w:sz w:val="24"/>
          <w:szCs w:val="24"/>
        </w:rPr>
      </w:pPr>
    </w:p>
    <w:p w14:paraId="0BB1A569" w14:textId="3BCB80DD" w:rsidR="00453443" w:rsidRDefault="00453443" w:rsidP="00453443">
      <w:pPr>
        <w:pStyle w:val="ListParagraph"/>
        <w:spacing w:before="7"/>
        <w:ind w:left="461" w:right="61"/>
        <w:rPr>
          <w:rFonts w:ascii="Calibri" w:eastAsia="Calibri" w:hAnsi="Calibri" w:cs="Calibri"/>
          <w:sz w:val="24"/>
          <w:szCs w:val="24"/>
        </w:rPr>
      </w:pPr>
    </w:p>
    <w:p w14:paraId="091B7C2D" w14:textId="7E776E4F" w:rsidR="00453443" w:rsidRDefault="00453443" w:rsidP="00453443">
      <w:pPr>
        <w:pStyle w:val="ListParagraph"/>
        <w:spacing w:before="7"/>
        <w:ind w:left="461" w:right="61"/>
        <w:rPr>
          <w:rFonts w:ascii="Calibri" w:eastAsia="Calibri" w:hAnsi="Calibri" w:cs="Calibri"/>
          <w:sz w:val="24"/>
          <w:szCs w:val="24"/>
        </w:rPr>
      </w:pPr>
    </w:p>
    <w:p w14:paraId="46CFD418" w14:textId="2E087F40" w:rsidR="00453443" w:rsidRDefault="00453443" w:rsidP="00453443">
      <w:pPr>
        <w:pStyle w:val="ListParagraph"/>
        <w:spacing w:before="7"/>
        <w:ind w:left="461" w:right="61"/>
        <w:rPr>
          <w:rFonts w:ascii="Calibri" w:eastAsia="Calibri" w:hAnsi="Calibri" w:cs="Calibri"/>
          <w:sz w:val="24"/>
          <w:szCs w:val="24"/>
        </w:rPr>
      </w:pPr>
    </w:p>
    <w:p w14:paraId="17068E9F" w14:textId="719A3177" w:rsidR="00453443" w:rsidRDefault="00453443" w:rsidP="00453443">
      <w:pPr>
        <w:pStyle w:val="ListParagraph"/>
        <w:spacing w:before="7"/>
        <w:ind w:left="461" w:right="61"/>
        <w:rPr>
          <w:rFonts w:ascii="Calibri" w:eastAsia="Calibri" w:hAnsi="Calibri" w:cs="Calibri"/>
          <w:sz w:val="24"/>
          <w:szCs w:val="24"/>
        </w:rPr>
      </w:pPr>
    </w:p>
    <w:p w14:paraId="43689BEA" w14:textId="1F323940" w:rsidR="00453443" w:rsidRDefault="00453443" w:rsidP="00453443">
      <w:pPr>
        <w:pStyle w:val="ListParagraph"/>
        <w:spacing w:before="7"/>
        <w:ind w:left="461" w:right="61"/>
        <w:rPr>
          <w:rFonts w:ascii="Calibri" w:eastAsia="Calibri" w:hAnsi="Calibri" w:cs="Calibri"/>
          <w:sz w:val="24"/>
          <w:szCs w:val="24"/>
        </w:rPr>
      </w:pPr>
    </w:p>
    <w:p w14:paraId="64CB0C89" w14:textId="5CACDE20" w:rsidR="00453443" w:rsidRDefault="00453443" w:rsidP="00453443">
      <w:pPr>
        <w:pStyle w:val="ListParagraph"/>
        <w:spacing w:before="7"/>
        <w:ind w:left="461" w:right="61"/>
        <w:rPr>
          <w:rFonts w:ascii="Calibri" w:eastAsia="Calibri" w:hAnsi="Calibri" w:cs="Calibri"/>
          <w:sz w:val="24"/>
          <w:szCs w:val="24"/>
        </w:rPr>
      </w:pPr>
    </w:p>
    <w:p w14:paraId="6ED26337" w14:textId="18351CE9" w:rsidR="00453443" w:rsidRDefault="00453443" w:rsidP="00453443">
      <w:pPr>
        <w:pStyle w:val="ListParagraph"/>
        <w:spacing w:before="7"/>
        <w:ind w:left="461" w:right="61"/>
        <w:rPr>
          <w:rFonts w:ascii="Calibri" w:eastAsia="Calibri" w:hAnsi="Calibri" w:cs="Calibri"/>
          <w:sz w:val="24"/>
          <w:szCs w:val="24"/>
        </w:rPr>
      </w:pPr>
    </w:p>
    <w:p w14:paraId="48A2C7B9" w14:textId="27D4DD13" w:rsidR="00453443" w:rsidRDefault="00453443" w:rsidP="00453443">
      <w:pPr>
        <w:pStyle w:val="ListParagraph"/>
        <w:spacing w:before="7"/>
        <w:ind w:left="461" w:right="61"/>
        <w:rPr>
          <w:rFonts w:ascii="Calibri" w:eastAsia="Calibri" w:hAnsi="Calibri" w:cs="Calibri"/>
          <w:sz w:val="24"/>
          <w:szCs w:val="24"/>
        </w:rPr>
      </w:pPr>
    </w:p>
    <w:p w14:paraId="2C31E5B7" w14:textId="11465FB8" w:rsidR="00453443" w:rsidRDefault="00453443" w:rsidP="00453443">
      <w:pPr>
        <w:pStyle w:val="ListParagraph"/>
        <w:spacing w:before="7"/>
        <w:ind w:left="461" w:right="61"/>
        <w:rPr>
          <w:rFonts w:ascii="Calibri" w:eastAsia="Calibri" w:hAnsi="Calibri" w:cs="Calibri"/>
          <w:sz w:val="24"/>
          <w:szCs w:val="24"/>
        </w:rPr>
      </w:pPr>
    </w:p>
    <w:p w14:paraId="53D2DF33" w14:textId="5BC97AB2" w:rsidR="00453443" w:rsidRDefault="00453443" w:rsidP="00453443">
      <w:pPr>
        <w:pStyle w:val="ListParagraph"/>
        <w:spacing w:before="7"/>
        <w:ind w:left="461" w:right="61"/>
        <w:rPr>
          <w:rFonts w:ascii="Calibri" w:eastAsia="Calibri" w:hAnsi="Calibri" w:cs="Calibri"/>
          <w:sz w:val="24"/>
          <w:szCs w:val="24"/>
        </w:rPr>
      </w:pPr>
    </w:p>
    <w:p w14:paraId="5B74F054" w14:textId="3034B569" w:rsidR="00453443" w:rsidRDefault="00453443" w:rsidP="00453443">
      <w:pPr>
        <w:pStyle w:val="ListParagraph"/>
        <w:spacing w:before="7"/>
        <w:ind w:left="461" w:right="61"/>
        <w:rPr>
          <w:rFonts w:ascii="Calibri" w:eastAsia="Calibri" w:hAnsi="Calibri" w:cs="Calibri"/>
          <w:sz w:val="24"/>
          <w:szCs w:val="24"/>
        </w:rPr>
      </w:pPr>
    </w:p>
    <w:p w14:paraId="71205063" w14:textId="7FB8DE99" w:rsidR="00453443" w:rsidRDefault="00453443" w:rsidP="00453443">
      <w:pPr>
        <w:pStyle w:val="ListParagraph"/>
        <w:spacing w:before="7"/>
        <w:ind w:left="461" w:right="61"/>
        <w:rPr>
          <w:rFonts w:ascii="Calibri" w:eastAsia="Calibri" w:hAnsi="Calibri" w:cs="Calibri"/>
          <w:sz w:val="24"/>
          <w:szCs w:val="24"/>
        </w:rPr>
      </w:pPr>
    </w:p>
    <w:p w14:paraId="72407E81" w14:textId="6445EBA8" w:rsidR="00453443" w:rsidRDefault="00453443" w:rsidP="00453443">
      <w:pPr>
        <w:pStyle w:val="ListParagraph"/>
        <w:spacing w:before="7"/>
        <w:ind w:left="461" w:right="61"/>
        <w:rPr>
          <w:rFonts w:ascii="Calibri" w:eastAsia="Calibri" w:hAnsi="Calibri" w:cs="Calibri"/>
          <w:sz w:val="24"/>
          <w:szCs w:val="24"/>
        </w:rPr>
      </w:pPr>
      <w:r>
        <w:rPr>
          <w:rFonts w:ascii="Calibri" w:eastAsia="Calibri" w:hAnsi="Calibri" w:cs="Calibri"/>
          <w:noProof/>
          <w:color w:val="424242"/>
          <w:sz w:val="24"/>
          <w:szCs w:val="24"/>
        </w:rPr>
        <mc:AlternateContent>
          <mc:Choice Requires="wps">
            <w:drawing>
              <wp:anchor distT="0" distB="0" distL="114300" distR="114300" simplePos="0" relativeHeight="251759104" behindDoc="0" locked="0" layoutInCell="1" allowOverlap="1" wp14:anchorId="00FE0BFB" wp14:editId="11080C25">
                <wp:simplePos x="0" y="0"/>
                <wp:positionH relativeFrom="column">
                  <wp:posOffset>948147</wp:posOffset>
                </wp:positionH>
                <wp:positionV relativeFrom="paragraph">
                  <wp:posOffset>43089</wp:posOffset>
                </wp:positionV>
                <wp:extent cx="731248" cy="335643"/>
                <wp:effectExtent l="12700" t="12700" r="18415" b="7620"/>
                <wp:wrapNone/>
                <wp:docPr id="220" name="Rectangle 220"/>
                <wp:cNvGraphicFramePr/>
                <a:graphic xmlns:a="http://schemas.openxmlformats.org/drawingml/2006/main">
                  <a:graphicData uri="http://schemas.microsoft.com/office/word/2010/wordprocessingShape">
                    <wps:wsp>
                      <wps:cNvSpPr/>
                      <wps:spPr>
                        <a:xfrm>
                          <a:off x="0" y="0"/>
                          <a:ext cx="731248" cy="3356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2EF03" id="Rectangle 220" o:spid="_x0000_s1026" style="position:absolute;margin-left:74.65pt;margin-top:3.4pt;width:57.6pt;height:26.4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" filled="f" strokecolor="red" strokeweight="2pt"/>
            </w:pict>
          </mc:Fallback>
        </mc:AlternateContent>
      </w:r>
    </w:p>
    <w:p w14:paraId="118061B1" w14:textId="2C26AB68" w:rsidR="00453443" w:rsidRDefault="00453443" w:rsidP="00453443">
      <w:pPr>
        <w:pStyle w:val="ListParagraph"/>
        <w:spacing w:before="7"/>
        <w:ind w:left="461" w:right="61"/>
        <w:rPr>
          <w:rFonts w:ascii="Calibri" w:eastAsia="Calibri" w:hAnsi="Calibri" w:cs="Calibri"/>
          <w:sz w:val="24"/>
          <w:szCs w:val="24"/>
        </w:rPr>
      </w:pPr>
    </w:p>
    <w:p w14:paraId="2F46A218" w14:textId="09BE4ABD" w:rsidR="00453443" w:rsidRDefault="00453443" w:rsidP="00453443">
      <w:pPr>
        <w:pStyle w:val="ListParagraph"/>
        <w:spacing w:before="7"/>
        <w:ind w:left="461" w:right="61"/>
        <w:rPr>
          <w:rFonts w:ascii="Calibri" w:eastAsia="Calibri" w:hAnsi="Calibri" w:cs="Calibri"/>
          <w:sz w:val="24"/>
          <w:szCs w:val="24"/>
        </w:rPr>
      </w:pPr>
    </w:p>
    <w:p w14:paraId="03A3B54A" w14:textId="3A6E80CB" w:rsidR="00453443" w:rsidRDefault="00453443" w:rsidP="00453443">
      <w:pPr>
        <w:pStyle w:val="ListParagraph"/>
        <w:spacing w:before="7"/>
        <w:ind w:left="461" w:right="61"/>
        <w:rPr>
          <w:rFonts w:ascii="Calibri" w:eastAsia="Calibri" w:hAnsi="Calibri" w:cs="Calibri"/>
          <w:sz w:val="24"/>
          <w:szCs w:val="24"/>
        </w:rPr>
      </w:pPr>
    </w:p>
    <w:p w14:paraId="3C4FCC54" w14:textId="5C5E9186" w:rsidR="00453443" w:rsidRDefault="00453443" w:rsidP="00453443">
      <w:pPr>
        <w:pStyle w:val="ListParagraph"/>
        <w:spacing w:before="7"/>
        <w:ind w:left="461" w:right="61"/>
        <w:rPr>
          <w:rFonts w:ascii="Calibri" w:eastAsia="Calibri" w:hAnsi="Calibri" w:cs="Calibri"/>
          <w:sz w:val="24"/>
          <w:szCs w:val="24"/>
        </w:rPr>
      </w:pPr>
    </w:p>
    <w:p w14:paraId="16BB6191" w14:textId="4154517D" w:rsidR="00453443" w:rsidRDefault="00453443" w:rsidP="00453443">
      <w:pPr>
        <w:spacing w:before="7"/>
        <w:ind w:right="61"/>
        <w:rPr>
          <w:rFonts w:ascii="Calibri" w:eastAsia="Calibri" w:hAnsi="Calibri" w:cs="Calibri"/>
          <w:sz w:val="24"/>
          <w:szCs w:val="24"/>
        </w:rPr>
      </w:pPr>
      <w:r>
        <w:rPr>
          <w:rFonts w:ascii="Calibri" w:eastAsia="Calibri" w:hAnsi="Calibri" w:cs="Calibri"/>
          <w:noProof/>
          <w:sz w:val="24"/>
          <w:szCs w:val="24"/>
        </w:rPr>
        <w:drawing>
          <wp:anchor distT="0" distB="0" distL="114300" distR="114300" simplePos="0" relativeHeight="251757056" behindDoc="0" locked="0" layoutInCell="1" allowOverlap="1" wp14:anchorId="0A072DEE" wp14:editId="35637AEB">
            <wp:simplePos x="0" y="0"/>
            <wp:positionH relativeFrom="column">
              <wp:posOffset>4927600</wp:posOffset>
            </wp:positionH>
            <wp:positionV relativeFrom="paragraph">
              <wp:posOffset>193040</wp:posOffset>
            </wp:positionV>
            <wp:extent cx="609600" cy="252095"/>
            <wp:effectExtent l="0" t="0" r="0" b="1905"/>
            <wp:wrapSquare wrapText="bothSides"/>
            <wp:docPr id="219" name="Picture 2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creen Shot 2019-09-27 at 2.51.48 pm.png"/>
                    <pic:cNvPicPr/>
                  </pic:nvPicPr>
                  <pic:blipFill>
                    <a:blip r:embed="rId83">
                      <a:extLst>
                        <a:ext uri="{28A0092B-C50C-407E-A947-70E740481C1C}">
                          <a14:useLocalDpi xmlns:a14="http://schemas.microsoft.com/office/drawing/2010/main" val="0"/>
                        </a:ext>
                      </a:extLst>
                    </a:blip>
                    <a:stretch>
                      <a:fillRect/>
                    </a:stretch>
                  </pic:blipFill>
                  <pic:spPr>
                    <a:xfrm>
                      <a:off x="0" y="0"/>
                      <a:ext cx="609600" cy="252095"/>
                    </a:xfrm>
                    <a:prstGeom prst="rect">
                      <a:avLst/>
                    </a:prstGeom>
                  </pic:spPr>
                </pic:pic>
              </a:graphicData>
            </a:graphic>
            <wp14:sizeRelH relativeFrom="page">
              <wp14:pctWidth>0</wp14:pctWidth>
            </wp14:sizeRelH>
            <wp14:sizeRelV relativeFrom="page">
              <wp14:pctHeight>0</wp14:pctHeight>
            </wp14:sizeRelV>
          </wp:anchor>
        </w:drawing>
      </w:r>
    </w:p>
    <w:p w14:paraId="55C85865" w14:textId="6F33B260" w:rsidR="00453443" w:rsidRDefault="00453443" w:rsidP="00453443">
      <w:pPr>
        <w:pStyle w:val="ListParagraph"/>
        <w:numPr>
          <w:ilvl w:val="0"/>
          <w:numId w:val="5"/>
        </w:numPr>
        <w:spacing w:before="7"/>
        <w:ind w:right="61"/>
        <w:rPr>
          <w:rFonts w:ascii="Calibri" w:eastAsia="Calibri" w:hAnsi="Calibri" w:cs="Calibri"/>
          <w:sz w:val="24"/>
          <w:szCs w:val="24"/>
        </w:rPr>
      </w:pPr>
      <w:r>
        <w:rPr>
          <w:rFonts w:ascii="Calibri" w:eastAsia="Calibri" w:hAnsi="Calibri" w:cs="Calibri"/>
          <w:sz w:val="24"/>
          <w:szCs w:val="24"/>
        </w:rPr>
        <w:t>Once you have completed filling out the Inspect Feedback form, click on to submit your responses.</w:t>
      </w:r>
    </w:p>
    <w:p w14:paraId="2D4EF61D" w14:textId="7D6311B1" w:rsidR="00CC4BC0" w:rsidRDefault="00CC4BC0" w:rsidP="00CC4BC0">
      <w:pPr>
        <w:spacing w:before="7"/>
        <w:ind w:right="61"/>
        <w:rPr>
          <w:rFonts w:ascii="Calibri" w:eastAsia="Calibri" w:hAnsi="Calibri" w:cs="Calibri"/>
          <w:sz w:val="24"/>
          <w:szCs w:val="24"/>
        </w:rPr>
      </w:pPr>
    </w:p>
    <w:p w14:paraId="5CAAAEA2" w14:textId="0F624ABD" w:rsidR="00CC4BC0" w:rsidRPr="00CC4BC0" w:rsidRDefault="00CC4BC0" w:rsidP="00CC4BC0">
      <w:pPr>
        <w:spacing w:before="7"/>
        <w:ind w:right="61"/>
        <w:rPr>
          <w:rFonts w:ascii="Calibri" w:eastAsia="Calibri" w:hAnsi="Calibri" w:cs="Calibri"/>
          <w:sz w:val="28"/>
          <w:szCs w:val="28"/>
        </w:rPr>
      </w:pPr>
      <w:hyperlink w:anchor="Contents" w:history="1">
        <w:r w:rsidRPr="00CC4BC0">
          <w:rPr>
            <w:rStyle w:val="Hyperlink"/>
            <w:rFonts w:ascii="Calibri" w:eastAsia="Calibri" w:hAnsi="Calibri" w:cs="Calibri"/>
            <w:sz w:val="28"/>
            <w:szCs w:val="28"/>
          </w:rPr>
          <w:t>BACK TO CONTENT</w:t>
        </w:r>
        <w:r w:rsidRPr="00CC4BC0">
          <w:rPr>
            <w:rStyle w:val="Hyperlink"/>
            <w:rFonts w:ascii="Calibri" w:eastAsia="Calibri" w:hAnsi="Calibri" w:cs="Calibri"/>
            <w:sz w:val="28"/>
            <w:szCs w:val="28"/>
          </w:rPr>
          <w:t>S</w:t>
        </w:r>
        <w:r w:rsidRPr="00CC4BC0">
          <w:rPr>
            <w:rStyle w:val="Hyperlink"/>
            <w:rFonts w:ascii="Calibri" w:eastAsia="Calibri" w:hAnsi="Calibri" w:cs="Calibri"/>
            <w:sz w:val="28"/>
            <w:szCs w:val="28"/>
          </w:rPr>
          <w:t xml:space="preserve"> PAGE</w:t>
        </w:r>
      </w:hyperlink>
    </w:p>
    <w:sectPr w:rsidR="00CC4BC0" w:rsidRPr="00CC4BC0">
      <w:pgSz w:w="12240" w:h="15840"/>
      <w:pgMar w:top="520" w:right="1380" w:bottom="280" w:left="1620" w:header="31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F2509" w14:textId="77777777" w:rsidR="0083253C" w:rsidRDefault="0083253C">
      <w:r>
        <w:separator/>
      </w:r>
    </w:p>
  </w:endnote>
  <w:endnote w:type="continuationSeparator" w:id="0">
    <w:p w14:paraId="71DA726D" w14:textId="77777777" w:rsidR="0083253C" w:rsidRDefault="008325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E70CCE" w14:textId="77777777" w:rsidR="0083253C" w:rsidRDefault="0083253C">
      <w:r>
        <w:separator/>
      </w:r>
    </w:p>
  </w:footnote>
  <w:footnote w:type="continuationSeparator" w:id="0">
    <w:p w14:paraId="76DB29E0" w14:textId="77777777" w:rsidR="0083253C" w:rsidRDefault="008325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93925747"/>
      <w:docPartObj>
        <w:docPartGallery w:val="Page Numbers (Top of Page)"/>
        <w:docPartUnique/>
      </w:docPartObj>
    </w:sdtPr>
    <w:sdtContent>
      <w:p w14:paraId="4D896399" w14:textId="7630FDA6" w:rsidR="00041F03" w:rsidRDefault="00041F03" w:rsidP="001E528C">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BD2036" w14:textId="77777777" w:rsidR="00041F03" w:rsidRDefault="00041F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50832397"/>
      <w:docPartObj>
        <w:docPartGallery w:val="Page Numbers (Top of Page)"/>
        <w:docPartUnique/>
      </w:docPartObj>
    </w:sdtPr>
    <w:sdtContent>
      <w:p w14:paraId="2A979795" w14:textId="10BBD219" w:rsidR="00041F03" w:rsidRDefault="00041F03" w:rsidP="001E528C">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E043ABF" w14:textId="77777777" w:rsidR="00BF49EA" w:rsidRDefault="0083253C">
    <w:pPr>
      <w:spacing w:line="200" w:lineRule="exact"/>
    </w:pPr>
    <w:r>
      <w:pict w14:anchorId="457D218E">
        <v:shapetype id="_x0000_t202" coordsize="21600,21600" o:spt="202" path="m,l,21600r21600,l21600,xe">
          <v:stroke joinstyle="miter"/>
          <v:path gradientshapeok="t" o:connecttype="rect"/>
        </v:shapetype>
        <v:shape id="_x0000_s2049" type="#_x0000_t202" alt="" style="position:absolute;margin-left:92.6pt;margin-top:14.95pt;width:80.95pt;height:13.05pt;z-index:-251658752;mso-wrap-style:square;mso-wrap-edited:f;mso-width-percent:0;mso-height-percent:0;mso-position-horizontal-relative:page;mso-position-vertical-relative:page;mso-width-percent:0;mso-height-percent:0;v-text-anchor:top" filled="f" stroked="f">
          <v:textbox inset="0,0,0,0">
            <w:txbxContent>
              <w:p w14:paraId="26C11EBC" w14:textId="77777777" w:rsidR="00BF49EA" w:rsidRDefault="00E34DB6">
                <w:pPr>
                  <w:spacing w:line="240" w:lineRule="exact"/>
                  <w:ind w:left="20" w:right="-33"/>
                  <w:rPr>
                    <w:sz w:val="22"/>
                    <w:szCs w:val="22"/>
                  </w:rPr>
                </w:pPr>
                <w:r>
                  <w:rPr>
                    <w:sz w:val="22"/>
                    <w:szCs w:val="22"/>
                  </w:rPr>
                  <w:t>BINARY GIANT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D76B5"/>
    <w:multiLevelType w:val="multilevel"/>
    <w:tmpl w:val="7EB2F45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4D904B2B"/>
    <w:multiLevelType w:val="hybridMultilevel"/>
    <w:tmpl w:val="5EB24EE2"/>
    <w:lvl w:ilvl="0" w:tplc="E4DC74E2">
      <w:start w:val="1"/>
      <w:numFmt w:val="decimal"/>
      <w:lvlText w:val="%1."/>
      <w:lvlJc w:val="left"/>
      <w:pPr>
        <w:ind w:left="461" w:hanging="360"/>
      </w:pPr>
      <w:rPr>
        <w:rFonts w:hint="default"/>
      </w:rPr>
    </w:lvl>
    <w:lvl w:ilvl="1" w:tplc="04090019" w:tentative="1">
      <w:start w:val="1"/>
      <w:numFmt w:val="lowerLetter"/>
      <w:lvlText w:val="%2."/>
      <w:lvlJc w:val="left"/>
      <w:pPr>
        <w:ind w:left="1181" w:hanging="360"/>
      </w:pPr>
    </w:lvl>
    <w:lvl w:ilvl="2" w:tplc="0409001B" w:tentative="1">
      <w:start w:val="1"/>
      <w:numFmt w:val="lowerRoman"/>
      <w:lvlText w:val="%3."/>
      <w:lvlJc w:val="right"/>
      <w:pPr>
        <w:ind w:left="1901" w:hanging="180"/>
      </w:pPr>
    </w:lvl>
    <w:lvl w:ilvl="3" w:tplc="0409000F" w:tentative="1">
      <w:start w:val="1"/>
      <w:numFmt w:val="decimal"/>
      <w:lvlText w:val="%4."/>
      <w:lvlJc w:val="left"/>
      <w:pPr>
        <w:ind w:left="2621" w:hanging="360"/>
      </w:pPr>
    </w:lvl>
    <w:lvl w:ilvl="4" w:tplc="04090019" w:tentative="1">
      <w:start w:val="1"/>
      <w:numFmt w:val="lowerLetter"/>
      <w:lvlText w:val="%5."/>
      <w:lvlJc w:val="left"/>
      <w:pPr>
        <w:ind w:left="3341" w:hanging="360"/>
      </w:pPr>
    </w:lvl>
    <w:lvl w:ilvl="5" w:tplc="0409001B" w:tentative="1">
      <w:start w:val="1"/>
      <w:numFmt w:val="lowerRoman"/>
      <w:lvlText w:val="%6."/>
      <w:lvlJc w:val="right"/>
      <w:pPr>
        <w:ind w:left="4061" w:hanging="180"/>
      </w:pPr>
    </w:lvl>
    <w:lvl w:ilvl="6" w:tplc="0409000F" w:tentative="1">
      <w:start w:val="1"/>
      <w:numFmt w:val="decimal"/>
      <w:lvlText w:val="%7."/>
      <w:lvlJc w:val="left"/>
      <w:pPr>
        <w:ind w:left="4781" w:hanging="360"/>
      </w:pPr>
    </w:lvl>
    <w:lvl w:ilvl="7" w:tplc="04090019" w:tentative="1">
      <w:start w:val="1"/>
      <w:numFmt w:val="lowerLetter"/>
      <w:lvlText w:val="%8."/>
      <w:lvlJc w:val="left"/>
      <w:pPr>
        <w:ind w:left="5501" w:hanging="360"/>
      </w:pPr>
    </w:lvl>
    <w:lvl w:ilvl="8" w:tplc="0409001B" w:tentative="1">
      <w:start w:val="1"/>
      <w:numFmt w:val="lowerRoman"/>
      <w:lvlText w:val="%9."/>
      <w:lvlJc w:val="right"/>
      <w:pPr>
        <w:ind w:left="6221" w:hanging="180"/>
      </w:pPr>
    </w:lvl>
  </w:abstractNum>
  <w:abstractNum w:abstractNumId="2" w15:restartNumberingAfterBreak="0">
    <w:nsid w:val="4E46232F"/>
    <w:multiLevelType w:val="hybridMultilevel"/>
    <w:tmpl w:val="65282CD8"/>
    <w:lvl w:ilvl="0" w:tplc="2A56AE8A">
      <w:start w:val="2"/>
      <w:numFmt w:val="bullet"/>
      <w:lvlText w:val="-"/>
      <w:lvlJc w:val="left"/>
      <w:pPr>
        <w:ind w:left="461" w:hanging="360"/>
      </w:pPr>
      <w:rPr>
        <w:rFonts w:ascii="Calibri" w:eastAsia="Calibri" w:hAnsi="Calibri" w:cs="Calibri" w:hint="default"/>
      </w:rPr>
    </w:lvl>
    <w:lvl w:ilvl="1" w:tplc="04090003" w:tentative="1">
      <w:start w:val="1"/>
      <w:numFmt w:val="bullet"/>
      <w:lvlText w:val="o"/>
      <w:lvlJc w:val="left"/>
      <w:pPr>
        <w:ind w:left="1181" w:hanging="360"/>
      </w:pPr>
      <w:rPr>
        <w:rFonts w:ascii="Courier New" w:hAnsi="Courier New" w:hint="default"/>
      </w:rPr>
    </w:lvl>
    <w:lvl w:ilvl="2" w:tplc="04090005" w:tentative="1">
      <w:start w:val="1"/>
      <w:numFmt w:val="bullet"/>
      <w:lvlText w:val=""/>
      <w:lvlJc w:val="left"/>
      <w:pPr>
        <w:ind w:left="1901" w:hanging="360"/>
      </w:pPr>
      <w:rPr>
        <w:rFonts w:ascii="Wingdings" w:hAnsi="Wingdings" w:hint="default"/>
      </w:rPr>
    </w:lvl>
    <w:lvl w:ilvl="3" w:tplc="04090001" w:tentative="1">
      <w:start w:val="1"/>
      <w:numFmt w:val="bullet"/>
      <w:lvlText w:val=""/>
      <w:lvlJc w:val="left"/>
      <w:pPr>
        <w:ind w:left="2621" w:hanging="360"/>
      </w:pPr>
      <w:rPr>
        <w:rFonts w:ascii="Symbol" w:hAnsi="Symbol" w:hint="default"/>
      </w:rPr>
    </w:lvl>
    <w:lvl w:ilvl="4" w:tplc="04090003" w:tentative="1">
      <w:start w:val="1"/>
      <w:numFmt w:val="bullet"/>
      <w:lvlText w:val="o"/>
      <w:lvlJc w:val="left"/>
      <w:pPr>
        <w:ind w:left="3341" w:hanging="360"/>
      </w:pPr>
      <w:rPr>
        <w:rFonts w:ascii="Courier New" w:hAnsi="Courier New" w:hint="default"/>
      </w:rPr>
    </w:lvl>
    <w:lvl w:ilvl="5" w:tplc="04090005" w:tentative="1">
      <w:start w:val="1"/>
      <w:numFmt w:val="bullet"/>
      <w:lvlText w:val=""/>
      <w:lvlJc w:val="left"/>
      <w:pPr>
        <w:ind w:left="4061" w:hanging="360"/>
      </w:pPr>
      <w:rPr>
        <w:rFonts w:ascii="Wingdings" w:hAnsi="Wingdings" w:hint="default"/>
      </w:rPr>
    </w:lvl>
    <w:lvl w:ilvl="6" w:tplc="04090001" w:tentative="1">
      <w:start w:val="1"/>
      <w:numFmt w:val="bullet"/>
      <w:lvlText w:val=""/>
      <w:lvlJc w:val="left"/>
      <w:pPr>
        <w:ind w:left="4781" w:hanging="360"/>
      </w:pPr>
      <w:rPr>
        <w:rFonts w:ascii="Symbol" w:hAnsi="Symbol" w:hint="default"/>
      </w:rPr>
    </w:lvl>
    <w:lvl w:ilvl="7" w:tplc="04090003" w:tentative="1">
      <w:start w:val="1"/>
      <w:numFmt w:val="bullet"/>
      <w:lvlText w:val="o"/>
      <w:lvlJc w:val="left"/>
      <w:pPr>
        <w:ind w:left="5501" w:hanging="360"/>
      </w:pPr>
      <w:rPr>
        <w:rFonts w:ascii="Courier New" w:hAnsi="Courier New" w:hint="default"/>
      </w:rPr>
    </w:lvl>
    <w:lvl w:ilvl="8" w:tplc="04090005" w:tentative="1">
      <w:start w:val="1"/>
      <w:numFmt w:val="bullet"/>
      <w:lvlText w:val=""/>
      <w:lvlJc w:val="left"/>
      <w:pPr>
        <w:ind w:left="6221" w:hanging="360"/>
      </w:pPr>
      <w:rPr>
        <w:rFonts w:ascii="Wingdings" w:hAnsi="Wingdings" w:hint="default"/>
      </w:rPr>
    </w:lvl>
  </w:abstractNum>
  <w:abstractNum w:abstractNumId="3" w15:restartNumberingAfterBreak="0">
    <w:nsid w:val="6CCD4620"/>
    <w:multiLevelType w:val="hybridMultilevel"/>
    <w:tmpl w:val="77686BD6"/>
    <w:lvl w:ilvl="0" w:tplc="0CFED11A">
      <w:start w:val="2"/>
      <w:numFmt w:val="bullet"/>
      <w:lvlText w:val="-"/>
      <w:lvlJc w:val="left"/>
      <w:pPr>
        <w:ind w:left="721" w:hanging="360"/>
      </w:pPr>
      <w:rPr>
        <w:rFonts w:ascii="Cambria" w:eastAsia="Cambria" w:hAnsi="Cambria" w:cs="Cambria" w:hint="default"/>
        <w:color w:val="424242"/>
      </w:rPr>
    </w:lvl>
    <w:lvl w:ilvl="1" w:tplc="04090003" w:tentative="1">
      <w:start w:val="1"/>
      <w:numFmt w:val="bullet"/>
      <w:lvlText w:val="o"/>
      <w:lvlJc w:val="left"/>
      <w:pPr>
        <w:ind w:left="1441" w:hanging="360"/>
      </w:pPr>
      <w:rPr>
        <w:rFonts w:ascii="Courier New" w:hAnsi="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4" w15:restartNumberingAfterBreak="0">
    <w:nsid w:val="7AFC580B"/>
    <w:multiLevelType w:val="hybridMultilevel"/>
    <w:tmpl w:val="D806F760"/>
    <w:lvl w:ilvl="0" w:tplc="A4EEC1F2">
      <w:start w:val="1"/>
      <w:numFmt w:val="decimal"/>
      <w:lvlText w:val="%1."/>
      <w:lvlJc w:val="left"/>
      <w:pPr>
        <w:ind w:left="821" w:hanging="360"/>
      </w:pPr>
      <w:rPr>
        <w:rFonts w:hint="default"/>
        <w:b/>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9EA"/>
    <w:rsid w:val="00041F03"/>
    <w:rsid w:val="0007709B"/>
    <w:rsid w:val="000842B9"/>
    <w:rsid w:val="001143D3"/>
    <w:rsid w:val="00207DF8"/>
    <w:rsid w:val="0023635E"/>
    <w:rsid w:val="00296D0D"/>
    <w:rsid w:val="00327D32"/>
    <w:rsid w:val="003B0E70"/>
    <w:rsid w:val="00453443"/>
    <w:rsid w:val="004906F4"/>
    <w:rsid w:val="004D759A"/>
    <w:rsid w:val="005B2DD2"/>
    <w:rsid w:val="005F2535"/>
    <w:rsid w:val="006050E6"/>
    <w:rsid w:val="0061471D"/>
    <w:rsid w:val="00642EE1"/>
    <w:rsid w:val="006B039F"/>
    <w:rsid w:val="006F06F8"/>
    <w:rsid w:val="007426A9"/>
    <w:rsid w:val="007A736E"/>
    <w:rsid w:val="007B68BD"/>
    <w:rsid w:val="008057BC"/>
    <w:rsid w:val="0083253C"/>
    <w:rsid w:val="00842226"/>
    <w:rsid w:val="00844E1F"/>
    <w:rsid w:val="00847411"/>
    <w:rsid w:val="0091099C"/>
    <w:rsid w:val="009B24F2"/>
    <w:rsid w:val="00A42F1C"/>
    <w:rsid w:val="00A53A19"/>
    <w:rsid w:val="00A615D7"/>
    <w:rsid w:val="00A77FDE"/>
    <w:rsid w:val="00AF379A"/>
    <w:rsid w:val="00B90B30"/>
    <w:rsid w:val="00BD44BB"/>
    <w:rsid w:val="00BE65D9"/>
    <w:rsid w:val="00BF49EA"/>
    <w:rsid w:val="00C15FA3"/>
    <w:rsid w:val="00C610D5"/>
    <w:rsid w:val="00C61B35"/>
    <w:rsid w:val="00CA160C"/>
    <w:rsid w:val="00CB5EF9"/>
    <w:rsid w:val="00CC4BC0"/>
    <w:rsid w:val="00CE5AAC"/>
    <w:rsid w:val="00D22E35"/>
    <w:rsid w:val="00D548C1"/>
    <w:rsid w:val="00DB5112"/>
    <w:rsid w:val="00DD1460"/>
    <w:rsid w:val="00E27648"/>
    <w:rsid w:val="00E34DB6"/>
    <w:rsid w:val="00E403F0"/>
    <w:rsid w:val="00EC0FF3"/>
    <w:rsid w:val="00EC1F53"/>
    <w:rsid w:val="00EF5D81"/>
    <w:rsid w:val="00F070AB"/>
    <w:rsid w:val="00F93BB6"/>
    <w:rsid w:val="00FB264A"/>
    <w:rsid w:val="00FB6E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1F132C2"/>
  <w15:docId w15:val="{B9A70668-568A-E345-ACA2-BE96E0D38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A615D7"/>
    <w:pPr>
      <w:ind w:left="720"/>
      <w:contextualSpacing/>
    </w:pPr>
  </w:style>
  <w:style w:type="paragraph" w:styleId="Footer">
    <w:name w:val="footer"/>
    <w:basedOn w:val="Normal"/>
    <w:link w:val="FooterChar"/>
    <w:uiPriority w:val="99"/>
    <w:unhideWhenUsed/>
    <w:rsid w:val="00041F03"/>
    <w:pPr>
      <w:tabs>
        <w:tab w:val="center" w:pos="4680"/>
        <w:tab w:val="right" w:pos="9360"/>
      </w:tabs>
    </w:pPr>
  </w:style>
  <w:style w:type="character" w:customStyle="1" w:styleId="FooterChar">
    <w:name w:val="Footer Char"/>
    <w:basedOn w:val="DefaultParagraphFont"/>
    <w:link w:val="Footer"/>
    <w:uiPriority w:val="99"/>
    <w:rsid w:val="00041F03"/>
  </w:style>
  <w:style w:type="character" w:styleId="PageNumber">
    <w:name w:val="page number"/>
    <w:basedOn w:val="DefaultParagraphFont"/>
    <w:uiPriority w:val="99"/>
    <w:semiHidden/>
    <w:unhideWhenUsed/>
    <w:rsid w:val="00041F03"/>
  </w:style>
  <w:style w:type="paragraph" w:styleId="Header">
    <w:name w:val="header"/>
    <w:basedOn w:val="Normal"/>
    <w:link w:val="HeaderChar"/>
    <w:uiPriority w:val="99"/>
    <w:unhideWhenUsed/>
    <w:rsid w:val="00041F03"/>
    <w:pPr>
      <w:tabs>
        <w:tab w:val="center" w:pos="4680"/>
        <w:tab w:val="right" w:pos="9360"/>
      </w:tabs>
    </w:pPr>
  </w:style>
  <w:style w:type="character" w:customStyle="1" w:styleId="HeaderChar">
    <w:name w:val="Header Char"/>
    <w:basedOn w:val="DefaultParagraphFont"/>
    <w:link w:val="Header"/>
    <w:uiPriority w:val="99"/>
    <w:rsid w:val="00041F03"/>
  </w:style>
  <w:style w:type="character" w:styleId="Hyperlink">
    <w:name w:val="Hyperlink"/>
    <w:basedOn w:val="DefaultParagraphFont"/>
    <w:uiPriority w:val="99"/>
    <w:unhideWhenUsed/>
    <w:rsid w:val="00CB5EF9"/>
    <w:rPr>
      <w:color w:val="0000FF" w:themeColor="hyperlink"/>
      <w:u w:val="single"/>
    </w:rPr>
  </w:style>
  <w:style w:type="character" w:styleId="UnresolvedMention">
    <w:name w:val="Unresolved Mention"/>
    <w:basedOn w:val="DefaultParagraphFont"/>
    <w:uiPriority w:val="99"/>
    <w:semiHidden/>
    <w:unhideWhenUsed/>
    <w:rsid w:val="00CB5EF9"/>
    <w:rPr>
      <w:color w:val="605E5C"/>
      <w:shd w:val="clear" w:color="auto" w:fill="E1DFDD"/>
    </w:rPr>
  </w:style>
  <w:style w:type="character" w:styleId="FollowedHyperlink">
    <w:name w:val="FollowedHyperlink"/>
    <w:basedOn w:val="DefaultParagraphFont"/>
    <w:uiPriority w:val="99"/>
    <w:semiHidden/>
    <w:unhideWhenUsed/>
    <w:rsid w:val="00CB5EF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6813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9.jpeg"/><Relationship Id="rId84" Type="http://schemas.openxmlformats.org/officeDocument/2006/relationships/fontTable" Target="fontTable.xml"/><Relationship Id="rId16" Type="http://schemas.openxmlformats.org/officeDocument/2006/relationships/image" Target="media/image7.jpeg"/><Relationship Id="rId11" Type="http://schemas.openxmlformats.org/officeDocument/2006/relationships/image" Target="media/image2.jpeg"/><Relationship Id="rId32" Type="http://schemas.openxmlformats.org/officeDocument/2006/relationships/image" Target="media/image23.png"/><Relationship Id="rId37" Type="http://schemas.openxmlformats.org/officeDocument/2006/relationships/image" Target="media/image28.jpeg"/><Relationship Id="rId53" Type="http://schemas.openxmlformats.org/officeDocument/2006/relationships/image" Target="media/image44.png"/><Relationship Id="rId58" Type="http://schemas.openxmlformats.org/officeDocument/2006/relationships/image" Target="media/image49.jpeg"/><Relationship Id="rId74" Type="http://schemas.openxmlformats.org/officeDocument/2006/relationships/image" Target="media/image65.jpeg"/><Relationship Id="rId79" Type="http://schemas.openxmlformats.org/officeDocument/2006/relationships/image" Target="media/image70.jpeg"/><Relationship Id="rId5" Type="http://schemas.openxmlformats.org/officeDocument/2006/relationships/footnotes" Target="footnotes.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jpeg"/><Relationship Id="rId77" Type="http://schemas.openxmlformats.org/officeDocument/2006/relationships/image" Target="media/image68.jpeg"/><Relationship Id="rId8" Type="http://schemas.openxmlformats.org/officeDocument/2006/relationships/header" Target="header2.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forms.gle/E4iw6JjeybwvxNoZ7"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6.png"/><Relationship Id="rId83" Type="http://schemas.openxmlformats.org/officeDocument/2006/relationships/image" Target="media/image7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1.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hyperlink" Target="https://play.google.com/apps/testing/com.binarygiant.inspect" TargetMode="Externa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30.jpeg"/><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7.jpeg"/><Relationship Id="rId7" Type="http://schemas.openxmlformats.org/officeDocument/2006/relationships/header" Target="header1.xml"/><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png"/><Relationship Id="rId66" Type="http://schemas.openxmlformats.org/officeDocument/2006/relationships/image" Target="media/image57.jpeg"/><Relationship Id="rId61" Type="http://schemas.openxmlformats.org/officeDocument/2006/relationships/image" Target="media/image52.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26</Pages>
  <Words>1848</Words>
  <Characters>10535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Zanbaka, Elias</cp:lastModifiedBy>
  <cp:revision>20</cp:revision>
  <dcterms:created xsi:type="dcterms:W3CDTF">2019-09-27T04:05:00Z</dcterms:created>
  <dcterms:modified xsi:type="dcterms:W3CDTF">2019-09-27T09:33:00Z</dcterms:modified>
</cp:coreProperties>
</file>