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7A4B1" w14:textId="77777777" w:rsidR="00926DDB" w:rsidRPr="00F96A31" w:rsidRDefault="00926DDB">
      <w:pPr>
        <w:spacing w:before="7" w:line="120" w:lineRule="exact"/>
        <w:rPr>
          <w:rFonts w:asciiTheme="minorHAnsi" w:hAnsiTheme="minorHAnsi" w:cstheme="minorHAnsi"/>
          <w:sz w:val="13"/>
          <w:szCs w:val="13"/>
        </w:rPr>
      </w:pPr>
    </w:p>
    <w:p w14:paraId="64B5E5C0" w14:textId="77777777" w:rsidR="00926DDB" w:rsidRPr="00F96A31" w:rsidRDefault="00926DDB">
      <w:pPr>
        <w:spacing w:line="200" w:lineRule="exact"/>
        <w:rPr>
          <w:rFonts w:asciiTheme="minorHAnsi" w:hAnsiTheme="minorHAnsi" w:cstheme="minorHAnsi"/>
        </w:rPr>
      </w:pPr>
    </w:p>
    <w:p w14:paraId="313BF395" w14:textId="77777777" w:rsidR="00926DDB" w:rsidRPr="00F96A31" w:rsidRDefault="00926DDB">
      <w:pPr>
        <w:spacing w:line="200" w:lineRule="exact"/>
        <w:rPr>
          <w:rFonts w:asciiTheme="minorHAnsi" w:hAnsiTheme="minorHAnsi" w:cstheme="minorHAnsi"/>
        </w:rPr>
      </w:pPr>
    </w:p>
    <w:p w14:paraId="63FC6621" w14:textId="77777777" w:rsidR="00926DDB" w:rsidRPr="00F96A31" w:rsidRDefault="00926DDB">
      <w:pPr>
        <w:spacing w:line="200" w:lineRule="exact"/>
        <w:rPr>
          <w:rFonts w:asciiTheme="minorHAnsi" w:hAnsiTheme="minorHAnsi" w:cstheme="minorHAnsi"/>
        </w:rPr>
      </w:pPr>
    </w:p>
    <w:p w14:paraId="64E6F95F" w14:textId="77777777" w:rsidR="00926DDB" w:rsidRPr="00F96A31" w:rsidRDefault="00926DDB">
      <w:pPr>
        <w:spacing w:line="200" w:lineRule="exact"/>
        <w:rPr>
          <w:rFonts w:asciiTheme="minorHAnsi" w:hAnsiTheme="minorHAnsi" w:cstheme="minorHAnsi"/>
        </w:rPr>
      </w:pPr>
    </w:p>
    <w:p w14:paraId="0BF9953F" w14:textId="77777777" w:rsidR="00926DDB" w:rsidRPr="00F96A31" w:rsidRDefault="00926DDB">
      <w:pPr>
        <w:spacing w:line="200" w:lineRule="exact"/>
        <w:rPr>
          <w:rFonts w:asciiTheme="minorHAnsi" w:hAnsiTheme="minorHAnsi" w:cstheme="minorHAnsi"/>
        </w:rPr>
      </w:pPr>
    </w:p>
    <w:p w14:paraId="0F19021C" w14:textId="45EE953A" w:rsidR="00926DDB" w:rsidRPr="00F96A31" w:rsidRDefault="00A02F12">
      <w:pPr>
        <w:spacing w:before="7" w:line="245" w:lineRule="auto"/>
        <w:ind w:left="152" w:right="2658"/>
        <w:rPr>
          <w:rFonts w:asciiTheme="minorHAnsi" w:eastAsia="Cambria" w:hAnsiTheme="minorHAnsi" w:cstheme="minorHAnsi"/>
          <w:b/>
          <w:color w:val="424242"/>
          <w:sz w:val="80"/>
          <w:szCs w:val="80"/>
        </w:rPr>
      </w:pPr>
      <w:r w:rsidRPr="00F96A31">
        <w:rPr>
          <w:rFonts w:asciiTheme="minorHAnsi" w:eastAsia="Cambria" w:hAnsiTheme="minorHAnsi" w:cstheme="minorHAnsi"/>
          <w:b/>
          <w:color w:val="424242"/>
          <w:sz w:val="80"/>
          <w:szCs w:val="80"/>
        </w:rPr>
        <w:t>USER</w:t>
      </w:r>
    </w:p>
    <w:p w14:paraId="6CDFA8D6" w14:textId="65068AE0" w:rsidR="00A02F12" w:rsidRPr="00F96A31" w:rsidRDefault="00A02F12" w:rsidP="00A02F12">
      <w:pPr>
        <w:spacing w:before="7" w:line="245" w:lineRule="auto"/>
        <w:ind w:right="2658"/>
        <w:rPr>
          <w:rFonts w:asciiTheme="minorHAnsi" w:eastAsia="Cambria" w:hAnsiTheme="minorHAnsi" w:cstheme="minorHAnsi"/>
          <w:sz w:val="80"/>
          <w:szCs w:val="80"/>
        </w:rPr>
      </w:pPr>
      <w:r w:rsidRPr="00F96A31">
        <w:rPr>
          <w:rFonts w:asciiTheme="minorHAnsi" w:eastAsia="Cambria" w:hAnsiTheme="minorHAnsi" w:cstheme="minorHAnsi"/>
          <w:b/>
          <w:color w:val="424242"/>
          <w:sz w:val="80"/>
          <w:szCs w:val="80"/>
        </w:rPr>
        <w:t xml:space="preserve"> MANUAL</w:t>
      </w:r>
    </w:p>
    <w:p w14:paraId="4D729F20" w14:textId="77777777" w:rsidR="00926DDB" w:rsidRPr="00F96A31" w:rsidRDefault="00926DDB">
      <w:pPr>
        <w:spacing w:line="200" w:lineRule="exact"/>
        <w:rPr>
          <w:rFonts w:asciiTheme="minorHAnsi" w:hAnsiTheme="minorHAnsi" w:cstheme="minorHAnsi"/>
        </w:rPr>
      </w:pPr>
    </w:p>
    <w:p w14:paraId="414F6162" w14:textId="77777777" w:rsidR="00926DDB" w:rsidRPr="00F96A31" w:rsidRDefault="00926DDB">
      <w:pPr>
        <w:spacing w:line="200" w:lineRule="exact"/>
        <w:rPr>
          <w:rFonts w:asciiTheme="minorHAnsi" w:hAnsiTheme="minorHAnsi" w:cstheme="minorHAnsi"/>
        </w:rPr>
      </w:pPr>
    </w:p>
    <w:p w14:paraId="1D57CB2A" w14:textId="77777777" w:rsidR="00926DDB" w:rsidRPr="00F96A31" w:rsidRDefault="00926DDB">
      <w:pPr>
        <w:spacing w:line="200" w:lineRule="exact"/>
        <w:rPr>
          <w:rFonts w:asciiTheme="minorHAnsi" w:hAnsiTheme="minorHAnsi" w:cstheme="minorHAnsi"/>
        </w:rPr>
      </w:pPr>
    </w:p>
    <w:p w14:paraId="4C19C693" w14:textId="77777777" w:rsidR="00926DDB" w:rsidRPr="00F96A31" w:rsidRDefault="00926DDB">
      <w:pPr>
        <w:spacing w:line="200" w:lineRule="exact"/>
        <w:rPr>
          <w:rFonts w:asciiTheme="minorHAnsi" w:hAnsiTheme="minorHAnsi" w:cstheme="minorHAnsi"/>
        </w:rPr>
      </w:pPr>
    </w:p>
    <w:p w14:paraId="13E3D7B6" w14:textId="77777777" w:rsidR="00926DDB" w:rsidRPr="00F96A31" w:rsidRDefault="00926DDB">
      <w:pPr>
        <w:spacing w:line="200" w:lineRule="exact"/>
        <w:rPr>
          <w:rFonts w:asciiTheme="minorHAnsi" w:hAnsiTheme="minorHAnsi" w:cstheme="minorHAnsi"/>
        </w:rPr>
      </w:pPr>
    </w:p>
    <w:p w14:paraId="26D72095" w14:textId="77777777" w:rsidR="00926DDB" w:rsidRPr="00F96A31" w:rsidRDefault="00926DDB">
      <w:pPr>
        <w:spacing w:line="200" w:lineRule="exact"/>
        <w:rPr>
          <w:rFonts w:asciiTheme="minorHAnsi" w:hAnsiTheme="minorHAnsi" w:cstheme="minorHAnsi"/>
        </w:rPr>
      </w:pPr>
    </w:p>
    <w:p w14:paraId="2609C833" w14:textId="77777777" w:rsidR="00926DDB" w:rsidRPr="00F96A31" w:rsidRDefault="00926DDB">
      <w:pPr>
        <w:spacing w:line="200" w:lineRule="exact"/>
        <w:rPr>
          <w:rFonts w:asciiTheme="minorHAnsi" w:hAnsiTheme="minorHAnsi" w:cstheme="minorHAnsi"/>
        </w:rPr>
      </w:pPr>
    </w:p>
    <w:p w14:paraId="60521EB9" w14:textId="77777777" w:rsidR="00926DDB" w:rsidRPr="00F96A31" w:rsidRDefault="00926DDB">
      <w:pPr>
        <w:spacing w:before="18" w:line="260" w:lineRule="exact"/>
        <w:rPr>
          <w:rFonts w:asciiTheme="minorHAnsi" w:hAnsiTheme="minorHAnsi" w:cstheme="minorHAnsi"/>
          <w:sz w:val="26"/>
          <w:szCs w:val="26"/>
        </w:rPr>
      </w:pPr>
    </w:p>
    <w:p w14:paraId="49718303" w14:textId="77777777" w:rsidR="00926DDB" w:rsidRPr="00F96A31" w:rsidRDefault="00A96E0F">
      <w:pPr>
        <w:ind w:left="2627"/>
        <w:rPr>
          <w:rFonts w:asciiTheme="minorHAnsi" w:hAnsiTheme="minorHAnsi" w:cstheme="minorHAnsi"/>
          <w:sz w:val="80"/>
          <w:szCs w:val="80"/>
        </w:rPr>
      </w:pPr>
      <w:r w:rsidRPr="00F96A31">
        <w:rPr>
          <w:rFonts w:asciiTheme="minorHAnsi" w:hAnsiTheme="minorHAnsi" w:cstheme="minorHAnsi"/>
          <w:color w:val="424242"/>
          <w:sz w:val="80"/>
          <w:szCs w:val="80"/>
        </w:rPr>
        <w:t>INSPECT</w:t>
      </w:r>
    </w:p>
    <w:p w14:paraId="22BBE1D5" w14:textId="77777777" w:rsidR="00926DDB" w:rsidRPr="00F96A31" w:rsidRDefault="00926DDB">
      <w:pPr>
        <w:spacing w:before="8" w:line="180" w:lineRule="exact"/>
        <w:rPr>
          <w:rFonts w:asciiTheme="minorHAnsi" w:hAnsiTheme="minorHAnsi" w:cstheme="minorHAnsi"/>
          <w:sz w:val="18"/>
          <w:szCs w:val="18"/>
        </w:rPr>
      </w:pPr>
    </w:p>
    <w:p w14:paraId="1CD376C2" w14:textId="77777777" w:rsidR="00926DDB" w:rsidRPr="00F96A31" w:rsidRDefault="00926DDB">
      <w:pPr>
        <w:spacing w:line="200" w:lineRule="exact"/>
        <w:rPr>
          <w:rFonts w:asciiTheme="minorHAnsi" w:hAnsiTheme="minorHAnsi" w:cstheme="minorHAnsi"/>
        </w:rPr>
      </w:pPr>
    </w:p>
    <w:p w14:paraId="777FA3CD" w14:textId="77777777" w:rsidR="00926DDB" w:rsidRPr="00F96A31" w:rsidRDefault="00926DDB">
      <w:pPr>
        <w:spacing w:line="200" w:lineRule="exact"/>
        <w:rPr>
          <w:rFonts w:asciiTheme="minorHAnsi" w:hAnsiTheme="minorHAnsi" w:cstheme="minorHAnsi"/>
        </w:rPr>
      </w:pPr>
    </w:p>
    <w:p w14:paraId="76BBD991" w14:textId="77777777" w:rsidR="00926DDB" w:rsidRPr="00F96A31" w:rsidRDefault="00926DDB">
      <w:pPr>
        <w:spacing w:line="200" w:lineRule="exact"/>
        <w:rPr>
          <w:rFonts w:asciiTheme="minorHAnsi" w:hAnsiTheme="minorHAnsi" w:cstheme="minorHAnsi"/>
        </w:rPr>
      </w:pPr>
    </w:p>
    <w:p w14:paraId="1F9697AC" w14:textId="77777777" w:rsidR="00926DDB" w:rsidRPr="00F96A31" w:rsidRDefault="00926DDB">
      <w:pPr>
        <w:spacing w:line="200" w:lineRule="exact"/>
        <w:rPr>
          <w:rFonts w:asciiTheme="minorHAnsi" w:hAnsiTheme="minorHAnsi" w:cstheme="minorHAnsi"/>
        </w:rPr>
      </w:pPr>
    </w:p>
    <w:p w14:paraId="6F456F08" w14:textId="77777777" w:rsidR="00926DDB" w:rsidRPr="00F96A31" w:rsidRDefault="00926DDB">
      <w:pPr>
        <w:spacing w:line="200" w:lineRule="exact"/>
        <w:rPr>
          <w:rFonts w:asciiTheme="minorHAnsi" w:hAnsiTheme="minorHAnsi" w:cstheme="minorHAnsi"/>
        </w:rPr>
      </w:pPr>
    </w:p>
    <w:p w14:paraId="55C18608" w14:textId="77777777" w:rsidR="00926DDB" w:rsidRPr="00F96A31" w:rsidRDefault="00926DDB">
      <w:pPr>
        <w:spacing w:line="200" w:lineRule="exact"/>
        <w:rPr>
          <w:rFonts w:asciiTheme="minorHAnsi" w:hAnsiTheme="minorHAnsi" w:cstheme="minorHAnsi"/>
        </w:rPr>
      </w:pPr>
    </w:p>
    <w:p w14:paraId="618C471E" w14:textId="77777777" w:rsidR="00926DDB" w:rsidRPr="00F96A31" w:rsidRDefault="00926DDB">
      <w:pPr>
        <w:spacing w:line="200" w:lineRule="exact"/>
        <w:rPr>
          <w:rFonts w:asciiTheme="minorHAnsi" w:hAnsiTheme="minorHAnsi" w:cstheme="minorHAnsi"/>
        </w:rPr>
      </w:pPr>
    </w:p>
    <w:p w14:paraId="5D9133B2" w14:textId="77777777" w:rsidR="00926DDB" w:rsidRPr="00F96A31" w:rsidRDefault="00926DDB">
      <w:pPr>
        <w:spacing w:line="200" w:lineRule="exact"/>
        <w:rPr>
          <w:rFonts w:asciiTheme="minorHAnsi" w:hAnsiTheme="minorHAnsi" w:cstheme="minorHAnsi"/>
        </w:rPr>
      </w:pPr>
    </w:p>
    <w:p w14:paraId="26791FCA" w14:textId="77777777" w:rsidR="00926DDB" w:rsidRPr="00F96A31" w:rsidRDefault="00926DDB">
      <w:pPr>
        <w:spacing w:line="200" w:lineRule="exact"/>
        <w:rPr>
          <w:rFonts w:asciiTheme="minorHAnsi" w:hAnsiTheme="minorHAnsi" w:cstheme="minorHAnsi"/>
        </w:rPr>
      </w:pPr>
    </w:p>
    <w:p w14:paraId="0FC53FFC" w14:textId="77777777" w:rsidR="00926DDB" w:rsidRPr="00F96A31" w:rsidRDefault="00926DDB">
      <w:pPr>
        <w:spacing w:line="200" w:lineRule="exact"/>
        <w:rPr>
          <w:rFonts w:asciiTheme="minorHAnsi" w:hAnsiTheme="minorHAnsi" w:cstheme="minorHAnsi"/>
        </w:rPr>
      </w:pPr>
    </w:p>
    <w:p w14:paraId="1D34517C" w14:textId="77777777" w:rsidR="00926DDB" w:rsidRPr="00F96A31" w:rsidRDefault="00926DDB">
      <w:pPr>
        <w:spacing w:line="200" w:lineRule="exact"/>
        <w:rPr>
          <w:rFonts w:asciiTheme="minorHAnsi" w:hAnsiTheme="minorHAnsi" w:cstheme="minorHAnsi"/>
        </w:rPr>
      </w:pPr>
    </w:p>
    <w:p w14:paraId="7B26B897" w14:textId="77777777" w:rsidR="00926DDB" w:rsidRPr="00F96A31" w:rsidRDefault="00926DDB">
      <w:pPr>
        <w:spacing w:line="200" w:lineRule="exact"/>
        <w:rPr>
          <w:rFonts w:asciiTheme="minorHAnsi" w:hAnsiTheme="minorHAnsi" w:cstheme="minorHAnsi"/>
        </w:rPr>
      </w:pPr>
    </w:p>
    <w:p w14:paraId="686D2F66" w14:textId="4C2AE519" w:rsidR="00926DDB" w:rsidRPr="00F96A31" w:rsidRDefault="00926DDB">
      <w:pPr>
        <w:spacing w:before="7" w:line="120" w:lineRule="exact"/>
        <w:rPr>
          <w:rFonts w:asciiTheme="minorHAnsi" w:eastAsia="Cambria" w:hAnsiTheme="minorHAnsi" w:cstheme="minorHAnsi"/>
          <w:b/>
          <w:color w:val="424242"/>
          <w:sz w:val="22"/>
          <w:szCs w:val="22"/>
        </w:rPr>
      </w:pPr>
    </w:p>
    <w:p w14:paraId="24A3C055" w14:textId="391644F6" w:rsidR="00A02F12" w:rsidRPr="00F96A31" w:rsidRDefault="00A02F12">
      <w:pPr>
        <w:spacing w:before="7" w:line="120" w:lineRule="exact"/>
        <w:rPr>
          <w:rFonts w:asciiTheme="minorHAnsi" w:eastAsia="Cambria" w:hAnsiTheme="minorHAnsi" w:cstheme="minorHAnsi"/>
          <w:b/>
          <w:color w:val="424242"/>
          <w:sz w:val="22"/>
          <w:szCs w:val="22"/>
        </w:rPr>
      </w:pPr>
    </w:p>
    <w:p w14:paraId="2660612B" w14:textId="5A7C7341" w:rsidR="00A02F12" w:rsidRPr="00F96A31" w:rsidRDefault="00A02F12">
      <w:pPr>
        <w:spacing w:before="7" w:line="120" w:lineRule="exact"/>
        <w:rPr>
          <w:rFonts w:asciiTheme="minorHAnsi" w:eastAsia="Cambria" w:hAnsiTheme="minorHAnsi" w:cstheme="minorHAnsi"/>
          <w:b/>
          <w:color w:val="424242"/>
          <w:sz w:val="22"/>
          <w:szCs w:val="22"/>
        </w:rPr>
      </w:pPr>
    </w:p>
    <w:p w14:paraId="735E6D23" w14:textId="088DC078" w:rsidR="00A02F12" w:rsidRPr="00F96A31" w:rsidRDefault="00A02F12">
      <w:pPr>
        <w:spacing w:before="7" w:line="120" w:lineRule="exact"/>
        <w:rPr>
          <w:rFonts w:asciiTheme="minorHAnsi" w:eastAsia="Cambria" w:hAnsiTheme="minorHAnsi" w:cstheme="minorHAnsi"/>
          <w:b/>
          <w:color w:val="424242"/>
          <w:sz w:val="22"/>
          <w:szCs w:val="22"/>
        </w:rPr>
      </w:pPr>
    </w:p>
    <w:p w14:paraId="411D6CAC" w14:textId="20DEDB5A" w:rsidR="00A02F12" w:rsidRPr="00F96A31" w:rsidRDefault="00A02F12">
      <w:pPr>
        <w:spacing w:before="7" w:line="120" w:lineRule="exact"/>
        <w:rPr>
          <w:rFonts w:asciiTheme="minorHAnsi" w:eastAsia="Cambria" w:hAnsiTheme="minorHAnsi" w:cstheme="minorHAnsi"/>
          <w:b/>
          <w:color w:val="424242"/>
          <w:sz w:val="22"/>
          <w:szCs w:val="22"/>
        </w:rPr>
      </w:pPr>
    </w:p>
    <w:p w14:paraId="2091CF82" w14:textId="14D27077" w:rsidR="00A02F12" w:rsidRPr="00F96A31" w:rsidRDefault="00A02F12">
      <w:pPr>
        <w:spacing w:before="7" w:line="120" w:lineRule="exact"/>
        <w:rPr>
          <w:rFonts w:asciiTheme="minorHAnsi" w:eastAsia="Cambria" w:hAnsiTheme="minorHAnsi" w:cstheme="minorHAnsi"/>
          <w:b/>
          <w:color w:val="424242"/>
          <w:sz w:val="22"/>
          <w:szCs w:val="22"/>
        </w:rPr>
      </w:pPr>
    </w:p>
    <w:p w14:paraId="68314E95" w14:textId="46A0A3AA" w:rsidR="00A02F12" w:rsidRPr="00F96A31" w:rsidRDefault="00A02F12">
      <w:pPr>
        <w:spacing w:before="7" w:line="120" w:lineRule="exact"/>
        <w:rPr>
          <w:rFonts w:asciiTheme="minorHAnsi" w:eastAsia="Cambria" w:hAnsiTheme="minorHAnsi" w:cstheme="minorHAnsi"/>
          <w:b/>
          <w:color w:val="424242"/>
          <w:sz w:val="22"/>
          <w:szCs w:val="22"/>
        </w:rPr>
      </w:pPr>
    </w:p>
    <w:p w14:paraId="1BB37C10" w14:textId="4FAB3A58" w:rsidR="00A02F12" w:rsidRPr="00F96A31" w:rsidRDefault="00A02F12">
      <w:pPr>
        <w:spacing w:before="7" w:line="120" w:lineRule="exact"/>
        <w:rPr>
          <w:rFonts w:asciiTheme="minorHAnsi" w:eastAsia="Cambria" w:hAnsiTheme="minorHAnsi" w:cstheme="minorHAnsi"/>
          <w:b/>
          <w:color w:val="424242"/>
          <w:sz w:val="22"/>
          <w:szCs w:val="22"/>
        </w:rPr>
      </w:pPr>
    </w:p>
    <w:p w14:paraId="76EA1536" w14:textId="0D3CB141" w:rsidR="00A02F12" w:rsidRPr="00F96A31" w:rsidRDefault="00A02F12">
      <w:pPr>
        <w:spacing w:before="7" w:line="120" w:lineRule="exact"/>
        <w:rPr>
          <w:rFonts w:asciiTheme="minorHAnsi" w:eastAsia="Cambria" w:hAnsiTheme="minorHAnsi" w:cstheme="minorHAnsi"/>
          <w:b/>
          <w:color w:val="424242"/>
          <w:sz w:val="22"/>
          <w:szCs w:val="22"/>
        </w:rPr>
      </w:pPr>
    </w:p>
    <w:p w14:paraId="6C68CF2C" w14:textId="0BE0AC8B" w:rsidR="00A02F12" w:rsidRPr="00F96A31" w:rsidRDefault="00A02F12">
      <w:pPr>
        <w:spacing w:before="7" w:line="120" w:lineRule="exact"/>
        <w:rPr>
          <w:rFonts w:asciiTheme="minorHAnsi" w:eastAsia="Cambria" w:hAnsiTheme="minorHAnsi" w:cstheme="minorHAnsi"/>
          <w:b/>
          <w:color w:val="424242"/>
          <w:sz w:val="22"/>
          <w:szCs w:val="22"/>
        </w:rPr>
      </w:pPr>
    </w:p>
    <w:p w14:paraId="45481727" w14:textId="79AD1805" w:rsidR="00A02F12" w:rsidRPr="00F96A31" w:rsidRDefault="00A02F12">
      <w:pPr>
        <w:spacing w:before="7" w:line="120" w:lineRule="exact"/>
        <w:rPr>
          <w:rFonts w:asciiTheme="minorHAnsi" w:eastAsia="Cambria" w:hAnsiTheme="minorHAnsi" w:cstheme="minorHAnsi"/>
          <w:b/>
          <w:color w:val="424242"/>
          <w:sz w:val="22"/>
          <w:szCs w:val="22"/>
        </w:rPr>
      </w:pPr>
    </w:p>
    <w:p w14:paraId="007F6464" w14:textId="323B0B73" w:rsidR="00A02F12" w:rsidRPr="00F96A31" w:rsidRDefault="00A02F12">
      <w:pPr>
        <w:spacing w:before="7" w:line="120" w:lineRule="exact"/>
        <w:rPr>
          <w:rFonts w:asciiTheme="minorHAnsi" w:eastAsia="Cambria" w:hAnsiTheme="minorHAnsi" w:cstheme="minorHAnsi"/>
          <w:b/>
          <w:color w:val="424242"/>
          <w:sz w:val="22"/>
          <w:szCs w:val="22"/>
        </w:rPr>
      </w:pPr>
    </w:p>
    <w:p w14:paraId="1E32FA52" w14:textId="24B9DBF8" w:rsidR="00A02F12" w:rsidRPr="00F96A31" w:rsidRDefault="00A02F12">
      <w:pPr>
        <w:spacing w:before="7" w:line="120" w:lineRule="exact"/>
        <w:rPr>
          <w:rFonts w:asciiTheme="minorHAnsi" w:eastAsia="Cambria" w:hAnsiTheme="minorHAnsi" w:cstheme="minorHAnsi"/>
          <w:b/>
          <w:color w:val="424242"/>
          <w:sz w:val="22"/>
          <w:szCs w:val="22"/>
        </w:rPr>
      </w:pPr>
    </w:p>
    <w:p w14:paraId="09386F75" w14:textId="551899BB" w:rsidR="00A02F12" w:rsidRPr="00F96A31" w:rsidRDefault="00A02F12">
      <w:pPr>
        <w:spacing w:before="7" w:line="120" w:lineRule="exact"/>
        <w:rPr>
          <w:rFonts w:asciiTheme="minorHAnsi" w:eastAsia="Cambria" w:hAnsiTheme="minorHAnsi" w:cstheme="minorHAnsi"/>
          <w:b/>
          <w:color w:val="424242"/>
          <w:sz w:val="22"/>
          <w:szCs w:val="22"/>
        </w:rPr>
      </w:pPr>
    </w:p>
    <w:p w14:paraId="2BCE824C" w14:textId="2C697A39" w:rsidR="00A02F12" w:rsidRPr="00F96A31" w:rsidRDefault="00A02F12">
      <w:pPr>
        <w:spacing w:before="7" w:line="120" w:lineRule="exact"/>
        <w:rPr>
          <w:rFonts w:asciiTheme="minorHAnsi" w:eastAsia="Cambria" w:hAnsiTheme="minorHAnsi" w:cstheme="minorHAnsi"/>
          <w:b/>
          <w:color w:val="424242"/>
          <w:sz w:val="22"/>
          <w:szCs w:val="22"/>
        </w:rPr>
      </w:pPr>
    </w:p>
    <w:p w14:paraId="6582A3AA" w14:textId="5FCD8B1F" w:rsidR="00A02F12" w:rsidRPr="00F96A31" w:rsidRDefault="00A02F12">
      <w:pPr>
        <w:spacing w:before="7" w:line="120" w:lineRule="exact"/>
        <w:rPr>
          <w:rFonts w:asciiTheme="minorHAnsi" w:eastAsia="Cambria" w:hAnsiTheme="minorHAnsi" w:cstheme="minorHAnsi"/>
          <w:b/>
          <w:color w:val="424242"/>
          <w:sz w:val="22"/>
          <w:szCs w:val="22"/>
        </w:rPr>
      </w:pPr>
    </w:p>
    <w:p w14:paraId="6B5F0059" w14:textId="369D393D" w:rsidR="00A02F12" w:rsidRPr="00F96A31" w:rsidRDefault="00A02F12">
      <w:pPr>
        <w:spacing w:before="7" w:line="120" w:lineRule="exact"/>
        <w:rPr>
          <w:rFonts w:asciiTheme="minorHAnsi" w:eastAsia="Cambria" w:hAnsiTheme="minorHAnsi" w:cstheme="minorHAnsi"/>
          <w:b/>
          <w:color w:val="424242"/>
          <w:sz w:val="22"/>
          <w:szCs w:val="22"/>
        </w:rPr>
      </w:pPr>
    </w:p>
    <w:p w14:paraId="48A9AA02" w14:textId="2FEBE831" w:rsidR="00A02F12" w:rsidRPr="00F96A31" w:rsidRDefault="00A02F12">
      <w:pPr>
        <w:spacing w:before="7" w:line="120" w:lineRule="exact"/>
        <w:rPr>
          <w:rFonts w:asciiTheme="minorHAnsi" w:eastAsia="Cambria" w:hAnsiTheme="minorHAnsi" w:cstheme="minorHAnsi"/>
          <w:b/>
          <w:color w:val="424242"/>
          <w:sz w:val="22"/>
          <w:szCs w:val="22"/>
        </w:rPr>
      </w:pPr>
    </w:p>
    <w:p w14:paraId="083774FF" w14:textId="52902244" w:rsidR="00A02F12" w:rsidRPr="00F96A31" w:rsidRDefault="00A02F12">
      <w:pPr>
        <w:spacing w:before="7" w:line="120" w:lineRule="exact"/>
        <w:rPr>
          <w:rFonts w:asciiTheme="minorHAnsi" w:eastAsia="Cambria" w:hAnsiTheme="minorHAnsi" w:cstheme="minorHAnsi"/>
          <w:b/>
          <w:color w:val="424242"/>
          <w:sz w:val="22"/>
          <w:szCs w:val="22"/>
        </w:rPr>
      </w:pPr>
    </w:p>
    <w:p w14:paraId="7E7F7D6A" w14:textId="7BFB4F3A" w:rsidR="00A02F12" w:rsidRPr="00F96A31" w:rsidRDefault="00A02F12">
      <w:pPr>
        <w:spacing w:before="7" w:line="120" w:lineRule="exact"/>
        <w:rPr>
          <w:rFonts w:asciiTheme="minorHAnsi" w:eastAsia="Cambria" w:hAnsiTheme="minorHAnsi" w:cstheme="minorHAnsi"/>
          <w:b/>
          <w:color w:val="424242"/>
          <w:sz w:val="22"/>
          <w:szCs w:val="22"/>
        </w:rPr>
      </w:pPr>
    </w:p>
    <w:p w14:paraId="731B70DC" w14:textId="7EC58D72" w:rsidR="00A02F12" w:rsidRPr="00F96A31" w:rsidRDefault="00A02F12">
      <w:pPr>
        <w:spacing w:before="7" w:line="120" w:lineRule="exact"/>
        <w:rPr>
          <w:rFonts w:asciiTheme="minorHAnsi" w:eastAsia="Cambria" w:hAnsiTheme="minorHAnsi" w:cstheme="minorHAnsi"/>
          <w:b/>
          <w:color w:val="424242"/>
          <w:sz w:val="22"/>
          <w:szCs w:val="22"/>
        </w:rPr>
      </w:pPr>
    </w:p>
    <w:p w14:paraId="7BD05369" w14:textId="021CCCDF" w:rsidR="00A02F12" w:rsidRPr="00F96A31" w:rsidRDefault="00A02F12">
      <w:pPr>
        <w:spacing w:before="7" w:line="120" w:lineRule="exact"/>
        <w:rPr>
          <w:rFonts w:asciiTheme="minorHAnsi" w:eastAsia="Cambria" w:hAnsiTheme="minorHAnsi" w:cstheme="minorHAnsi"/>
          <w:b/>
          <w:color w:val="424242"/>
          <w:sz w:val="22"/>
          <w:szCs w:val="22"/>
        </w:rPr>
      </w:pPr>
    </w:p>
    <w:p w14:paraId="25EC45E1" w14:textId="74418B6D" w:rsidR="00A02F12" w:rsidRPr="00F96A31" w:rsidRDefault="00A02F12">
      <w:pPr>
        <w:spacing w:before="7" w:line="120" w:lineRule="exact"/>
        <w:rPr>
          <w:rFonts w:asciiTheme="minorHAnsi" w:eastAsia="Cambria" w:hAnsiTheme="minorHAnsi" w:cstheme="minorHAnsi"/>
          <w:b/>
          <w:color w:val="424242"/>
          <w:sz w:val="22"/>
          <w:szCs w:val="22"/>
        </w:rPr>
      </w:pPr>
    </w:p>
    <w:p w14:paraId="118EB868" w14:textId="2B451F29" w:rsidR="00A02F12" w:rsidRPr="00F96A31" w:rsidRDefault="00A02F12">
      <w:pPr>
        <w:spacing w:before="7" w:line="120" w:lineRule="exact"/>
        <w:rPr>
          <w:rFonts w:asciiTheme="minorHAnsi" w:eastAsia="Cambria" w:hAnsiTheme="minorHAnsi" w:cstheme="minorHAnsi"/>
          <w:b/>
          <w:color w:val="424242"/>
          <w:sz w:val="22"/>
          <w:szCs w:val="22"/>
        </w:rPr>
      </w:pPr>
    </w:p>
    <w:p w14:paraId="15C93646" w14:textId="6333CEC1" w:rsidR="00A02F12" w:rsidRPr="00F96A31" w:rsidRDefault="00A02F12">
      <w:pPr>
        <w:spacing w:before="7" w:line="120" w:lineRule="exact"/>
        <w:rPr>
          <w:rFonts w:asciiTheme="minorHAnsi" w:eastAsia="Cambria" w:hAnsiTheme="minorHAnsi" w:cstheme="minorHAnsi"/>
          <w:b/>
          <w:color w:val="424242"/>
          <w:sz w:val="22"/>
          <w:szCs w:val="22"/>
        </w:rPr>
      </w:pPr>
    </w:p>
    <w:p w14:paraId="558FAC36" w14:textId="03CE7541" w:rsidR="00A02F12" w:rsidRPr="00F96A31" w:rsidRDefault="00A02F12">
      <w:pPr>
        <w:spacing w:before="7" w:line="120" w:lineRule="exact"/>
        <w:rPr>
          <w:rFonts w:asciiTheme="minorHAnsi" w:eastAsia="Cambria" w:hAnsiTheme="minorHAnsi" w:cstheme="minorHAnsi"/>
          <w:b/>
          <w:color w:val="424242"/>
          <w:sz w:val="22"/>
          <w:szCs w:val="22"/>
        </w:rPr>
      </w:pPr>
    </w:p>
    <w:p w14:paraId="2274E5BA" w14:textId="799DE35D" w:rsidR="00A02F12" w:rsidRPr="00F96A31" w:rsidRDefault="00A02F12">
      <w:pPr>
        <w:spacing w:before="7" w:line="120" w:lineRule="exact"/>
        <w:rPr>
          <w:rFonts w:asciiTheme="minorHAnsi" w:eastAsia="Cambria" w:hAnsiTheme="minorHAnsi" w:cstheme="minorHAnsi"/>
          <w:b/>
          <w:color w:val="424242"/>
          <w:sz w:val="22"/>
          <w:szCs w:val="22"/>
        </w:rPr>
      </w:pPr>
    </w:p>
    <w:p w14:paraId="39285BF9" w14:textId="5C5D3C97" w:rsidR="00A02F12" w:rsidRPr="00F96A31" w:rsidRDefault="00A02F12">
      <w:pPr>
        <w:spacing w:before="7" w:line="120" w:lineRule="exact"/>
        <w:rPr>
          <w:rFonts w:asciiTheme="minorHAnsi" w:eastAsia="Cambria" w:hAnsiTheme="minorHAnsi" w:cstheme="minorHAnsi"/>
          <w:b/>
          <w:color w:val="424242"/>
          <w:sz w:val="22"/>
          <w:szCs w:val="22"/>
        </w:rPr>
      </w:pPr>
    </w:p>
    <w:p w14:paraId="7FEA6496" w14:textId="5E21D8BC" w:rsidR="00A02F12" w:rsidRPr="00F96A31" w:rsidRDefault="00A02F12">
      <w:pPr>
        <w:spacing w:before="7" w:line="120" w:lineRule="exact"/>
        <w:rPr>
          <w:rFonts w:asciiTheme="minorHAnsi" w:eastAsia="Cambria" w:hAnsiTheme="minorHAnsi" w:cstheme="minorHAnsi"/>
          <w:b/>
          <w:color w:val="424242"/>
          <w:sz w:val="22"/>
          <w:szCs w:val="22"/>
        </w:rPr>
      </w:pPr>
    </w:p>
    <w:p w14:paraId="53848315" w14:textId="1DA58DDB" w:rsidR="00A02F12" w:rsidRPr="00F96A31" w:rsidRDefault="00A02F12">
      <w:pPr>
        <w:spacing w:before="7" w:line="120" w:lineRule="exact"/>
        <w:rPr>
          <w:rFonts w:asciiTheme="minorHAnsi" w:eastAsia="Cambria" w:hAnsiTheme="minorHAnsi" w:cstheme="minorHAnsi"/>
          <w:b/>
          <w:color w:val="424242"/>
          <w:sz w:val="22"/>
          <w:szCs w:val="22"/>
        </w:rPr>
      </w:pPr>
    </w:p>
    <w:p w14:paraId="733FBA23" w14:textId="6ED4B7AA" w:rsidR="00A02F12" w:rsidRPr="00F96A31" w:rsidRDefault="00A02F12">
      <w:pPr>
        <w:spacing w:before="7" w:line="120" w:lineRule="exact"/>
        <w:rPr>
          <w:rFonts w:asciiTheme="minorHAnsi" w:eastAsia="Cambria" w:hAnsiTheme="minorHAnsi" w:cstheme="minorHAnsi"/>
          <w:b/>
          <w:color w:val="424242"/>
          <w:sz w:val="22"/>
          <w:szCs w:val="22"/>
        </w:rPr>
      </w:pPr>
    </w:p>
    <w:p w14:paraId="7196E4C6" w14:textId="44D36F0C" w:rsidR="00A02F12" w:rsidRPr="00F96A31" w:rsidRDefault="00A02F12">
      <w:pPr>
        <w:spacing w:before="7" w:line="120" w:lineRule="exact"/>
        <w:rPr>
          <w:rFonts w:asciiTheme="minorHAnsi" w:eastAsia="Cambria" w:hAnsiTheme="minorHAnsi" w:cstheme="minorHAnsi"/>
          <w:b/>
          <w:color w:val="424242"/>
          <w:sz w:val="22"/>
          <w:szCs w:val="22"/>
        </w:rPr>
      </w:pPr>
    </w:p>
    <w:p w14:paraId="7E580795" w14:textId="1227D25F" w:rsidR="00A02F12" w:rsidRPr="00F96A31" w:rsidRDefault="00A02F12">
      <w:pPr>
        <w:spacing w:before="7" w:line="120" w:lineRule="exact"/>
        <w:rPr>
          <w:rFonts w:asciiTheme="minorHAnsi" w:eastAsia="Cambria" w:hAnsiTheme="minorHAnsi" w:cstheme="minorHAnsi"/>
          <w:b/>
          <w:color w:val="424242"/>
          <w:sz w:val="22"/>
          <w:szCs w:val="22"/>
        </w:rPr>
      </w:pPr>
    </w:p>
    <w:p w14:paraId="1CBE4814" w14:textId="4ADFD845" w:rsidR="00A02F12" w:rsidRPr="00F96A31" w:rsidRDefault="00A02F12">
      <w:pPr>
        <w:spacing w:before="7" w:line="120" w:lineRule="exact"/>
        <w:rPr>
          <w:rFonts w:asciiTheme="minorHAnsi" w:eastAsia="Cambria" w:hAnsiTheme="minorHAnsi" w:cstheme="minorHAnsi"/>
          <w:b/>
          <w:color w:val="424242"/>
          <w:sz w:val="22"/>
          <w:szCs w:val="22"/>
        </w:rPr>
      </w:pPr>
    </w:p>
    <w:p w14:paraId="0878A0F7" w14:textId="16C3EBAA" w:rsidR="00A02F12" w:rsidRPr="00F96A31" w:rsidRDefault="00A02F12">
      <w:pPr>
        <w:spacing w:before="7" w:line="120" w:lineRule="exact"/>
        <w:rPr>
          <w:rFonts w:asciiTheme="minorHAnsi" w:eastAsia="Cambria" w:hAnsiTheme="minorHAnsi" w:cstheme="minorHAnsi"/>
          <w:b/>
          <w:color w:val="424242"/>
          <w:sz w:val="22"/>
          <w:szCs w:val="22"/>
        </w:rPr>
      </w:pPr>
    </w:p>
    <w:p w14:paraId="75349A9E" w14:textId="7E1C92A2" w:rsidR="00A02F12" w:rsidRPr="00F96A31" w:rsidRDefault="00A02F12">
      <w:pPr>
        <w:spacing w:before="7" w:line="120" w:lineRule="exact"/>
        <w:rPr>
          <w:rFonts w:asciiTheme="minorHAnsi" w:eastAsia="Cambria" w:hAnsiTheme="minorHAnsi" w:cstheme="minorHAnsi"/>
          <w:b/>
          <w:color w:val="424242"/>
          <w:sz w:val="22"/>
          <w:szCs w:val="22"/>
        </w:rPr>
      </w:pPr>
    </w:p>
    <w:p w14:paraId="29325F24" w14:textId="0C78BF86" w:rsidR="00A02F12" w:rsidRPr="00F96A31" w:rsidRDefault="00A02F12">
      <w:pPr>
        <w:spacing w:before="7" w:line="120" w:lineRule="exact"/>
        <w:rPr>
          <w:rFonts w:asciiTheme="minorHAnsi" w:eastAsia="Cambria" w:hAnsiTheme="minorHAnsi" w:cstheme="minorHAnsi"/>
          <w:b/>
          <w:color w:val="424242"/>
          <w:sz w:val="22"/>
          <w:szCs w:val="22"/>
        </w:rPr>
      </w:pPr>
    </w:p>
    <w:p w14:paraId="0F582A2F" w14:textId="445710E2" w:rsidR="00A02F12" w:rsidRPr="00F96A31" w:rsidRDefault="00A02F12">
      <w:pPr>
        <w:spacing w:before="7" w:line="120" w:lineRule="exact"/>
        <w:rPr>
          <w:rFonts w:asciiTheme="minorHAnsi" w:eastAsia="Cambria" w:hAnsiTheme="minorHAnsi" w:cstheme="minorHAnsi"/>
          <w:b/>
          <w:color w:val="424242"/>
          <w:sz w:val="22"/>
          <w:szCs w:val="22"/>
        </w:rPr>
      </w:pPr>
    </w:p>
    <w:p w14:paraId="5B2F96B3" w14:textId="4BB540BF" w:rsidR="00A02F12" w:rsidRPr="00F96A31" w:rsidRDefault="00A02F12">
      <w:pPr>
        <w:spacing w:before="7" w:line="120" w:lineRule="exact"/>
        <w:rPr>
          <w:rFonts w:asciiTheme="minorHAnsi" w:eastAsia="Cambria" w:hAnsiTheme="minorHAnsi" w:cstheme="minorHAnsi"/>
          <w:b/>
          <w:color w:val="424242"/>
          <w:sz w:val="22"/>
          <w:szCs w:val="22"/>
        </w:rPr>
      </w:pPr>
    </w:p>
    <w:p w14:paraId="0381B290" w14:textId="77777777" w:rsidR="00A02F12" w:rsidRPr="00F96A31" w:rsidRDefault="00A02F12">
      <w:pPr>
        <w:spacing w:before="7" w:line="120" w:lineRule="exact"/>
        <w:rPr>
          <w:rFonts w:asciiTheme="minorHAnsi" w:hAnsiTheme="minorHAnsi" w:cstheme="minorHAnsi"/>
          <w:sz w:val="13"/>
          <w:szCs w:val="13"/>
        </w:rPr>
      </w:pPr>
    </w:p>
    <w:p w14:paraId="3FC0531E" w14:textId="77777777" w:rsidR="00926DDB" w:rsidRPr="00F96A31" w:rsidRDefault="00926DDB">
      <w:pPr>
        <w:spacing w:line="200" w:lineRule="exact"/>
        <w:rPr>
          <w:rFonts w:asciiTheme="minorHAnsi" w:hAnsiTheme="minorHAnsi" w:cstheme="minorHAnsi"/>
        </w:rPr>
      </w:pPr>
    </w:p>
    <w:p w14:paraId="5041716D" w14:textId="77777777" w:rsidR="00926DDB" w:rsidRPr="00F96A31" w:rsidRDefault="00926DDB">
      <w:pPr>
        <w:spacing w:line="200" w:lineRule="exact"/>
        <w:rPr>
          <w:rFonts w:asciiTheme="minorHAnsi" w:hAnsiTheme="minorHAnsi" w:cstheme="minorHAnsi"/>
        </w:rPr>
      </w:pPr>
    </w:p>
    <w:p w14:paraId="79A94008" w14:textId="77777777" w:rsidR="00926DDB" w:rsidRPr="00F96A31" w:rsidRDefault="00926DDB">
      <w:pPr>
        <w:spacing w:line="200" w:lineRule="exact"/>
        <w:rPr>
          <w:rFonts w:asciiTheme="minorHAnsi" w:hAnsiTheme="minorHAnsi" w:cstheme="minorHAnsi"/>
        </w:rPr>
      </w:pPr>
    </w:p>
    <w:p w14:paraId="6D0A6026" w14:textId="77777777" w:rsidR="00926DDB" w:rsidRPr="00F96A31" w:rsidRDefault="00926DDB">
      <w:pPr>
        <w:spacing w:line="200" w:lineRule="exact"/>
        <w:rPr>
          <w:rFonts w:asciiTheme="minorHAnsi" w:hAnsiTheme="minorHAnsi" w:cstheme="minorHAnsi"/>
        </w:rPr>
      </w:pPr>
    </w:p>
    <w:p w14:paraId="42178BB7" w14:textId="77777777" w:rsidR="00926DDB" w:rsidRPr="00F96A31" w:rsidRDefault="00926DDB">
      <w:pPr>
        <w:spacing w:line="200" w:lineRule="exact"/>
        <w:rPr>
          <w:rFonts w:asciiTheme="minorHAnsi" w:hAnsiTheme="minorHAnsi" w:cstheme="minorHAnsi"/>
        </w:rPr>
      </w:pPr>
    </w:p>
    <w:p w14:paraId="5A39FD25" w14:textId="77777777" w:rsidR="00A02F12" w:rsidRPr="00F96A31" w:rsidRDefault="00A02F12">
      <w:pPr>
        <w:spacing w:line="880" w:lineRule="exact"/>
        <w:ind w:left="167"/>
        <w:rPr>
          <w:rFonts w:asciiTheme="minorHAnsi" w:eastAsia="Cambria" w:hAnsiTheme="minorHAnsi" w:cstheme="minorHAnsi"/>
          <w:b/>
          <w:color w:val="424242"/>
          <w:sz w:val="80"/>
          <w:szCs w:val="80"/>
        </w:rPr>
      </w:pPr>
    </w:p>
    <w:p w14:paraId="6B87CB7F" w14:textId="25FBC6FA" w:rsidR="00926DDB" w:rsidRPr="00F96A31" w:rsidRDefault="00A02F12">
      <w:pPr>
        <w:spacing w:before="7"/>
        <w:ind w:left="167"/>
        <w:rPr>
          <w:rFonts w:asciiTheme="minorHAnsi" w:eastAsia="Cambria" w:hAnsiTheme="minorHAnsi" w:cstheme="minorHAnsi"/>
          <w:sz w:val="80"/>
          <w:szCs w:val="80"/>
        </w:rPr>
      </w:pPr>
      <w:r w:rsidRPr="00F96A31">
        <w:rPr>
          <w:rFonts w:asciiTheme="minorHAnsi" w:eastAsia="Cambria" w:hAnsiTheme="minorHAnsi" w:cstheme="minorHAnsi"/>
          <w:b/>
          <w:color w:val="424242"/>
          <w:sz w:val="80"/>
          <w:szCs w:val="80"/>
        </w:rPr>
        <w:t>CONTENTS PAGE</w:t>
      </w:r>
    </w:p>
    <w:p w14:paraId="5396BE7F" w14:textId="733D150D" w:rsidR="00926DDB" w:rsidRPr="00F96A31" w:rsidRDefault="00926DDB">
      <w:pPr>
        <w:spacing w:before="7" w:line="120" w:lineRule="exact"/>
        <w:rPr>
          <w:rFonts w:asciiTheme="minorHAnsi" w:hAnsiTheme="minorHAnsi" w:cstheme="minorHAnsi"/>
          <w:sz w:val="12"/>
          <w:szCs w:val="12"/>
        </w:rPr>
      </w:pPr>
    </w:p>
    <w:p w14:paraId="4AE459D2" w14:textId="7A7AC81C" w:rsidR="006D710E" w:rsidRPr="00F96A31" w:rsidRDefault="006D710E">
      <w:pPr>
        <w:spacing w:before="7" w:line="120" w:lineRule="exact"/>
        <w:rPr>
          <w:rFonts w:asciiTheme="minorHAnsi" w:hAnsiTheme="minorHAnsi" w:cstheme="minorHAnsi"/>
          <w:b/>
          <w:bCs/>
          <w:sz w:val="32"/>
          <w:szCs w:val="32"/>
        </w:rPr>
      </w:pPr>
    </w:p>
    <w:p w14:paraId="535BC791" w14:textId="0303E703" w:rsidR="006D710E" w:rsidRPr="00F96A31" w:rsidRDefault="006D710E">
      <w:pPr>
        <w:spacing w:before="7" w:line="120" w:lineRule="exact"/>
        <w:rPr>
          <w:rFonts w:asciiTheme="minorHAnsi" w:hAnsiTheme="minorHAnsi" w:cstheme="minorHAnsi"/>
          <w:b/>
          <w:bCs/>
          <w:sz w:val="32"/>
          <w:szCs w:val="32"/>
        </w:rPr>
      </w:pPr>
    </w:p>
    <w:p w14:paraId="61645A42" w14:textId="4B77B152"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OVERVIEW</w:t>
      </w:r>
    </w:p>
    <w:p w14:paraId="49DA768C" w14:textId="77777777" w:rsidR="0030294B" w:rsidRPr="00F96A31" w:rsidRDefault="0030294B" w:rsidP="0030294B">
      <w:pPr>
        <w:pStyle w:val="ListParagraph"/>
        <w:spacing w:before="46"/>
        <w:ind w:left="872"/>
        <w:rPr>
          <w:rFonts w:asciiTheme="minorHAnsi" w:hAnsiTheme="minorHAnsi" w:cstheme="minorHAnsi"/>
          <w:sz w:val="28"/>
          <w:szCs w:val="28"/>
        </w:rPr>
      </w:pPr>
    </w:p>
    <w:p w14:paraId="61E77908" w14:textId="6578140D"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SECTION ONE: GETTING STARTED</w:t>
      </w:r>
    </w:p>
    <w:p w14:paraId="081B06B2" w14:textId="26C59926" w:rsidR="0030294B" w:rsidRPr="00F96A31" w:rsidRDefault="005F2860" w:rsidP="0030294B">
      <w:pPr>
        <w:pStyle w:val="ListParagraph"/>
        <w:numPr>
          <w:ilvl w:val="1"/>
          <w:numId w:val="13"/>
        </w:numPr>
        <w:spacing w:before="46"/>
        <w:rPr>
          <w:rFonts w:asciiTheme="minorHAnsi" w:hAnsiTheme="minorHAnsi" w:cstheme="minorHAnsi"/>
          <w:sz w:val="28"/>
          <w:szCs w:val="28"/>
        </w:rPr>
      </w:pPr>
      <w:r>
        <w:rPr>
          <w:rFonts w:asciiTheme="minorHAnsi" w:hAnsiTheme="minorHAnsi" w:cstheme="minorHAnsi"/>
          <w:sz w:val="28"/>
          <w:szCs w:val="28"/>
        </w:rPr>
        <w:t xml:space="preserve"> </w:t>
      </w:r>
      <w:r w:rsidR="0030294B" w:rsidRPr="00F96A31">
        <w:rPr>
          <w:rFonts w:asciiTheme="minorHAnsi" w:hAnsiTheme="minorHAnsi" w:cstheme="minorHAnsi"/>
          <w:sz w:val="28"/>
          <w:szCs w:val="28"/>
        </w:rPr>
        <w:t>Downloading App.</w:t>
      </w:r>
    </w:p>
    <w:p w14:paraId="0FDC8587" w14:textId="05910E71" w:rsidR="0030294B" w:rsidRPr="00F96A31" w:rsidRDefault="005F2860" w:rsidP="0030294B">
      <w:pPr>
        <w:pStyle w:val="ListParagraph"/>
        <w:numPr>
          <w:ilvl w:val="1"/>
          <w:numId w:val="13"/>
        </w:numPr>
        <w:spacing w:before="46"/>
        <w:rPr>
          <w:rFonts w:asciiTheme="minorHAnsi" w:hAnsiTheme="minorHAnsi" w:cstheme="minorHAnsi"/>
          <w:sz w:val="28"/>
          <w:szCs w:val="28"/>
        </w:rPr>
      </w:pPr>
      <w:r>
        <w:rPr>
          <w:rFonts w:asciiTheme="minorHAnsi" w:hAnsiTheme="minorHAnsi" w:cstheme="minorHAnsi"/>
          <w:sz w:val="28"/>
          <w:szCs w:val="28"/>
        </w:rPr>
        <w:t xml:space="preserve"> </w:t>
      </w:r>
      <w:r w:rsidR="003255AE" w:rsidRPr="00F96A31">
        <w:rPr>
          <w:rFonts w:asciiTheme="minorHAnsi" w:hAnsiTheme="minorHAnsi" w:cstheme="minorHAnsi"/>
          <w:sz w:val="28"/>
          <w:szCs w:val="28"/>
        </w:rPr>
        <w:t>App Permissions</w:t>
      </w:r>
      <w:r w:rsidR="0030294B" w:rsidRPr="00F96A31">
        <w:rPr>
          <w:rFonts w:asciiTheme="minorHAnsi" w:hAnsiTheme="minorHAnsi" w:cstheme="minorHAnsi"/>
          <w:sz w:val="28"/>
          <w:szCs w:val="28"/>
        </w:rPr>
        <w:t>.</w:t>
      </w:r>
    </w:p>
    <w:p w14:paraId="4C5785A5" w14:textId="77777777" w:rsidR="0030294B" w:rsidRPr="00F96A31" w:rsidRDefault="0030294B" w:rsidP="0030294B">
      <w:pPr>
        <w:pStyle w:val="ListParagraph"/>
        <w:spacing w:before="46"/>
        <w:ind w:left="1232"/>
        <w:rPr>
          <w:rFonts w:asciiTheme="minorHAnsi" w:hAnsiTheme="minorHAnsi" w:cstheme="minorHAnsi"/>
          <w:sz w:val="28"/>
          <w:szCs w:val="28"/>
        </w:rPr>
      </w:pPr>
    </w:p>
    <w:p w14:paraId="19FB3BA0" w14:textId="14393CD5"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SECTION TWO: MAIN MENU</w:t>
      </w:r>
      <w:r w:rsidR="003255AE" w:rsidRPr="00F96A31">
        <w:rPr>
          <w:rFonts w:asciiTheme="minorHAnsi" w:hAnsiTheme="minorHAnsi" w:cstheme="minorHAnsi"/>
          <w:sz w:val="28"/>
          <w:szCs w:val="28"/>
        </w:rPr>
        <w:t xml:space="preserve"> (OVERVIEW OF FEATURES)</w:t>
      </w:r>
    </w:p>
    <w:p w14:paraId="562B29B6" w14:textId="28E3AB0B" w:rsidR="0030294B" w:rsidRPr="00F96A31" w:rsidRDefault="005F2860" w:rsidP="0030294B">
      <w:pPr>
        <w:pStyle w:val="ListParagraph"/>
        <w:numPr>
          <w:ilvl w:val="1"/>
          <w:numId w:val="13"/>
        </w:numPr>
        <w:spacing w:before="46"/>
        <w:rPr>
          <w:rFonts w:asciiTheme="minorHAnsi" w:hAnsiTheme="minorHAnsi" w:cstheme="minorHAnsi"/>
          <w:sz w:val="28"/>
          <w:szCs w:val="28"/>
        </w:rPr>
      </w:pPr>
      <w:r>
        <w:rPr>
          <w:rFonts w:asciiTheme="minorHAnsi" w:hAnsiTheme="minorHAnsi" w:cstheme="minorHAnsi"/>
          <w:sz w:val="28"/>
          <w:szCs w:val="28"/>
        </w:rPr>
        <w:t xml:space="preserve"> </w:t>
      </w:r>
      <w:r w:rsidR="0030294B" w:rsidRPr="00F96A31">
        <w:rPr>
          <w:rFonts w:asciiTheme="minorHAnsi" w:hAnsiTheme="minorHAnsi" w:cstheme="minorHAnsi"/>
          <w:sz w:val="28"/>
          <w:szCs w:val="28"/>
        </w:rPr>
        <w:t>Start Inspection</w:t>
      </w:r>
    </w:p>
    <w:p w14:paraId="50EC1AFC" w14:textId="41257BFE" w:rsidR="0030294B" w:rsidRPr="00F96A31" w:rsidRDefault="005F2860" w:rsidP="0030294B">
      <w:pPr>
        <w:pStyle w:val="ListParagraph"/>
        <w:numPr>
          <w:ilvl w:val="1"/>
          <w:numId w:val="13"/>
        </w:numPr>
        <w:spacing w:before="46"/>
        <w:rPr>
          <w:rFonts w:asciiTheme="minorHAnsi" w:hAnsiTheme="minorHAnsi" w:cstheme="minorHAnsi"/>
          <w:sz w:val="28"/>
          <w:szCs w:val="28"/>
        </w:rPr>
      </w:pPr>
      <w:r>
        <w:rPr>
          <w:rFonts w:asciiTheme="minorHAnsi" w:hAnsiTheme="minorHAnsi" w:cstheme="minorHAnsi"/>
          <w:sz w:val="28"/>
          <w:szCs w:val="28"/>
        </w:rPr>
        <w:t xml:space="preserve"> </w:t>
      </w:r>
      <w:r w:rsidR="0030294B" w:rsidRPr="00F96A31">
        <w:rPr>
          <w:rFonts w:asciiTheme="minorHAnsi" w:hAnsiTheme="minorHAnsi" w:cstheme="minorHAnsi"/>
          <w:sz w:val="28"/>
          <w:szCs w:val="28"/>
        </w:rPr>
        <w:t>Edit Template</w:t>
      </w:r>
    </w:p>
    <w:p w14:paraId="0CD416A8" w14:textId="5612A58D" w:rsidR="0030294B" w:rsidRPr="00F96A31" w:rsidRDefault="005F2860" w:rsidP="0030294B">
      <w:pPr>
        <w:pStyle w:val="ListParagraph"/>
        <w:numPr>
          <w:ilvl w:val="1"/>
          <w:numId w:val="13"/>
        </w:numPr>
        <w:spacing w:before="46"/>
        <w:rPr>
          <w:rFonts w:asciiTheme="minorHAnsi" w:hAnsiTheme="minorHAnsi" w:cstheme="minorHAnsi"/>
          <w:sz w:val="28"/>
          <w:szCs w:val="28"/>
        </w:rPr>
      </w:pPr>
      <w:r>
        <w:rPr>
          <w:rFonts w:asciiTheme="minorHAnsi" w:hAnsiTheme="minorHAnsi" w:cstheme="minorHAnsi"/>
          <w:sz w:val="28"/>
          <w:szCs w:val="28"/>
        </w:rPr>
        <w:t xml:space="preserve"> </w:t>
      </w:r>
      <w:r w:rsidR="0030294B" w:rsidRPr="00F96A31">
        <w:rPr>
          <w:rFonts w:asciiTheme="minorHAnsi" w:hAnsiTheme="minorHAnsi" w:cstheme="minorHAnsi"/>
          <w:sz w:val="28"/>
          <w:szCs w:val="28"/>
        </w:rPr>
        <w:t>Share File</w:t>
      </w:r>
    </w:p>
    <w:p w14:paraId="3F75EE18" w14:textId="2465E9BE" w:rsidR="0030294B" w:rsidRPr="00F96A31" w:rsidRDefault="005F2860" w:rsidP="0030294B">
      <w:pPr>
        <w:pStyle w:val="ListParagraph"/>
        <w:numPr>
          <w:ilvl w:val="1"/>
          <w:numId w:val="13"/>
        </w:numPr>
        <w:spacing w:before="46"/>
        <w:rPr>
          <w:rFonts w:asciiTheme="minorHAnsi" w:hAnsiTheme="minorHAnsi" w:cstheme="minorHAnsi"/>
          <w:sz w:val="28"/>
          <w:szCs w:val="28"/>
        </w:rPr>
      </w:pPr>
      <w:r>
        <w:rPr>
          <w:rFonts w:asciiTheme="minorHAnsi" w:hAnsiTheme="minorHAnsi" w:cstheme="minorHAnsi"/>
          <w:sz w:val="28"/>
          <w:szCs w:val="28"/>
        </w:rPr>
        <w:t xml:space="preserve"> </w:t>
      </w:r>
      <w:r w:rsidR="0030294B" w:rsidRPr="00F96A31">
        <w:rPr>
          <w:rFonts w:asciiTheme="minorHAnsi" w:hAnsiTheme="minorHAnsi" w:cstheme="minorHAnsi"/>
          <w:sz w:val="28"/>
          <w:szCs w:val="28"/>
        </w:rPr>
        <w:t>Create New Template</w:t>
      </w:r>
    </w:p>
    <w:p w14:paraId="119E09F1" w14:textId="74C4D77E" w:rsidR="003255AE" w:rsidRPr="00F96A31" w:rsidRDefault="005F2860" w:rsidP="0030294B">
      <w:pPr>
        <w:pStyle w:val="ListParagraph"/>
        <w:numPr>
          <w:ilvl w:val="1"/>
          <w:numId w:val="13"/>
        </w:numPr>
        <w:spacing w:before="46"/>
        <w:rPr>
          <w:rFonts w:asciiTheme="minorHAnsi" w:hAnsiTheme="minorHAnsi" w:cstheme="minorHAnsi"/>
          <w:sz w:val="28"/>
          <w:szCs w:val="28"/>
        </w:rPr>
      </w:pPr>
      <w:r>
        <w:rPr>
          <w:rFonts w:asciiTheme="minorHAnsi" w:hAnsiTheme="minorHAnsi" w:cstheme="minorHAnsi"/>
          <w:sz w:val="28"/>
          <w:szCs w:val="28"/>
        </w:rPr>
        <w:t xml:space="preserve"> </w:t>
      </w:r>
      <w:r w:rsidR="003255AE" w:rsidRPr="00F96A31">
        <w:rPr>
          <w:rFonts w:asciiTheme="minorHAnsi" w:hAnsiTheme="minorHAnsi" w:cstheme="minorHAnsi"/>
          <w:sz w:val="28"/>
          <w:szCs w:val="28"/>
        </w:rPr>
        <w:t>Back</w:t>
      </w:r>
    </w:p>
    <w:p w14:paraId="573D7F4A" w14:textId="77777777" w:rsidR="0030294B" w:rsidRPr="00F96A31" w:rsidRDefault="0030294B" w:rsidP="0030294B">
      <w:pPr>
        <w:pStyle w:val="ListParagraph"/>
        <w:spacing w:before="46"/>
        <w:ind w:left="1232"/>
        <w:rPr>
          <w:rFonts w:asciiTheme="minorHAnsi" w:hAnsiTheme="minorHAnsi" w:cstheme="minorHAnsi"/>
          <w:sz w:val="28"/>
          <w:szCs w:val="28"/>
        </w:rPr>
      </w:pPr>
    </w:p>
    <w:p w14:paraId="2A3BD800" w14:textId="6D491BA9"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SECTION THREE: CREATING TEMPLATE</w:t>
      </w:r>
    </w:p>
    <w:p w14:paraId="28B7242C" w14:textId="77777777" w:rsidR="0030294B" w:rsidRPr="00F96A31" w:rsidRDefault="0030294B" w:rsidP="0030294B">
      <w:pPr>
        <w:pStyle w:val="ListParagraph"/>
        <w:spacing w:before="46"/>
        <w:ind w:left="872"/>
        <w:rPr>
          <w:rFonts w:asciiTheme="minorHAnsi" w:hAnsiTheme="minorHAnsi" w:cstheme="minorHAnsi"/>
          <w:sz w:val="28"/>
          <w:szCs w:val="28"/>
        </w:rPr>
      </w:pPr>
    </w:p>
    <w:p w14:paraId="5B175BB5" w14:textId="0AB8DE81"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SECTION FOUR: EDIT TEMPLATE</w:t>
      </w:r>
    </w:p>
    <w:p w14:paraId="713CA126" w14:textId="77777777" w:rsidR="0030294B" w:rsidRPr="00F96A31" w:rsidRDefault="0030294B" w:rsidP="0030294B">
      <w:pPr>
        <w:spacing w:before="46"/>
        <w:rPr>
          <w:rFonts w:asciiTheme="minorHAnsi" w:hAnsiTheme="minorHAnsi" w:cstheme="minorHAnsi"/>
          <w:sz w:val="28"/>
          <w:szCs w:val="28"/>
        </w:rPr>
      </w:pPr>
    </w:p>
    <w:p w14:paraId="54774E50" w14:textId="72B43F39"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SECTION FIVE: START INSPECTION</w:t>
      </w:r>
    </w:p>
    <w:p w14:paraId="07EA7302" w14:textId="77777777" w:rsidR="0030294B" w:rsidRPr="00F96A31" w:rsidRDefault="0030294B" w:rsidP="0030294B">
      <w:pPr>
        <w:spacing w:before="46"/>
        <w:rPr>
          <w:rFonts w:asciiTheme="minorHAnsi" w:hAnsiTheme="minorHAnsi" w:cstheme="minorHAnsi"/>
          <w:sz w:val="28"/>
          <w:szCs w:val="28"/>
        </w:rPr>
      </w:pPr>
    </w:p>
    <w:p w14:paraId="00044196" w14:textId="0363B5BB"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SECTION SIX: SHARE FILE</w:t>
      </w:r>
    </w:p>
    <w:p w14:paraId="233F7C49" w14:textId="77777777" w:rsidR="0030294B" w:rsidRPr="00F96A31" w:rsidRDefault="0030294B" w:rsidP="0030294B">
      <w:pPr>
        <w:spacing w:before="46"/>
        <w:rPr>
          <w:rFonts w:asciiTheme="minorHAnsi" w:hAnsiTheme="minorHAnsi" w:cstheme="minorHAnsi"/>
          <w:sz w:val="28"/>
          <w:szCs w:val="28"/>
        </w:rPr>
      </w:pPr>
    </w:p>
    <w:p w14:paraId="3E54C7E5" w14:textId="45145B99"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SECTION SEVEN: TROUBLESHOOTING (?)</w:t>
      </w:r>
    </w:p>
    <w:p w14:paraId="390ADBF7" w14:textId="77777777" w:rsidR="0030294B" w:rsidRPr="00F96A31" w:rsidRDefault="0030294B" w:rsidP="0030294B">
      <w:pPr>
        <w:spacing w:before="46"/>
        <w:rPr>
          <w:rFonts w:asciiTheme="minorHAnsi" w:hAnsiTheme="minorHAnsi" w:cstheme="minorHAnsi"/>
          <w:sz w:val="28"/>
          <w:szCs w:val="28"/>
        </w:rPr>
      </w:pPr>
    </w:p>
    <w:p w14:paraId="55858312" w14:textId="7F5B0C65" w:rsidR="0030294B" w:rsidRPr="00F96A31" w:rsidRDefault="0030294B" w:rsidP="0030294B">
      <w:pPr>
        <w:pStyle w:val="ListParagraph"/>
        <w:numPr>
          <w:ilvl w:val="0"/>
          <w:numId w:val="13"/>
        </w:numPr>
        <w:spacing w:before="46"/>
        <w:rPr>
          <w:rFonts w:asciiTheme="minorHAnsi" w:hAnsiTheme="minorHAnsi" w:cstheme="minorHAnsi"/>
          <w:sz w:val="28"/>
          <w:szCs w:val="28"/>
        </w:rPr>
      </w:pPr>
      <w:r w:rsidRPr="00F96A31">
        <w:rPr>
          <w:rFonts w:asciiTheme="minorHAnsi" w:hAnsiTheme="minorHAnsi" w:cstheme="minorHAnsi"/>
          <w:sz w:val="28"/>
          <w:szCs w:val="28"/>
        </w:rPr>
        <w:t>SECTION EIGHT: FEEDBACK</w:t>
      </w:r>
    </w:p>
    <w:p w14:paraId="62F78B1B" w14:textId="77777777" w:rsidR="0030294B" w:rsidRPr="00F96A31" w:rsidRDefault="0030294B" w:rsidP="0030294B">
      <w:pPr>
        <w:spacing w:before="46"/>
        <w:rPr>
          <w:rFonts w:asciiTheme="minorHAnsi" w:hAnsiTheme="minorHAnsi" w:cstheme="minorHAnsi"/>
          <w:sz w:val="28"/>
          <w:szCs w:val="28"/>
        </w:rPr>
      </w:pPr>
    </w:p>
    <w:p w14:paraId="47C20FB1" w14:textId="6348C3B8" w:rsidR="006D710E" w:rsidRPr="00F96A31" w:rsidRDefault="006D710E">
      <w:pPr>
        <w:spacing w:before="7" w:line="120" w:lineRule="exact"/>
        <w:rPr>
          <w:rFonts w:asciiTheme="minorHAnsi" w:hAnsiTheme="minorHAnsi" w:cstheme="minorHAnsi"/>
          <w:b/>
          <w:bCs/>
          <w:sz w:val="32"/>
          <w:szCs w:val="32"/>
        </w:rPr>
      </w:pPr>
    </w:p>
    <w:p w14:paraId="7989621A" w14:textId="26856DBE" w:rsidR="006D710E" w:rsidRPr="00F96A31" w:rsidRDefault="006D710E">
      <w:pPr>
        <w:spacing w:before="7" w:line="120" w:lineRule="exact"/>
        <w:rPr>
          <w:rFonts w:asciiTheme="minorHAnsi" w:hAnsiTheme="minorHAnsi" w:cstheme="minorHAnsi"/>
          <w:b/>
          <w:bCs/>
          <w:sz w:val="32"/>
          <w:szCs w:val="32"/>
        </w:rPr>
      </w:pPr>
    </w:p>
    <w:p w14:paraId="1C3CD080" w14:textId="632545E0" w:rsidR="006D710E" w:rsidRPr="00F96A31" w:rsidRDefault="006D710E">
      <w:pPr>
        <w:spacing w:before="7" w:line="120" w:lineRule="exact"/>
        <w:rPr>
          <w:rFonts w:asciiTheme="minorHAnsi" w:hAnsiTheme="minorHAnsi" w:cstheme="minorHAnsi"/>
          <w:b/>
          <w:bCs/>
          <w:sz w:val="32"/>
          <w:szCs w:val="32"/>
        </w:rPr>
      </w:pPr>
    </w:p>
    <w:p w14:paraId="5916F59D" w14:textId="77777777" w:rsidR="00926DDB" w:rsidRPr="00F96A31" w:rsidRDefault="00926DDB">
      <w:pPr>
        <w:spacing w:line="200" w:lineRule="exact"/>
        <w:rPr>
          <w:rFonts w:asciiTheme="minorHAnsi" w:hAnsiTheme="minorHAnsi" w:cstheme="minorHAnsi"/>
        </w:rPr>
      </w:pPr>
    </w:p>
    <w:p w14:paraId="60D95BF4" w14:textId="77777777" w:rsidR="00926DDB" w:rsidRPr="00F96A31" w:rsidRDefault="00926DDB">
      <w:pPr>
        <w:spacing w:line="200" w:lineRule="exact"/>
        <w:rPr>
          <w:rFonts w:asciiTheme="minorHAnsi" w:hAnsiTheme="minorHAnsi" w:cstheme="minorHAnsi"/>
        </w:rPr>
      </w:pPr>
    </w:p>
    <w:p w14:paraId="0DA98A44" w14:textId="77777777" w:rsidR="00926DDB" w:rsidRPr="00F96A31" w:rsidRDefault="00926DDB">
      <w:pPr>
        <w:spacing w:line="200" w:lineRule="exact"/>
        <w:rPr>
          <w:rFonts w:asciiTheme="minorHAnsi" w:hAnsiTheme="minorHAnsi" w:cstheme="minorHAnsi"/>
        </w:rPr>
      </w:pPr>
    </w:p>
    <w:p w14:paraId="488BE06C" w14:textId="0F7A7563" w:rsidR="00926DDB" w:rsidRPr="00F96A31" w:rsidRDefault="00926DDB">
      <w:pPr>
        <w:spacing w:line="200" w:lineRule="exact"/>
        <w:rPr>
          <w:rFonts w:asciiTheme="minorHAnsi" w:hAnsiTheme="minorHAnsi" w:cstheme="minorHAnsi"/>
          <w:color w:val="424242"/>
          <w:sz w:val="22"/>
          <w:szCs w:val="22"/>
        </w:rPr>
      </w:pPr>
    </w:p>
    <w:p w14:paraId="1850F24E" w14:textId="38E49CFF" w:rsidR="006D710E" w:rsidRPr="00F96A31" w:rsidRDefault="006D710E" w:rsidP="006D710E">
      <w:pPr>
        <w:spacing w:line="200" w:lineRule="exact"/>
        <w:ind w:left="360"/>
        <w:rPr>
          <w:rFonts w:asciiTheme="minorHAnsi" w:hAnsiTheme="minorHAnsi" w:cstheme="minorHAnsi"/>
          <w:b/>
          <w:bCs/>
          <w:color w:val="424242"/>
          <w:sz w:val="32"/>
          <w:szCs w:val="32"/>
        </w:rPr>
      </w:pPr>
    </w:p>
    <w:p w14:paraId="3567B403" w14:textId="6671949B" w:rsidR="006D710E" w:rsidRPr="00F96A31" w:rsidRDefault="006D710E" w:rsidP="006D710E">
      <w:pPr>
        <w:spacing w:line="200" w:lineRule="exact"/>
        <w:ind w:left="360"/>
        <w:rPr>
          <w:rFonts w:asciiTheme="minorHAnsi" w:hAnsiTheme="minorHAnsi" w:cstheme="minorHAnsi"/>
          <w:b/>
          <w:bCs/>
          <w:color w:val="424242"/>
          <w:sz w:val="32"/>
          <w:szCs w:val="32"/>
        </w:rPr>
      </w:pPr>
    </w:p>
    <w:p w14:paraId="2E5EDD05" w14:textId="1ACCAB60" w:rsidR="006D710E" w:rsidRPr="00F96A31" w:rsidRDefault="006D710E" w:rsidP="006D710E">
      <w:pPr>
        <w:spacing w:line="200" w:lineRule="exact"/>
        <w:ind w:left="360"/>
        <w:rPr>
          <w:rFonts w:asciiTheme="minorHAnsi" w:hAnsiTheme="minorHAnsi" w:cstheme="minorHAnsi"/>
          <w:b/>
          <w:bCs/>
          <w:color w:val="424242"/>
          <w:sz w:val="32"/>
          <w:szCs w:val="32"/>
        </w:rPr>
      </w:pPr>
    </w:p>
    <w:p w14:paraId="38D73BCC" w14:textId="341DC43F" w:rsidR="006D710E" w:rsidRPr="00F96A31" w:rsidRDefault="006D710E" w:rsidP="006D710E">
      <w:pPr>
        <w:spacing w:line="200" w:lineRule="exact"/>
        <w:ind w:left="360"/>
        <w:rPr>
          <w:rFonts w:asciiTheme="minorHAnsi" w:hAnsiTheme="minorHAnsi" w:cstheme="minorHAnsi"/>
          <w:b/>
          <w:bCs/>
          <w:color w:val="424242"/>
          <w:sz w:val="32"/>
          <w:szCs w:val="32"/>
        </w:rPr>
      </w:pPr>
    </w:p>
    <w:p w14:paraId="74FE7522" w14:textId="60E087CB" w:rsidR="006D710E" w:rsidRPr="00F96A31" w:rsidRDefault="006D710E" w:rsidP="006D710E">
      <w:pPr>
        <w:spacing w:line="200" w:lineRule="exact"/>
        <w:ind w:left="360"/>
        <w:rPr>
          <w:rFonts w:asciiTheme="minorHAnsi" w:hAnsiTheme="minorHAnsi" w:cstheme="minorHAnsi"/>
          <w:b/>
          <w:bCs/>
          <w:color w:val="424242"/>
          <w:sz w:val="32"/>
          <w:szCs w:val="32"/>
        </w:rPr>
      </w:pPr>
    </w:p>
    <w:p w14:paraId="3EBD7D19" w14:textId="06750DD7" w:rsidR="00A02F12" w:rsidRPr="00F96A31" w:rsidRDefault="00A02F12">
      <w:pPr>
        <w:spacing w:line="200" w:lineRule="exact"/>
        <w:rPr>
          <w:rFonts w:asciiTheme="minorHAnsi" w:hAnsiTheme="minorHAnsi" w:cstheme="minorHAnsi"/>
          <w:color w:val="424242"/>
          <w:sz w:val="22"/>
          <w:szCs w:val="22"/>
        </w:rPr>
      </w:pPr>
    </w:p>
    <w:p w14:paraId="53A097D8" w14:textId="52EE0FC9" w:rsidR="00A02F12" w:rsidRPr="00F96A31" w:rsidRDefault="00A02F12">
      <w:pPr>
        <w:spacing w:line="200" w:lineRule="exact"/>
        <w:rPr>
          <w:rFonts w:asciiTheme="minorHAnsi" w:hAnsiTheme="minorHAnsi" w:cstheme="minorHAnsi"/>
          <w:color w:val="424242"/>
          <w:sz w:val="22"/>
          <w:szCs w:val="22"/>
        </w:rPr>
      </w:pPr>
    </w:p>
    <w:p w14:paraId="11E07574" w14:textId="6B06980A" w:rsidR="00A02F12" w:rsidRPr="00F96A31" w:rsidRDefault="00A02F12">
      <w:pPr>
        <w:spacing w:line="200" w:lineRule="exact"/>
        <w:rPr>
          <w:rFonts w:asciiTheme="minorHAnsi" w:hAnsiTheme="minorHAnsi" w:cstheme="minorHAnsi"/>
          <w:color w:val="424242"/>
          <w:sz w:val="22"/>
          <w:szCs w:val="22"/>
        </w:rPr>
      </w:pPr>
    </w:p>
    <w:p w14:paraId="77039A9C" w14:textId="604F50ED" w:rsidR="00A02F12" w:rsidRPr="00F96A31" w:rsidRDefault="00A02F12">
      <w:pPr>
        <w:spacing w:line="200" w:lineRule="exact"/>
        <w:rPr>
          <w:rFonts w:asciiTheme="minorHAnsi" w:hAnsiTheme="minorHAnsi" w:cstheme="minorHAnsi"/>
          <w:color w:val="424242"/>
          <w:sz w:val="22"/>
          <w:szCs w:val="22"/>
        </w:rPr>
      </w:pPr>
    </w:p>
    <w:p w14:paraId="5DE0707C" w14:textId="06481D77" w:rsidR="00A02F12" w:rsidRPr="00F96A31" w:rsidRDefault="00A02F12">
      <w:pPr>
        <w:spacing w:line="200" w:lineRule="exact"/>
        <w:rPr>
          <w:rFonts w:asciiTheme="minorHAnsi" w:hAnsiTheme="minorHAnsi" w:cstheme="minorHAnsi"/>
          <w:color w:val="424242"/>
          <w:sz w:val="22"/>
          <w:szCs w:val="22"/>
        </w:rPr>
      </w:pPr>
    </w:p>
    <w:p w14:paraId="179F1E99" w14:textId="4E65882E" w:rsidR="00A02F12" w:rsidRPr="00F96A31" w:rsidRDefault="00A02F12">
      <w:pPr>
        <w:spacing w:line="200" w:lineRule="exact"/>
        <w:rPr>
          <w:rFonts w:asciiTheme="minorHAnsi" w:hAnsiTheme="minorHAnsi" w:cstheme="minorHAnsi"/>
          <w:color w:val="424242"/>
          <w:sz w:val="22"/>
          <w:szCs w:val="22"/>
        </w:rPr>
      </w:pPr>
    </w:p>
    <w:p w14:paraId="28263A2F" w14:textId="5D92DF02" w:rsidR="00A02F12" w:rsidRPr="00F96A31" w:rsidRDefault="00A02F12">
      <w:pPr>
        <w:spacing w:line="200" w:lineRule="exact"/>
        <w:rPr>
          <w:rFonts w:asciiTheme="minorHAnsi" w:hAnsiTheme="minorHAnsi" w:cstheme="minorHAnsi"/>
          <w:color w:val="424242"/>
          <w:sz w:val="22"/>
          <w:szCs w:val="22"/>
        </w:rPr>
      </w:pPr>
    </w:p>
    <w:p w14:paraId="668249EF" w14:textId="2F5B397B" w:rsidR="00A02F12" w:rsidRPr="00F96A31" w:rsidRDefault="00A02F12">
      <w:pPr>
        <w:spacing w:line="200" w:lineRule="exact"/>
        <w:rPr>
          <w:rFonts w:asciiTheme="minorHAnsi" w:hAnsiTheme="minorHAnsi" w:cstheme="minorHAnsi"/>
          <w:color w:val="424242"/>
          <w:sz w:val="22"/>
          <w:szCs w:val="22"/>
        </w:rPr>
      </w:pPr>
    </w:p>
    <w:p w14:paraId="59B8ED7D" w14:textId="267BAB07" w:rsidR="00A02F12" w:rsidRPr="00F96A31" w:rsidRDefault="00A02F12">
      <w:pPr>
        <w:spacing w:line="200" w:lineRule="exact"/>
        <w:rPr>
          <w:rFonts w:asciiTheme="minorHAnsi" w:hAnsiTheme="minorHAnsi" w:cstheme="minorHAnsi"/>
          <w:color w:val="424242"/>
          <w:sz w:val="22"/>
          <w:szCs w:val="22"/>
        </w:rPr>
      </w:pPr>
    </w:p>
    <w:p w14:paraId="715D047B" w14:textId="1881D3D4" w:rsidR="00A02F12" w:rsidRPr="00F96A31" w:rsidRDefault="00A02F12">
      <w:pPr>
        <w:spacing w:line="200" w:lineRule="exact"/>
        <w:rPr>
          <w:rFonts w:asciiTheme="minorHAnsi" w:hAnsiTheme="minorHAnsi" w:cstheme="minorHAnsi"/>
          <w:color w:val="424242"/>
          <w:sz w:val="22"/>
          <w:szCs w:val="22"/>
        </w:rPr>
      </w:pPr>
    </w:p>
    <w:p w14:paraId="7E7ADBB2" w14:textId="4A4B472E" w:rsidR="00A02F12" w:rsidRPr="00F96A31" w:rsidRDefault="00A02F12">
      <w:pPr>
        <w:spacing w:line="200" w:lineRule="exact"/>
        <w:rPr>
          <w:rFonts w:asciiTheme="minorHAnsi" w:hAnsiTheme="minorHAnsi" w:cstheme="minorHAnsi"/>
          <w:color w:val="424242"/>
          <w:sz w:val="22"/>
          <w:szCs w:val="22"/>
        </w:rPr>
      </w:pPr>
    </w:p>
    <w:p w14:paraId="533E5951" w14:textId="1CDDA115" w:rsidR="00A02F12" w:rsidRPr="00F96A31" w:rsidRDefault="00A02F12" w:rsidP="00A02F12">
      <w:pPr>
        <w:spacing w:before="7"/>
        <w:rPr>
          <w:rFonts w:asciiTheme="minorHAnsi" w:eastAsia="Cambria" w:hAnsiTheme="minorHAnsi" w:cstheme="minorHAnsi"/>
          <w:sz w:val="56"/>
          <w:szCs w:val="56"/>
          <w:u w:val="single"/>
        </w:rPr>
      </w:pPr>
      <w:r w:rsidRPr="00F96A31">
        <w:rPr>
          <w:rFonts w:asciiTheme="minorHAnsi" w:eastAsia="Cambria" w:hAnsiTheme="minorHAnsi" w:cstheme="minorHAnsi"/>
          <w:b/>
          <w:color w:val="424242"/>
          <w:sz w:val="56"/>
          <w:szCs w:val="56"/>
          <w:u w:val="single"/>
        </w:rPr>
        <w:t>OVERVIEW</w:t>
      </w:r>
    </w:p>
    <w:p w14:paraId="30D0B9F0" w14:textId="77777777" w:rsidR="00926DDB" w:rsidRPr="00F96A31" w:rsidRDefault="00926DDB">
      <w:pPr>
        <w:spacing w:before="10" w:line="200" w:lineRule="exact"/>
        <w:rPr>
          <w:rFonts w:asciiTheme="minorHAnsi" w:hAnsiTheme="minorHAnsi" w:cstheme="minorHAnsi"/>
        </w:rPr>
      </w:pPr>
    </w:p>
    <w:p w14:paraId="4C4FC7B1" w14:textId="0369EAB6" w:rsidR="00826E34" w:rsidRPr="00F96A31" w:rsidRDefault="00A96E0F" w:rsidP="00826E34">
      <w:pPr>
        <w:spacing w:line="284" w:lineRule="auto"/>
        <w:ind w:left="167" w:right="158"/>
        <w:jc w:val="both"/>
        <w:rPr>
          <w:rFonts w:asciiTheme="minorHAnsi" w:hAnsiTheme="minorHAnsi" w:cstheme="minorHAnsi"/>
          <w:color w:val="424242"/>
          <w:sz w:val="24"/>
          <w:szCs w:val="24"/>
        </w:rPr>
      </w:pPr>
      <w:r w:rsidRPr="00F96A31">
        <w:rPr>
          <w:rFonts w:asciiTheme="minorHAnsi" w:hAnsiTheme="minorHAnsi" w:cstheme="minorHAnsi"/>
          <w:b/>
          <w:color w:val="424242"/>
          <w:sz w:val="24"/>
          <w:szCs w:val="24"/>
        </w:rPr>
        <w:t xml:space="preserve">Inspect </w:t>
      </w:r>
      <w:r w:rsidR="00A02F12" w:rsidRPr="00F96A31">
        <w:rPr>
          <w:rFonts w:asciiTheme="minorHAnsi" w:hAnsiTheme="minorHAnsi" w:cstheme="minorHAnsi"/>
          <w:color w:val="424242"/>
          <w:sz w:val="24"/>
          <w:szCs w:val="24"/>
        </w:rPr>
        <w:t>is an application used to streamline the inspection process for businesses, bridging the gap between the initial on-site inspection and the digitization process that occurs later. Businesses will be able to create customizable inspection forms/templates that</w:t>
      </w:r>
      <w:r w:rsidR="00826E34" w:rsidRPr="00F96A31">
        <w:rPr>
          <w:rFonts w:asciiTheme="minorHAnsi" w:hAnsiTheme="minorHAnsi" w:cstheme="minorHAnsi"/>
          <w:color w:val="424242"/>
          <w:sz w:val="24"/>
          <w:szCs w:val="24"/>
        </w:rPr>
        <w:t xml:space="preserve"> can be edited, filled out and shared with the client with the tap of a screen – this also extends to the feature of being able to take photos, added them and manipulate them with ease to the inspection end result. This would allow for additional information to be easily seen; where defects or other points of interest are accentuated, especially in cases where they may be difficult to discern.</w:t>
      </w:r>
    </w:p>
    <w:p w14:paraId="115E0C15" w14:textId="60022B70"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4E494F2A" w14:textId="6D6ED22D"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4F81F2F8" w14:textId="47530037"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563C1BF1" w14:textId="5B08BDD9"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79680ABD" w14:textId="2770FDDB"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34C78484" w14:textId="65337A24"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02E1AE25" w14:textId="26E2669C"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568725BF" w14:textId="19BFEE46"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7324BDC1" w14:textId="63909C82"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3DD109C2" w14:textId="17702BD9"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454EEB8A" w14:textId="7FAEE073"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72E59B61" w14:textId="6D86BEF6"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6558E4C4" w14:textId="1E4D27B8"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10F982A2" w14:textId="4F152A96"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7A0F9CFF" w14:textId="4406E10A"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56F426F4" w14:textId="6F87552D"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35DB86D3" w14:textId="41D020A6"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68814B88" w14:textId="433B8855"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5DE9FC3E" w14:textId="747ECEC8"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3FCFBCF3" w14:textId="1F909E81"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0A1D87BE" w14:textId="29ED4570"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0E8DA31F" w14:textId="6AB79009"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1F1D96D1" w14:textId="4D2F98D5"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3606F31B" w14:textId="43A9107A"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47E9DE9A" w14:textId="720DA251"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1018FE9B" w14:textId="29EC397B"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6665EDDC" w14:textId="6F630A61"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459215F0" w14:textId="106064D8" w:rsidR="00826E34" w:rsidRPr="00F96A31" w:rsidRDefault="00826E34" w:rsidP="00826E34">
      <w:pPr>
        <w:spacing w:line="284" w:lineRule="auto"/>
        <w:ind w:left="167" w:right="158"/>
        <w:jc w:val="both"/>
        <w:rPr>
          <w:rFonts w:asciiTheme="minorHAnsi" w:hAnsiTheme="minorHAnsi" w:cstheme="minorHAnsi"/>
          <w:color w:val="424242"/>
          <w:sz w:val="24"/>
          <w:szCs w:val="24"/>
        </w:rPr>
      </w:pPr>
    </w:p>
    <w:p w14:paraId="052ED1C1" w14:textId="77777777" w:rsidR="007F504B" w:rsidRPr="00F96A31" w:rsidRDefault="007F504B" w:rsidP="00826E34">
      <w:pPr>
        <w:spacing w:before="7"/>
        <w:rPr>
          <w:rFonts w:asciiTheme="minorHAnsi" w:eastAsia="Cambria" w:hAnsiTheme="minorHAnsi" w:cstheme="minorHAnsi"/>
          <w:b/>
          <w:color w:val="424242"/>
          <w:sz w:val="80"/>
          <w:szCs w:val="80"/>
        </w:rPr>
      </w:pPr>
    </w:p>
    <w:p w14:paraId="3F13CA24" w14:textId="25F00CFB" w:rsidR="00826E34" w:rsidRPr="00F96A31" w:rsidRDefault="0030294B" w:rsidP="00826E34">
      <w:pPr>
        <w:spacing w:before="7"/>
        <w:rPr>
          <w:rFonts w:asciiTheme="minorHAnsi" w:eastAsia="Cambria" w:hAnsiTheme="minorHAnsi" w:cstheme="minorHAnsi"/>
          <w:b/>
          <w:color w:val="424242"/>
          <w:sz w:val="56"/>
          <w:szCs w:val="56"/>
          <w:u w:val="single"/>
        </w:rPr>
      </w:pPr>
      <w:r w:rsidRPr="00F96A31">
        <w:rPr>
          <w:rFonts w:asciiTheme="minorHAnsi" w:eastAsia="Cambria" w:hAnsiTheme="minorHAnsi" w:cstheme="minorHAnsi"/>
          <w:b/>
          <w:color w:val="424242"/>
          <w:sz w:val="56"/>
          <w:szCs w:val="56"/>
          <w:u w:val="single"/>
        </w:rPr>
        <w:t xml:space="preserve">SECTION ONE: </w:t>
      </w:r>
      <w:r w:rsidR="00826E34" w:rsidRPr="00F96A31">
        <w:rPr>
          <w:rFonts w:asciiTheme="minorHAnsi" w:eastAsia="Cambria" w:hAnsiTheme="minorHAnsi" w:cstheme="minorHAnsi"/>
          <w:b/>
          <w:color w:val="424242"/>
          <w:sz w:val="56"/>
          <w:szCs w:val="56"/>
          <w:u w:val="single"/>
        </w:rPr>
        <w:t>GETTING STARTED</w:t>
      </w:r>
    </w:p>
    <w:p w14:paraId="675C01D8" w14:textId="4FBF9C20" w:rsidR="003255AE" w:rsidRPr="00F96A31" w:rsidRDefault="003255AE" w:rsidP="00826E34">
      <w:pPr>
        <w:spacing w:before="7"/>
        <w:rPr>
          <w:rFonts w:asciiTheme="minorHAnsi" w:eastAsia="Cambria" w:hAnsiTheme="minorHAnsi" w:cstheme="minorHAnsi"/>
          <w:b/>
          <w:color w:val="424242"/>
          <w:sz w:val="24"/>
          <w:szCs w:val="24"/>
        </w:rPr>
      </w:pPr>
    </w:p>
    <w:p w14:paraId="04D55D9B" w14:textId="06B0D788" w:rsidR="003255AE" w:rsidRPr="00F96A31" w:rsidRDefault="00044F8A" w:rsidP="00826E34">
      <w:pPr>
        <w:spacing w:before="7"/>
        <w:rPr>
          <w:rFonts w:asciiTheme="minorHAnsi" w:eastAsia="Cambria" w:hAnsiTheme="minorHAnsi" w:cstheme="minorHAnsi"/>
          <w:b/>
          <w:color w:val="424242"/>
          <w:sz w:val="24"/>
          <w:szCs w:val="24"/>
        </w:rPr>
      </w:pPr>
      <w:r>
        <w:rPr>
          <w:rFonts w:asciiTheme="minorHAnsi" w:eastAsia="Cambria" w:hAnsiTheme="minorHAnsi" w:cstheme="minorHAnsi"/>
          <w:b/>
          <w:color w:val="424242"/>
          <w:sz w:val="24"/>
          <w:szCs w:val="24"/>
        </w:rPr>
        <w:t xml:space="preserve">2.1 </w:t>
      </w:r>
      <w:r w:rsidR="003255AE" w:rsidRPr="00F96A31">
        <w:rPr>
          <w:rFonts w:asciiTheme="minorHAnsi" w:eastAsia="Cambria" w:hAnsiTheme="minorHAnsi" w:cstheme="minorHAnsi"/>
          <w:b/>
          <w:color w:val="424242"/>
          <w:sz w:val="24"/>
          <w:szCs w:val="24"/>
        </w:rPr>
        <w:t>DOWNLOADING THE APP:</w:t>
      </w:r>
    </w:p>
    <w:p w14:paraId="025A6376" w14:textId="60A653A6" w:rsidR="00826E34" w:rsidRPr="00F96A31" w:rsidRDefault="00826E34" w:rsidP="00826E34">
      <w:pPr>
        <w:spacing w:before="7"/>
        <w:rPr>
          <w:rFonts w:asciiTheme="minorHAnsi" w:eastAsia="Cambria" w:hAnsiTheme="minorHAnsi" w:cstheme="minorHAnsi"/>
          <w:b/>
          <w:color w:val="424242"/>
          <w:sz w:val="24"/>
          <w:szCs w:val="24"/>
        </w:rPr>
      </w:pPr>
    </w:p>
    <w:p w14:paraId="67E3F777" w14:textId="221DEED8" w:rsidR="00826E34" w:rsidRPr="00F96A31" w:rsidRDefault="00826E34" w:rsidP="00B62F84">
      <w:pPr>
        <w:pStyle w:val="ListParagraph"/>
        <w:numPr>
          <w:ilvl w:val="0"/>
          <w:numId w:val="2"/>
        </w:numPr>
        <w:spacing w:before="7"/>
        <w:jc w:val="both"/>
        <w:rPr>
          <w:rFonts w:asciiTheme="minorHAnsi" w:eastAsia="Cambria" w:hAnsiTheme="minorHAnsi" w:cstheme="minorHAnsi"/>
          <w:sz w:val="24"/>
          <w:szCs w:val="24"/>
        </w:rPr>
      </w:pPr>
      <w:r w:rsidRPr="00F96A31">
        <w:rPr>
          <w:rFonts w:asciiTheme="minorHAnsi" w:eastAsia="Cambria" w:hAnsiTheme="minorHAnsi" w:cstheme="minorHAnsi"/>
          <w:sz w:val="24"/>
          <w:szCs w:val="24"/>
        </w:rPr>
        <w:t>Download the Inspect App from Android’s Google Play Store</w:t>
      </w:r>
    </w:p>
    <w:p w14:paraId="60325A8E" w14:textId="50C906A9" w:rsidR="00F96A31" w:rsidRPr="00F96A31" w:rsidRDefault="00F96A31" w:rsidP="00F96A31">
      <w:pPr>
        <w:rPr>
          <w:rFonts w:asciiTheme="minorHAnsi" w:hAnsiTheme="minorHAnsi" w:cstheme="minorHAnsi"/>
          <w:sz w:val="24"/>
          <w:szCs w:val="24"/>
          <w:lang w:val="en-AU"/>
        </w:rPr>
      </w:pPr>
      <w:r w:rsidRPr="00F96A31">
        <w:rPr>
          <w:rFonts w:asciiTheme="minorHAnsi" w:eastAsia="Cambria" w:hAnsiTheme="minorHAnsi" w:cstheme="minorHAnsi"/>
          <w:sz w:val="24"/>
          <w:szCs w:val="24"/>
        </w:rPr>
        <w:t xml:space="preserve">             (Here: </w:t>
      </w:r>
      <w:hyperlink r:id="rId7" w:history="1">
        <w:r w:rsidRPr="00F96A31">
          <w:rPr>
            <w:rFonts w:asciiTheme="minorHAnsi" w:hAnsiTheme="minorHAnsi" w:cstheme="minorHAnsi"/>
            <w:color w:val="0000FF"/>
            <w:sz w:val="24"/>
            <w:szCs w:val="24"/>
            <w:u w:val="single"/>
            <w:lang w:val="en-AU"/>
          </w:rPr>
          <w:t>https://play.google.com/apps/testing/com.binarygiant.inspect</w:t>
        </w:r>
      </w:hyperlink>
      <w:r w:rsidRPr="00F96A31">
        <w:rPr>
          <w:rFonts w:asciiTheme="minorHAnsi" w:hAnsiTheme="minorHAnsi" w:cstheme="minorHAnsi"/>
          <w:sz w:val="24"/>
          <w:szCs w:val="24"/>
          <w:lang w:val="en-AU"/>
        </w:rPr>
        <w:t>)</w:t>
      </w:r>
    </w:p>
    <w:p w14:paraId="6D99BEE2" w14:textId="4E9A2A99" w:rsidR="0030294B" w:rsidRPr="00F96A31" w:rsidRDefault="0030294B" w:rsidP="0030294B">
      <w:pPr>
        <w:spacing w:before="7"/>
        <w:jc w:val="both"/>
        <w:rPr>
          <w:rFonts w:asciiTheme="minorHAnsi" w:eastAsia="Cambria" w:hAnsiTheme="minorHAnsi" w:cstheme="minorHAnsi"/>
          <w:sz w:val="24"/>
          <w:szCs w:val="24"/>
        </w:rPr>
      </w:pPr>
    </w:p>
    <w:p w14:paraId="0B6100A8" w14:textId="16BCD24C" w:rsidR="0030294B" w:rsidRPr="00F96A31" w:rsidRDefault="0030294B" w:rsidP="0030294B">
      <w:pPr>
        <w:spacing w:before="7"/>
        <w:jc w:val="center"/>
        <w:rPr>
          <w:rFonts w:asciiTheme="minorHAnsi" w:eastAsia="Cambria" w:hAnsiTheme="minorHAnsi" w:cstheme="minorHAnsi"/>
          <w:b/>
          <w:bCs/>
          <w:sz w:val="24"/>
          <w:szCs w:val="24"/>
        </w:rPr>
      </w:pPr>
      <w:r w:rsidRPr="00F96A31">
        <w:rPr>
          <w:rFonts w:asciiTheme="minorHAnsi" w:eastAsia="Cambria" w:hAnsiTheme="minorHAnsi" w:cstheme="minorHAnsi"/>
          <w:b/>
          <w:bCs/>
          <w:sz w:val="24"/>
          <w:szCs w:val="24"/>
        </w:rPr>
        <w:t>[INSERT SCREENSHOT OF APP IN GOOGLE PLAY STORE]</w:t>
      </w:r>
    </w:p>
    <w:p w14:paraId="13A00CC5" w14:textId="0A3E6752" w:rsidR="00826E34" w:rsidRPr="00F96A31" w:rsidRDefault="00044F8A" w:rsidP="00B62F84">
      <w:pPr>
        <w:pStyle w:val="ListParagraph"/>
        <w:spacing w:before="7"/>
        <w:jc w:val="both"/>
        <w:rPr>
          <w:rFonts w:asciiTheme="minorHAnsi" w:eastAsia="Cambria" w:hAnsiTheme="minorHAnsi" w:cstheme="minorHAnsi"/>
          <w:sz w:val="24"/>
          <w:szCs w:val="24"/>
        </w:rPr>
      </w:pPr>
      <w:r>
        <w:rPr>
          <w:rFonts w:asciiTheme="minorHAnsi" w:eastAsia="Cambria" w:hAnsiTheme="minorHAnsi" w:cstheme="minorHAnsi"/>
          <w:noProof/>
          <w:sz w:val="24"/>
          <w:szCs w:val="24"/>
        </w:rPr>
        <w:drawing>
          <wp:anchor distT="0" distB="0" distL="114300" distR="114300" simplePos="0" relativeHeight="251658240" behindDoc="1" locked="0" layoutInCell="1" allowOverlap="1" wp14:anchorId="6C1241C9" wp14:editId="299A0A2F">
            <wp:simplePos x="0" y="0"/>
            <wp:positionH relativeFrom="column">
              <wp:posOffset>2146300</wp:posOffset>
            </wp:positionH>
            <wp:positionV relativeFrom="paragraph">
              <wp:posOffset>127000</wp:posOffset>
            </wp:positionV>
            <wp:extent cx="368300" cy="368300"/>
            <wp:effectExtent l="0" t="0" r="0" b="0"/>
            <wp:wrapTight wrapText="bothSides">
              <wp:wrapPolygon edited="0">
                <wp:start x="0" y="0"/>
                <wp:lineTo x="0" y="20855"/>
                <wp:lineTo x="20855" y="20855"/>
                <wp:lineTo x="20855" y="0"/>
                <wp:lineTo x="0" y="0"/>
              </wp:wrapPolygon>
            </wp:wrapTight>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23 at 6.43.05 pm.png"/>
                    <pic:cNvPicPr/>
                  </pic:nvPicPr>
                  <pic:blipFill>
                    <a:blip r:embed="rId8">
                      <a:extLst>
                        <a:ext uri="{28A0092B-C50C-407E-A947-70E740481C1C}">
                          <a14:useLocalDpi xmlns:a14="http://schemas.microsoft.com/office/drawing/2010/main" val="0"/>
                        </a:ext>
                      </a:extLst>
                    </a:blip>
                    <a:stretch>
                      <a:fillRect/>
                    </a:stretch>
                  </pic:blipFill>
                  <pic:spPr>
                    <a:xfrm>
                      <a:off x="0" y="0"/>
                      <a:ext cx="368300" cy="368300"/>
                    </a:xfrm>
                    <a:prstGeom prst="rect">
                      <a:avLst/>
                    </a:prstGeom>
                  </pic:spPr>
                </pic:pic>
              </a:graphicData>
            </a:graphic>
            <wp14:sizeRelH relativeFrom="page">
              <wp14:pctWidth>0</wp14:pctWidth>
            </wp14:sizeRelH>
            <wp14:sizeRelV relativeFrom="page">
              <wp14:pctHeight>0</wp14:pctHeight>
            </wp14:sizeRelV>
          </wp:anchor>
        </w:drawing>
      </w:r>
    </w:p>
    <w:p w14:paraId="35B2D109" w14:textId="64634F73" w:rsidR="00826E34" w:rsidRPr="00F96A31" w:rsidRDefault="00826E34" w:rsidP="00B62F84">
      <w:pPr>
        <w:pStyle w:val="ListParagraph"/>
        <w:numPr>
          <w:ilvl w:val="0"/>
          <w:numId w:val="2"/>
        </w:numPr>
        <w:spacing w:before="7"/>
        <w:jc w:val="both"/>
        <w:rPr>
          <w:rFonts w:asciiTheme="minorHAnsi" w:eastAsia="Cambria" w:hAnsiTheme="minorHAnsi" w:cstheme="minorHAnsi"/>
          <w:sz w:val="24"/>
          <w:szCs w:val="24"/>
        </w:rPr>
      </w:pPr>
      <w:r w:rsidRPr="00F96A31">
        <w:rPr>
          <w:rFonts w:asciiTheme="minorHAnsi" w:eastAsia="Cambria" w:hAnsiTheme="minorHAnsi" w:cstheme="minorHAnsi"/>
          <w:sz w:val="24"/>
          <w:szCs w:val="24"/>
        </w:rPr>
        <w:t>Tap the Inspect App Icon to access the App.</w:t>
      </w:r>
    </w:p>
    <w:p w14:paraId="406D9656" w14:textId="2E8E5E33" w:rsidR="003255AE" w:rsidRPr="00F96A31" w:rsidRDefault="003255AE" w:rsidP="003255AE">
      <w:pPr>
        <w:spacing w:before="7"/>
        <w:jc w:val="both"/>
        <w:rPr>
          <w:rFonts w:asciiTheme="minorHAnsi" w:eastAsia="Cambria" w:hAnsiTheme="minorHAnsi" w:cstheme="minorHAnsi"/>
          <w:sz w:val="24"/>
          <w:szCs w:val="24"/>
        </w:rPr>
      </w:pPr>
    </w:p>
    <w:p w14:paraId="048C7657" w14:textId="64E22273" w:rsidR="00044F8A" w:rsidRDefault="00044F8A" w:rsidP="003255AE">
      <w:pPr>
        <w:spacing w:before="7"/>
        <w:jc w:val="both"/>
        <w:rPr>
          <w:rFonts w:asciiTheme="minorHAnsi" w:eastAsia="Cambria" w:hAnsiTheme="minorHAnsi" w:cstheme="minorHAnsi"/>
          <w:b/>
          <w:bCs/>
          <w:sz w:val="24"/>
          <w:szCs w:val="24"/>
        </w:rPr>
      </w:pPr>
    </w:p>
    <w:p w14:paraId="42E62D6A" w14:textId="08EA8553" w:rsidR="003255AE" w:rsidRPr="00F96A31" w:rsidRDefault="00044F8A" w:rsidP="003255AE">
      <w:pPr>
        <w:spacing w:before="7"/>
        <w:jc w:val="both"/>
        <w:rPr>
          <w:rFonts w:asciiTheme="minorHAnsi" w:eastAsia="Cambria" w:hAnsiTheme="minorHAnsi" w:cstheme="minorHAnsi"/>
          <w:b/>
          <w:bCs/>
          <w:sz w:val="24"/>
          <w:szCs w:val="24"/>
        </w:rPr>
      </w:pPr>
      <w:r>
        <w:rPr>
          <w:rFonts w:asciiTheme="minorHAnsi" w:eastAsia="Cambria" w:hAnsiTheme="minorHAnsi" w:cstheme="minorHAnsi"/>
          <w:b/>
          <w:bCs/>
          <w:sz w:val="24"/>
          <w:szCs w:val="24"/>
        </w:rPr>
        <w:t xml:space="preserve">2.2 </w:t>
      </w:r>
      <w:r w:rsidR="003255AE" w:rsidRPr="00F96A31">
        <w:rPr>
          <w:rFonts w:asciiTheme="minorHAnsi" w:eastAsia="Cambria" w:hAnsiTheme="minorHAnsi" w:cstheme="minorHAnsi"/>
          <w:b/>
          <w:bCs/>
          <w:sz w:val="24"/>
          <w:szCs w:val="24"/>
        </w:rPr>
        <w:t>APP PERMISSIONS:</w:t>
      </w:r>
    </w:p>
    <w:p w14:paraId="239F7B49" w14:textId="20344898" w:rsidR="00826E34" w:rsidRPr="00F96A31" w:rsidRDefault="00826E34" w:rsidP="00B62F84">
      <w:pPr>
        <w:pStyle w:val="ListParagraph"/>
        <w:jc w:val="both"/>
        <w:rPr>
          <w:rFonts w:asciiTheme="minorHAnsi" w:eastAsia="Cambria" w:hAnsiTheme="minorHAnsi" w:cstheme="minorHAnsi"/>
          <w:sz w:val="24"/>
          <w:szCs w:val="24"/>
        </w:rPr>
      </w:pPr>
    </w:p>
    <w:p w14:paraId="66FA190A" w14:textId="5E9F86AD" w:rsidR="00826E34" w:rsidRPr="00F96A31" w:rsidRDefault="00826E34" w:rsidP="003255AE">
      <w:pPr>
        <w:pStyle w:val="ListParagraph"/>
        <w:numPr>
          <w:ilvl w:val="0"/>
          <w:numId w:val="16"/>
        </w:numPr>
        <w:spacing w:before="7"/>
        <w:jc w:val="both"/>
        <w:rPr>
          <w:rFonts w:asciiTheme="minorHAnsi" w:eastAsia="Cambria" w:hAnsiTheme="minorHAnsi" w:cstheme="minorHAnsi"/>
          <w:sz w:val="24"/>
          <w:szCs w:val="24"/>
        </w:rPr>
      </w:pPr>
      <w:r w:rsidRPr="00F96A31">
        <w:rPr>
          <w:rFonts w:asciiTheme="minorHAnsi" w:eastAsia="Cambria" w:hAnsiTheme="minorHAnsi" w:cstheme="minorHAnsi"/>
          <w:sz w:val="24"/>
          <w:szCs w:val="24"/>
        </w:rPr>
        <w:t>Before using the App, ensure that permissions are allowed to access photos, media and files on the device</w:t>
      </w:r>
      <w:r w:rsidR="00B62F84" w:rsidRPr="00F96A31">
        <w:rPr>
          <w:rFonts w:asciiTheme="minorHAnsi" w:eastAsia="Cambria" w:hAnsiTheme="minorHAnsi" w:cstheme="minorHAnsi"/>
          <w:sz w:val="24"/>
          <w:szCs w:val="24"/>
        </w:rPr>
        <w:t xml:space="preserve"> as well as take pictures and record video. This will prove to be useful in the event of adding photos to the inspection form/template that are taken </w:t>
      </w:r>
      <w:r w:rsidR="006413C9" w:rsidRPr="00F96A31">
        <w:rPr>
          <w:rFonts w:asciiTheme="minorHAnsi" w:eastAsia="Cambria" w:hAnsiTheme="minorHAnsi" w:cstheme="minorHAnsi"/>
          <w:sz w:val="24"/>
          <w:szCs w:val="24"/>
        </w:rPr>
        <w:t xml:space="preserve">either </w:t>
      </w:r>
      <w:r w:rsidR="00B62F84" w:rsidRPr="00F96A31">
        <w:rPr>
          <w:rFonts w:asciiTheme="minorHAnsi" w:eastAsia="Cambria" w:hAnsiTheme="minorHAnsi" w:cstheme="minorHAnsi"/>
          <w:sz w:val="24"/>
          <w:szCs w:val="24"/>
        </w:rPr>
        <w:t>directly by the camera</w:t>
      </w:r>
      <w:r w:rsidR="006413C9" w:rsidRPr="00F96A31">
        <w:rPr>
          <w:rFonts w:asciiTheme="minorHAnsi" w:eastAsia="Cambria" w:hAnsiTheme="minorHAnsi" w:cstheme="minorHAnsi"/>
          <w:sz w:val="24"/>
          <w:szCs w:val="24"/>
        </w:rPr>
        <w:t xml:space="preserve"> or the device’s camera gallery</w:t>
      </w:r>
      <w:r w:rsidR="00B62F84" w:rsidRPr="00F96A31">
        <w:rPr>
          <w:rFonts w:asciiTheme="minorHAnsi" w:eastAsia="Cambria" w:hAnsiTheme="minorHAnsi" w:cstheme="minorHAnsi"/>
          <w:sz w:val="24"/>
          <w:szCs w:val="24"/>
        </w:rPr>
        <w:t xml:space="preserve"> as well as being able to locate saved files/templates in the event of editing an existing template or sharing it with a client.</w:t>
      </w:r>
    </w:p>
    <w:p w14:paraId="782F83F2" w14:textId="4BACB946" w:rsidR="0030294B" w:rsidRPr="00F96A31" w:rsidRDefault="0030294B" w:rsidP="0030294B">
      <w:pPr>
        <w:pStyle w:val="ListParagraph"/>
        <w:rPr>
          <w:rFonts w:asciiTheme="minorHAnsi" w:eastAsia="Cambria" w:hAnsiTheme="minorHAnsi" w:cstheme="minorHAnsi"/>
          <w:sz w:val="24"/>
          <w:szCs w:val="24"/>
        </w:rPr>
      </w:pPr>
    </w:p>
    <w:p w14:paraId="7714E8AF" w14:textId="52BA000B" w:rsidR="0030294B" w:rsidRPr="00F96A31" w:rsidRDefault="00F20851" w:rsidP="0030294B">
      <w:pPr>
        <w:spacing w:before="7"/>
        <w:jc w:val="center"/>
        <w:rPr>
          <w:rFonts w:asciiTheme="minorHAnsi" w:eastAsia="Cambria" w:hAnsiTheme="minorHAnsi" w:cstheme="minorHAnsi"/>
          <w:b/>
          <w:bCs/>
          <w:sz w:val="24"/>
          <w:szCs w:val="24"/>
        </w:rPr>
      </w:pPr>
      <w:r>
        <w:rPr>
          <w:rFonts w:asciiTheme="minorHAnsi" w:eastAsia="Cambria" w:hAnsiTheme="minorHAnsi" w:cstheme="minorHAnsi"/>
          <w:noProof/>
          <w:sz w:val="24"/>
          <w:szCs w:val="24"/>
        </w:rPr>
        <w:drawing>
          <wp:anchor distT="0" distB="0" distL="114300" distR="114300" simplePos="0" relativeHeight="251660288" behindDoc="1" locked="0" layoutInCell="1" allowOverlap="1" wp14:anchorId="1FFBBC07" wp14:editId="2671F91C">
            <wp:simplePos x="0" y="0"/>
            <wp:positionH relativeFrom="column">
              <wp:posOffset>2985135</wp:posOffset>
            </wp:positionH>
            <wp:positionV relativeFrom="paragraph">
              <wp:posOffset>54644</wp:posOffset>
            </wp:positionV>
            <wp:extent cx="2031682" cy="4290060"/>
            <wp:effectExtent l="0" t="0" r="635"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923-184837_Package install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682" cy="429006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noProof/>
          <w:sz w:val="24"/>
          <w:szCs w:val="24"/>
        </w:rPr>
        <w:drawing>
          <wp:anchor distT="0" distB="0" distL="114300" distR="114300" simplePos="0" relativeHeight="251659264" behindDoc="1" locked="0" layoutInCell="1" allowOverlap="1" wp14:anchorId="736621F1" wp14:editId="046FC08E">
            <wp:simplePos x="0" y="0"/>
            <wp:positionH relativeFrom="column">
              <wp:posOffset>483235</wp:posOffset>
            </wp:positionH>
            <wp:positionV relativeFrom="paragraph">
              <wp:posOffset>52705</wp:posOffset>
            </wp:positionV>
            <wp:extent cx="2031365" cy="4290060"/>
            <wp:effectExtent l="0" t="0" r="635" b="2540"/>
            <wp:wrapTight wrapText="bothSides">
              <wp:wrapPolygon edited="0">
                <wp:start x="0" y="0"/>
                <wp:lineTo x="0" y="21549"/>
                <wp:lineTo x="21472" y="21549"/>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923-184511_Package install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1365" cy="4290060"/>
                    </a:xfrm>
                    <a:prstGeom prst="rect">
                      <a:avLst/>
                    </a:prstGeom>
                  </pic:spPr>
                </pic:pic>
              </a:graphicData>
            </a:graphic>
            <wp14:sizeRelH relativeFrom="page">
              <wp14:pctWidth>0</wp14:pctWidth>
            </wp14:sizeRelH>
            <wp14:sizeRelV relativeFrom="page">
              <wp14:pctHeight>0</wp14:pctHeight>
            </wp14:sizeRelV>
          </wp:anchor>
        </w:drawing>
      </w:r>
    </w:p>
    <w:p w14:paraId="5EA31C11" w14:textId="7B55723E" w:rsidR="00B62F84" w:rsidRDefault="00B62F84" w:rsidP="00B62F84">
      <w:pPr>
        <w:pStyle w:val="ListParagraph"/>
        <w:rPr>
          <w:rFonts w:asciiTheme="minorHAnsi" w:eastAsia="Cambria" w:hAnsiTheme="minorHAnsi" w:cstheme="minorHAnsi"/>
          <w:sz w:val="24"/>
          <w:szCs w:val="24"/>
        </w:rPr>
      </w:pPr>
    </w:p>
    <w:p w14:paraId="714EC561" w14:textId="392C0076" w:rsidR="00044F8A" w:rsidRDefault="00044F8A" w:rsidP="00B62F84">
      <w:pPr>
        <w:pStyle w:val="ListParagraph"/>
        <w:rPr>
          <w:rFonts w:asciiTheme="minorHAnsi" w:eastAsia="Cambria" w:hAnsiTheme="minorHAnsi" w:cstheme="minorHAnsi"/>
          <w:sz w:val="24"/>
          <w:szCs w:val="24"/>
        </w:rPr>
      </w:pPr>
    </w:p>
    <w:p w14:paraId="4D0F3167" w14:textId="0E54B585" w:rsidR="00044F8A" w:rsidRDefault="00044F8A" w:rsidP="00B62F84">
      <w:pPr>
        <w:pStyle w:val="ListParagraph"/>
        <w:rPr>
          <w:rFonts w:asciiTheme="minorHAnsi" w:eastAsia="Cambria" w:hAnsiTheme="minorHAnsi" w:cstheme="minorHAnsi"/>
          <w:sz w:val="24"/>
          <w:szCs w:val="24"/>
        </w:rPr>
      </w:pPr>
    </w:p>
    <w:p w14:paraId="6F2B09B0" w14:textId="48518D92" w:rsidR="00044F8A" w:rsidRDefault="00044F8A" w:rsidP="00B62F84">
      <w:pPr>
        <w:pStyle w:val="ListParagraph"/>
        <w:rPr>
          <w:rFonts w:asciiTheme="minorHAnsi" w:eastAsia="Cambria" w:hAnsiTheme="minorHAnsi" w:cstheme="minorHAnsi"/>
          <w:sz w:val="24"/>
          <w:szCs w:val="24"/>
        </w:rPr>
      </w:pPr>
    </w:p>
    <w:p w14:paraId="146E5AA8" w14:textId="00CF8662" w:rsidR="00044F8A" w:rsidRDefault="00044F8A" w:rsidP="00B62F84">
      <w:pPr>
        <w:pStyle w:val="ListParagraph"/>
        <w:rPr>
          <w:rFonts w:asciiTheme="minorHAnsi" w:eastAsia="Cambria" w:hAnsiTheme="minorHAnsi" w:cstheme="minorHAnsi"/>
          <w:sz w:val="24"/>
          <w:szCs w:val="24"/>
        </w:rPr>
      </w:pPr>
    </w:p>
    <w:p w14:paraId="3FCEFBAF" w14:textId="7A056B33" w:rsidR="00044F8A" w:rsidRDefault="00044F8A" w:rsidP="00B62F84">
      <w:pPr>
        <w:pStyle w:val="ListParagraph"/>
        <w:rPr>
          <w:rFonts w:asciiTheme="minorHAnsi" w:eastAsia="Cambria" w:hAnsiTheme="minorHAnsi" w:cstheme="minorHAnsi"/>
          <w:sz w:val="24"/>
          <w:szCs w:val="24"/>
        </w:rPr>
      </w:pPr>
    </w:p>
    <w:p w14:paraId="3CEE8D9F" w14:textId="2FEE88A9" w:rsidR="00044F8A" w:rsidRDefault="00044F8A" w:rsidP="00B62F84">
      <w:pPr>
        <w:pStyle w:val="ListParagraph"/>
        <w:rPr>
          <w:rFonts w:asciiTheme="minorHAnsi" w:eastAsia="Cambria" w:hAnsiTheme="minorHAnsi" w:cstheme="minorHAnsi"/>
          <w:sz w:val="24"/>
          <w:szCs w:val="24"/>
        </w:rPr>
      </w:pPr>
    </w:p>
    <w:p w14:paraId="4E5E9425" w14:textId="05AFCAC2" w:rsidR="00044F8A" w:rsidRDefault="00044F8A" w:rsidP="00B62F84">
      <w:pPr>
        <w:pStyle w:val="ListParagraph"/>
        <w:rPr>
          <w:rFonts w:asciiTheme="minorHAnsi" w:eastAsia="Cambria" w:hAnsiTheme="minorHAnsi" w:cstheme="minorHAnsi"/>
          <w:sz w:val="24"/>
          <w:szCs w:val="24"/>
        </w:rPr>
      </w:pPr>
    </w:p>
    <w:p w14:paraId="73D19ABF" w14:textId="0F4F4362" w:rsidR="00044F8A" w:rsidRDefault="00044F8A" w:rsidP="00B62F84">
      <w:pPr>
        <w:pStyle w:val="ListParagraph"/>
        <w:rPr>
          <w:rFonts w:asciiTheme="minorHAnsi" w:eastAsia="Cambria" w:hAnsiTheme="minorHAnsi" w:cstheme="minorHAnsi"/>
          <w:sz w:val="24"/>
          <w:szCs w:val="24"/>
        </w:rPr>
      </w:pPr>
    </w:p>
    <w:p w14:paraId="3AC70389" w14:textId="2204F8C8" w:rsidR="00044F8A" w:rsidRDefault="00044F8A" w:rsidP="00B62F84">
      <w:pPr>
        <w:pStyle w:val="ListParagraph"/>
        <w:rPr>
          <w:rFonts w:asciiTheme="minorHAnsi" w:eastAsia="Cambria" w:hAnsiTheme="minorHAnsi" w:cstheme="minorHAnsi"/>
          <w:sz w:val="24"/>
          <w:szCs w:val="24"/>
        </w:rPr>
      </w:pPr>
    </w:p>
    <w:p w14:paraId="3CF75544" w14:textId="5AE82811" w:rsidR="00044F8A" w:rsidRDefault="00044F8A" w:rsidP="00B62F84">
      <w:pPr>
        <w:pStyle w:val="ListParagraph"/>
        <w:rPr>
          <w:rFonts w:asciiTheme="minorHAnsi" w:eastAsia="Cambria" w:hAnsiTheme="minorHAnsi" w:cstheme="minorHAnsi"/>
          <w:sz w:val="24"/>
          <w:szCs w:val="24"/>
        </w:rPr>
      </w:pPr>
    </w:p>
    <w:p w14:paraId="3DF26792" w14:textId="36223FAD" w:rsidR="00044F8A" w:rsidRDefault="00044F8A" w:rsidP="00B62F84">
      <w:pPr>
        <w:pStyle w:val="ListParagraph"/>
        <w:rPr>
          <w:rFonts w:asciiTheme="minorHAnsi" w:eastAsia="Cambria" w:hAnsiTheme="minorHAnsi" w:cstheme="minorHAnsi"/>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663360" behindDoc="0" locked="0" layoutInCell="1" allowOverlap="1" wp14:anchorId="129D5032" wp14:editId="0C3B36F7">
                <wp:simplePos x="0" y="0"/>
                <wp:positionH relativeFrom="column">
                  <wp:posOffset>1898765</wp:posOffset>
                </wp:positionH>
                <wp:positionV relativeFrom="paragraph">
                  <wp:posOffset>63731</wp:posOffset>
                </wp:positionV>
                <wp:extent cx="402936" cy="266700"/>
                <wp:effectExtent l="12700" t="12700" r="16510" b="12700"/>
                <wp:wrapNone/>
                <wp:docPr id="9" name="Rectangle 9"/>
                <wp:cNvGraphicFramePr/>
                <a:graphic xmlns:a="http://schemas.openxmlformats.org/drawingml/2006/main">
                  <a:graphicData uri="http://schemas.microsoft.com/office/word/2010/wordprocessingShape">
                    <wps:wsp>
                      <wps:cNvSpPr/>
                      <wps:spPr>
                        <a:xfrm>
                          <a:off x="0" y="0"/>
                          <a:ext cx="402936"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D3E88" id="Rectangle 9" o:spid="_x0000_s1026" style="position:absolute;margin-left:149.5pt;margin-top:5pt;width:31.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" filled="f" strokecolor="red" strokeweight="2.25pt"/>
            </w:pict>
          </mc:Fallback>
        </mc:AlternateContent>
      </w:r>
      <w:r>
        <w:rPr>
          <w:rFonts w:asciiTheme="minorHAnsi" w:eastAsia="Cambria" w:hAnsiTheme="minorHAnsi" w:cstheme="minorHAnsi"/>
          <w:noProof/>
          <w:sz w:val="24"/>
          <w:szCs w:val="24"/>
        </w:rPr>
        <mc:AlternateContent>
          <mc:Choice Requires="wps">
            <w:drawing>
              <wp:anchor distT="0" distB="0" distL="114300" distR="114300" simplePos="0" relativeHeight="251661312" behindDoc="0" locked="0" layoutInCell="1" allowOverlap="1" wp14:anchorId="5E9C6CD9" wp14:editId="655B0B9E">
                <wp:simplePos x="0" y="0"/>
                <wp:positionH relativeFrom="column">
                  <wp:posOffset>4381962</wp:posOffset>
                </wp:positionH>
                <wp:positionV relativeFrom="paragraph">
                  <wp:posOffset>61364</wp:posOffset>
                </wp:positionV>
                <wp:extent cx="402936" cy="266700"/>
                <wp:effectExtent l="12700" t="12700" r="16510" b="12700"/>
                <wp:wrapNone/>
                <wp:docPr id="6" name="Rectangle 6"/>
                <wp:cNvGraphicFramePr/>
                <a:graphic xmlns:a="http://schemas.openxmlformats.org/drawingml/2006/main">
                  <a:graphicData uri="http://schemas.microsoft.com/office/word/2010/wordprocessingShape">
                    <wps:wsp>
                      <wps:cNvSpPr/>
                      <wps:spPr>
                        <a:xfrm>
                          <a:off x="0" y="0"/>
                          <a:ext cx="402936"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99DB0" id="Rectangle 6" o:spid="_x0000_s1026" style="position:absolute;margin-left:345.05pt;margin-top:4.85pt;width:31.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" filled="f" strokecolor="red" strokeweight="2.25pt"/>
            </w:pict>
          </mc:Fallback>
        </mc:AlternateContent>
      </w:r>
    </w:p>
    <w:p w14:paraId="0E421762" w14:textId="3D71143D" w:rsidR="00044F8A" w:rsidRDefault="00044F8A" w:rsidP="00B62F84">
      <w:pPr>
        <w:pStyle w:val="ListParagraph"/>
        <w:rPr>
          <w:rFonts w:asciiTheme="minorHAnsi" w:eastAsia="Cambria" w:hAnsiTheme="minorHAnsi" w:cstheme="minorHAnsi"/>
          <w:sz w:val="24"/>
          <w:szCs w:val="24"/>
        </w:rPr>
      </w:pPr>
    </w:p>
    <w:p w14:paraId="2ADE9394" w14:textId="37D04FBC" w:rsidR="00044F8A" w:rsidRDefault="00044F8A" w:rsidP="00B62F84">
      <w:pPr>
        <w:pStyle w:val="ListParagraph"/>
        <w:rPr>
          <w:rFonts w:asciiTheme="minorHAnsi" w:eastAsia="Cambria" w:hAnsiTheme="minorHAnsi" w:cstheme="minorHAnsi"/>
          <w:sz w:val="24"/>
          <w:szCs w:val="24"/>
        </w:rPr>
      </w:pPr>
    </w:p>
    <w:p w14:paraId="4D8FB743" w14:textId="1D76689F" w:rsidR="00044F8A" w:rsidRDefault="00044F8A" w:rsidP="00B62F84">
      <w:pPr>
        <w:pStyle w:val="ListParagraph"/>
        <w:rPr>
          <w:rFonts w:asciiTheme="minorHAnsi" w:eastAsia="Cambria" w:hAnsiTheme="minorHAnsi" w:cstheme="minorHAnsi"/>
          <w:sz w:val="24"/>
          <w:szCs w:val="24"/>
        </w:rPr>
      </w:pPr>
    </w:p>
    <w:p w14:paraId="62986916" w14:textId="0C045C38" w:rsidR="00044F8A" w:rsidRDefault="00044F8A" w:rsidP="00B62F84">
      <w:pPr>
        <w:pStyle w:val="ListParagraph"/>
        <w:rPr>
          <w:rFonts w:asciiTheme="minorHAnsi" w:eastAsia="Cambria" w:hAnsiTheme="minorHAnsi" w:cstheme="minorHAnsi"/>
          <w:sz w:val="24"/>
          <w:szCs w:val="24"/>
        </w:rPr>
      </w:pPr>
    </w:p>
    <w:p w14:paraId="1E52810D" w14:textId="5E2D85BF" w:rsidR="00044F8A" w:rsidRDefault="00044F8A" w:rsidP="00B62F84">
      <w:pPr>
        <w:pStyle w:val="ListParagraph"/>
        <w:rPr>
          <w:rFonts w:asciiTheme="minorHAnsi" w:eastAsia="Cambria" w:hAnsiTheme="minorHAnsi" w:cstheme="minorHAnsi"/>
          <w:sz w:val="24"/>
          <w:szCs w:val="24"/>
        </w:rPr>
      </w:pPr>
    </w:p>
    <w:p w14:paraId="1370C8CE" w14:textId="68D44732" w:rsidR="00044F8A" w:rsidRDefault="00044F8A" w:rsidP="00B62F84">
      <w:pPr>
        <w:pStyle w:val="ListParagraph"/>
        <w:rPr>
          <w:rFonts w:asciiTheme="minorHAnsi" w:eastAsia="Cambria" w:hAnsiTheme="minorHAnsi" w:cstheme="minorHAnsi"/>
          <w:sz w:val="24"/>
          <w:szCs w:val="24"/>
        </w:rPr>
      </w:pPr>
    </w:p>
    <w:p w14:paraId="32BC4A7E" w14:textId="7C828AE1" w:rsidR="00044F8A" w:rsidRDefault="00044F8A" w:rsidP="00B62F84">
      <w:pPr>
        <w:pStyle w:val="ListParagraph"/>
        <w:rPr>
          <w:rFonts w:asciiTheme="minorHAnsi" w:eastAsia="Cambria" w:hAnsiTheme="minorHAnsi" w:cstheme="minorHAnsi"/>
          <w:sz w:val="24"/>
          <w:szCs w:val="24"/>
        </w:rPr>
      </w:pPr>
    </w:p>
    <w:p w14:paraId="3716C20A" w14:textId="7F1ECD79" w:rsidR="00044F8A" w:rsidRDefault="00044F8A" w:rsidP="00B62F84">
      <w:pPr>
        <w:pStyle w:val="ListParagraph"/>
        <w:rPr>
          <w:rFonts w:asciiTheme="minorHAnsi" w:eastAsia="Cambria" w:hAnsiTheme="minorHAnsi" w:cstheme="minorHAnsi"/>
          <w:sz w:val="24"/>
          <w:szCs w:val="24"/>
        </w:rPr>
      </w:pPr>
    </w:p>
    <w:p w14:paraId="5BBDA4F9" w14:textId="156ED4C7" w:rsidR="00044F8A" w:rsidRDefault="00044F8A" w:rsidP="00B62F84">
      <w:pPr>
        <w:pStyle w:val="ListParagraph"/>
        <w:rPr>
          <w:rFonts w:asciiTheme="minorHAnsi" w:eastAsia="Cambria" w:hAnsiTheme="minorHAnsi" w:cstheme="minorHAnsi"/>
          <w:sz w:val="24"/>
          <w:szCs w:val="24"/>
        </w:rPr>
      </w:pPr>
    </w:p>
    <w:p w14:paraId="57E5947B" w14:textId="77777777" w:rsidR="00044F8A" w:rsidRDefault="00044F8A" w:rsidP="00B62F84">
      <w:pPr>
        <w:pStyle w:val="ListParagraph"/>
        <w:rPr>
          <w:rFonts w:asciiTheme="minorHAnsi" w:eastAsia="Cambria" w:hAnsiTheme="minorHAnsi" w:cstheme="minorHAnsi"/>
          <w:sz w:val="24"/>
          <w:szCs w:val="24"/>
        </w:rPr>
      </w:pPr>
    </w:p>
    <w:p w14:paraId="72BC10A2" w14:textId="56B859DA" w:rsidR="00044F8A" w:rsidRDefault="00044F8A" w:rsidP="00B62F84">
      <w:pPr>
        <w:pStyle w:val="ListParagraph"/>
        <w:rPr>
          <w:rFonts w:asciiTheme="minorHAnsi" w:eastAsia="Cambria" w:hAnsiTheme="minorHAnsi" w:cstheme="minorHAnsi"/>
          <w:sz w:val="24"/>
          <w:szCs w:val="24"/>
        </w:rPr>
      </w:pPr>
    </w:p>
    <w:p w14:paraId="795BDBE8" w14:textId="541039B5" w:rsidR="00044F8A" w:rsidRDefault="00044F8A" w:rsidP="00B62F84">
      <w:pPr>
        <w:pStyle w:val="ListParagraph"/>
        <w:rPr>
          <w:rFonts w:asciiTheme="minorHAnsi" w:eastAsia="Cambria" w:hAnsiTheme="minorHAnsi" w:cstheme="minorHAnsi"/>
          <w:sz w:val="24"/>
          <w:szCs w:val="24"/>
        </w:rPr>
      </w:pPr>
    </w:p>
    <w:p w14:paraId="0D82BA49" w14:textId="6B313AB7" w:rsidR="00044F8A" w:rsidRDefault="00044F8A" w:rsidP="00B62F84">
      <w:pPr>
        <w:pStyle w:val="ListParagraph"/>
        <w:rPr>
          <w:rFonts w:asciiTheme="minorHAnsi" w:eastAsia="Cambria" w:hAnsiTheme="minorHAnsi" w:cstheme="minorHAnsi"/>
          <w:sz w:val="24"/>
          <w:szCs w:val="24"/>
        </w:rPr>
      </w:pPr>
    </w:p>
    <w:p w14:paraId="5AA66129" w14:textId="3BEA4447" w:rsidR="00044F8A" w:rsidRDefault="00044F8A" w:rsidP="00B62F84">
      <w:pPr>
        <w:pStyle w:val="ListParagraph"/>
        <w:rPr>
          <w:rFonts w:asciiTheme="minorHAnsi" w:eastAsia="Cambria" w:hAnsiTheme="minorHAnsi" w:cstheme="minorHAnsi"/>
          <w:sz w:val="24"/>
          <w:szCs w:val="24"/>
        </w:rPr>
      </w:pPr>
    </w:p>
    <w:p w14:paraId="254A1E3A" w14:textId="77777777" w:rsidR="00044F8A" w:rsidRPr="00F96A31" w:rsidRDefault="00044F8A" w:rsidP="00B62F84">
      <w:pPr>
        <w:pStyle w:val="ListParagraph"/>
        <w:rPr>
          <w:rFonts w:asciiTheme="minorHAnsi" w:eastAsia="Cambria" w:hAnsiTheme="minorHAnsi" w:cstheme="minorHAnsi"/>
          <w:sz w:val="24"/>
          <w:szCs w:val="24"/>
        </w:rPr>
      </w:pPr>
    </w:p>
    <w:p w14:paraId="3FD161D6" w14:textId="10532153" w:rsidR="00B62F84" w:rsidRPr="00F96A31" w:rsidRDefault="00B62F84" w:rsidP="003255AE">
      <w:pPr>
        <w:pStyle w:val="ListParagraph"/>
        <w:numPr>
          <w:ilvl w:val="0"/>
          <w:numId w:val="16"/>
        </w:numPr>
        <w:spacing w:before="7"/>
        <w:jc w:val="both"/>
        <w:rPr>
          <w:rFonts w:asciiTheme="minorHAnsi" w:eastAsia="Cambria" w:hAnsiTheme="minorHAnsi" w:cstheme="minorHAnsi"/>
          <w:sz w:val="24"/>
          <w:szCs w:val="24"/>
        </w:rPr>
      </w:pPr>
      <w:r w:rsidRPr="00F96A31">
        <w:rPr>
          <w:rFonts w:asciiTheme="minorHAnsi" w:eastAsia="Cambria" w:hAnsiTheme="minorHAnsi" w:cstheme="minorHAnsi"/>
          <w:sz w:val="24"/>
          <w:szCs w:val="24"/>
        </w:rPr>
        <w:t xml:space="preserve">Once the Inspect App has been granted these permissions, tap the ‘GET STARTED!’ </w:t>
      </w:r>
      <w:r w:rsidRPr="00F96A31">
        <w:rPr>
          <w:rFonts w:asciiTheme="minorHAnsi" w:eastAsia="Cambria" w:hAnsiTheme="minorHAnsi" w:cstheme="minorHAnsi"/>
          <w:b/>
          <w:bCs/>
          <w:sz w:val="24"/>
          <w:szCs w:val="24"/>
        </w:rPr>
        <w:t>[INSERT BUTTON ICON HERE]</w:t>
      </w:r>
      <w:r w:rsidRPr="00F96A31">
        <w:rPr>
          <w:rFonts w:asciiTheme="minorHAnsi" w:eastAsia="Cambria" w:hAnsiTheme="minorHAnsi" w:cstheme="minorHAnsi"/>
          <w:sz w:val="24"/>
          <w:szCs w:val="24"/>
        </w:rPr>
        <w:t xml:space="preserve"> button to commence using the App.</w:t>
      </w:r>
    </w:p>
    <w:p w14:paraId="275BA93E" w14:textId="24909782" w:rsidR="0030294B" w:rsidRPr="00F96A31" w:rsidRDefault="0030294B" w:rsidP="0030294B">
      <w:pPr>
        <w:spacing w:before="7"/>
        <w:jc w:val="both"/>
        <w:rPr>
          <w:rFonts w:asciiTheme="minorHAnsi" w:eastAsia="Cambria" w:hAnsiTheme="minorHAnsi" w:cstheme="minorHAnsi"/>
          <w:sz w:val="24"/>
          <w:szCs w:val="24"/>
        </w:rPr>
      </w:pPr>
    </w:p>
    <w:p w14:paraId="5A1117DD" w14:textId="7F64F89D" w:rsidR="0030294B" w:rsidRPr="00F96A31" w:rsidRDefault="00044F8A" w:rsidP="0030294B">
      <w:pPr>
        <w:spacing w:before="7"/>
        <w:jc w:val="center"/>
        <w:rPr>
          <w:rFonts w:asciiTheme="minorHAnsi" w:eastAsia="Cambria" w:hAnsiTheme="minorHAnsi" w:cstheme="minorHAnsi"/>
          <w:b/>
          <w:bCs/>
          <w:sz w:val="24"/>
          <w:szCs w:val="24"/>
        </w:rPr>
      </w:pPr>
      <w:r>
        <w:rPr>
          <w:rFonts w:asciiTheme="minorHAnsi" w:eastAsia="Cambria" w:hAnsiTheme="minorHAnsi" w:cstheme="minorHAnsi"/>
          <w:noProof/>
          <w:sz w:val="24"/>
          <w:szCs w:val="24"/>
        </w:rPr>
        <w:drawing>
          <wp:anchor distT="0" distB="0" distL="114300" distR="114300" simplePos="0" relativeHeight="251664384" behindDoc="1" locked="0" layoutInCell="1" allowOverlap="1" wp14:anchorId="207E2A8F" wp14:editId="2DD2870E">
            <wp:simplePos x="0" y="0"/>
            <wp:positionH relativeFrom="column">
              <wp:posOffset>2032808</wp:posOffset>
            </wp:positionH>
            <wp:positionV relativeFrom="paragraph">
              <wp:posOffset>77527</wp:posOffset>
            </wp:positionV>
            <wp:extent cx="1901413" cy="3380089"/>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6921687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1413" cy="3380089"/>
                    </a:xfrm>
                    <a:prstGeom prst="rect">
                      <a:avLst/>
                    </a:prstGeom>
                  </pic:spPr>
                </pic:pic>
              </a:graphicData>
            </a:graphic>
            <wp14:sizeRelH relativeFrom="page">
              <wp14:pctWidth>0</wp14:pctWidth>
            </wp14:sizeRelH>
            <wp14:sizeRelV relativeFrom="page">
              <wp14:pctHeight>0</wp14:pctHeight>
            </wp14:sizeRelV>
          </wp:anchor>
        </w:drawing>
      </w:r>
    </w:p>
    <w:p w14:paraId="5DFA5AE9" w14:textId="071DE2B4" w:rsidR="00B62F84" w:rsidRPr="00F96A31" w:rsidRDefault="00B62F84" w:rsidP="00B62F84">
      <w:pPr>
        <w:pStyle w:val="ListParagraph"/>
        <w:rPr>
          <w:rFonts w:asciiTheme="minorHAnsi" w:eastAsia="Cambria" w:hAnsiTheme="minorHAnsi" w:cstheme="minorHAnsi"/>
          <w:sz w:val="24"/>
          <w:szCs w:val="24"/>
        </w:rPr>
      </w:pPr>
    </w:p>
    <w:p w14:paraId="3E9E67A1" w14:textId="14E85077" w:rsidR="00B62F84" w:rsidRPr="00F96A31" w:rsidRDefault="00B62F84" w:rsidP="00B62F84">
      <w:pPr>
        <w:spacing w:before="7"/>
        <w:jc w:val="both"/>
        <w:rPr>
          <w:rFonts w:asciiTheme="minorHAnsi" w:eastAsia="Cambria" w:hAnsiTheme="minorHAnsi" w:cstheme="minorHAnsi"/>
          <w:sz w:val="24"/>
          <w:szCs w:val="24"/>
        </w:rPr>
      </w:pPr>
    </w:p>
    <w:p w14:paraId="6C847CBA" w14:textId="42FEEA4B" w:rsidR="00B62F84" w:rsidRPr="00F96A31" w:rsidRDefault="00B62F84" w:rsidP="00B62F84">
      <w:pPr>
        <w:spacing w:before="7"/>
        <w:jc w:val="both"/>
        <w:rPr>
          <w:rFonts w:asciiTheme="minorHAnsi" w:eastAsia="Cambria" w:hAnsiTheme="minorHAnsi" w:cstheme="minorHAnsi"/>
          <w:sz w:val="24"/>
          <w:szCs w:val="24"/>
        </w:rPr>
      </w:pPr>
    </w:p>
    <w:p w14:paraId="486F0DB2" w14:textId="01CB8139" w:rsidR="00B62F84" w:rsidRPr="00F96A31" w:rsidRDefault="00B62F84" w:rsidP="00B62F84">
      <w:pPr>
        <w:spacing w:before="7"/>
        <w:jc w:val="both"/>
        <w:rPr>
          <w:rFonts w:asciiTheme="minorHAnsi" w:eastAsia="Cambria" w:hAnsiTheme="minorHAnsi" w:cstheme="minorHAnsi"/>
          <w:sz w:val="24"/>
          <w:szCs w:val="24"/>
        </w:rPr>
      </w:pPr>
    </w:p>
    <w:p w14:paraId="662F9DC4" w14:textId="065E529D" w:rsidR="00B62F84" w:rsidRPr="00F96A31" w:rsidRDefault="00B62F84" w:rsidP="00B62F84">
      <w:pPr>
        <w:spacing w:before="7"/>
        <w:jc w:val="both"/>
        <w:rPr>
          <w:rFonts w:asciiTheme="minorHAnsi" w:eastAsia="Cambria" w:hAnsiTheme="minorHAnsi" w:cstheme="minorHAnsi"/>
          <w:sz w:val="24"/>
          <w:szCs w:val="24"/>
        </w:rPr>
      </w:pPr>
    </w:p>
    <w:p w14:paraId="445FC392" w14:textId="62C93681" w:rsidR="00B62F84" w:rsidRPr="00F96A31" w:rsidRDefault="00B62F84" w:rsidP="00B62F84">
      <w:pPr>
        <w:spacing w:before="7"/>
        <w:jc w:val="both"/>
        <w:rPr>
          <w:rFonts w:asciiTheme="minorHAnsi" w:eastAsia="Cambria" w:hAnsiTheme="minorHAnsi" w:cstheme="minorHAnsi"/>
          <w:sz w:val="24"/>
          <w:szCs w:val="24"/>
        </w:rPr>
      </w:pPr>
    </w:p>
    <w:p w14:paraId="7F2A43EA" w14:textId="7457C7FB" w:rsidR="00B62F84" w:rsidRPr="00F96A31" w:rsidRDefault="00044F8A" w:rsidP="00B62F84">
      <w:pPr>
        <w:spacing w:before="7"/>
        <w:jc w:val="both"/>
        <w:rPr>
          <w:rFonts w:asciiTheme="minorHAnsi" w:eastAsia="Cambria" w:hAnsiTheme="minorHAnsi" w:cstheme="minorHAnsi"/>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666432" behindDoc="0" locked="0" layoutInCell="1" allowOverlap="1" wp14:anchorId="394B94C8" wp14:editId="27054889">
                <wp:simplePos x="0" y="0"/>
                <wp:positionH relativeFrom="column">
                  <wp:posOffset>2750222</wp:posOffset>
                </wp:positionH>
                <wp:positionV relativeFrom="paragraph">
                  <wp:posOffset>99135</wp:posOffset>
                </wp:positionV>
                <wp:extent cx="1084580" cy="323700"/>
                <wp:effectExtent l="12700" t="12700" r="7620" b="6985"/>
                <wp:wrapNone/>
                <wp:docPr id="11" name="Rectangle 11"/>
                <wp:cNvGraphicFramePr/>
                <a:graphic xmlns:a="http://schemas.openxmlformats.org/drawingml/2006/main">
                  <a:graphicData uri="http://schemas.microsoft.com/office/word/2010/wordprocessingShape">
                    <wps:wsp>
                      <wps:cNvSpPr/>
                      <wps:spPr>
                        <a:xfrm>
                          <a:off x="0" y="0"/>
                          <a:ext cx="1084580" cy="323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D7617" id="Rectangle 11" o:spid="_x0000_s1026" style="position:absolute;margin-left:216.55pt;margin-top:7.8pt;width:85.4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" filled="f" strokecolor="red" strokeweight="2.25pt"/>
            </w:pict>
          </mc:Fallback>
        </mc:AlternateContent>
      </w:r>
    </w:p>
    <w:p w14:paraId="2491A9FE" w14:textId="2426207F" w:rsidR="00B62F84" w:rsidRPr="00F96A31" w:rsidRDefault="00B62F84" w:rsidP="00B62F84">
      <w:pPr>
        <w:spacing w:before="7"/>
        <w:jc w:val="both"/>
        <w:rPr>
          <w:rFonts w:asciiTheme="minorHAnsi" w:eastAsia="Cambria" w:hAnsiTheme="minorHAnsi" w:cstheme="minorHAnsi"/>
          <w:sz w:val="24"/>
          <w:szCs w:val="24"/>
        </w:rPr>
      </w:pPr>
    </w:p>
    <w:p w14:paraId="5F979DED" w14:textId="559C9D9F" w:rsidR="00B62F84" w:rsidRPr="00F96A31" w:rsidRDefault="00B62F84" w:rsidP="00B62F84">
      <w:pPr>
        <w:spacing w:before="7"/>
        <w:jc w:val="both"/>
        <w:rPr>
          <w:rFonts w:asciiTheme="minorHAnsi" w:eastAsia="Cambria" w:hAnsiTheme="minorHAnsi" w:cstheme="minorHAnsi"/>
          <w:sz w:val="24"/>
          <w:szCs w:val="24"/>
        </w:rPr>
      </w:pPr>
    </w:p>
    <w:p w14:paraId="4A7842DF" w14:textId="0A307197" w:rsidR="00B62F84" w:rsidRPr="00F96A31" w:rsidRDefault="00B62F84" w:rsidP="00B62F84">
      <w:pPr>
        <w:spacing w:before="7"/>
        <w:jc w:val="both"/>
        <w:rPr>
          <w:rFonts w:asciiTheme="minorHAnsi" w:eastAsia="Cambria" w:hAnsiTheme="minorHAnsi" w:cstheme="minorHAnsi"/>
          <w:sz w:val="24"/>
          <w:szCs w:val="24"/>
        </w:rPr>
      </w:pPr>
    </w:p>
    <w:p w14:paraId="560C5BF5" w14:textId="03666AB3" w:rsidR="00B62F84" w:rsidRPr="00F96A31" w:rsidRDefault="00B62F84" w:rsidP="00B62F84">
      <w:pPr>
        <w:spacing w:before="7"/>
        <w:jc w:val="both"/>
        <w:rPr>
          <w:rFonts w:asciiTheme="minorHAnsi" w:eastAsia="Cambria" w:hAnsiTheme="minorHAnsi" w:cstheme="minorHAnsi"/>
          <w:sz w:val="24"/>
          <w:szCs w:val="24"/>
        </w:rPr>
      </w:pPr>
    </w:p>
    <w:p w14:paraId="6A741586" w14:textId="50B31EE5" w:rsidR="00B62F84" w:rsidRPr="00F96A31" w:rsidRDefault="00B62F84" w:rsidP="00B62F84">
      <w:pPr>
        <w:spacing w:before="7"/>
        <w:jc w:val="both"/>
        <w:rPr>
          <w:rFonts w:asciiTheme="minorHAnsi" w:eastAsia="Cambria" w:hAnsiTheme="minorHAnsi" w:cstheme="minorHAnsi"/>
          <w:sz w:val="24"/>
          <w:szCs w:val="24"/>
        </w:rPr>
      </w:pPr>
    </w:p>
    <w:p w14:paraId="4E3E8569" w14:textId="3475B681" w:rsidR="00B62F84" w:rsidRPr="00F96A31" w:rsidRDefault="00B62F84" w:rsidP="00B62F84">
      <w:pPr>
        <w:spacing w:before="7"/>
        <w:jc w:val="both"/>
        <w:rPr>
          <w:rFonts w:asciiTheme="minorHAnsi" w:eastAsia="Cambria" w:hAnsiTheme="minorHAnsi" w:cstheme="minorHAnsi"/>
          <w:sz w:val="24"/>
          <w:szCs w:val="24"/>
        </w:rPr>
      </w:pPr>
    </w:p>
    <w:p w14:paraId="034DED7F" w14:textId="70058D4C" w:rsidR="00B62F84" w:rsidRPr="00F96A31" w:rsidRDefault="00B62F84" w:rsidP="00B62F84">
      <w:pPr>
        <w:spacing w:before="7"/>
        <w:jc w:val="both"/>
        <w:rPr>
          <w:rFonts w:asciiTheme="minorHAnsi" w:eastAsia="Cambria" w:hAnsiTheme="minorHAnsi" w:cstheme="minorHAnsi"/>
          <w:sz w:val="24"/>
          <w:szCs w:val="24"/>
        </w:rPr>
      </w:pPr>
    </w:p>
    <w:p w14:paraId="1D30ECC0" w14:textId="441605E6" w:rsidR="00B62F84" w:rsidRPr="00F96A31" w:rsidRDefault="00B62F84" w:rsidP="00B62F84">
      <w:pPr>
        <w:spacing w:before="7"/>
        <w:jc w:val="both"/>
        <w:rPr>
          <w:rFonts w:asciiTheme="minorHAnsi" w:eastAsia="Cambria" w:hAnsiTheme="minorHAnsi" w:cstheme="minorHAnsi"/>
          <w:sz w:val="24"/>
          <w:szCs w:val="24"/>
        </w:rPr>
      </w:pPr>
    </w:p>
    <w:p w14:paraId="3E3AA9D2" w14:textId="1F7D2076" w:rsidR="00B62F84" w:rsidRPr="00F96A31" w:rsidRDefault="00B62F84" w:rsidP="00B62F84">
      <w:pPr>
        <w:spacing w:before="7"/>
        <w:jc w:val="both"/>
        <w:rPr>
          <w:rFonts w:asciiTheme="minorHAnsi" w:eastAsia="Cambria" w:hAnsiTheme="minorHAnsi" w:cstheme="minorHAnsi"/>
          <w:sz w:val="24"/>
          <w:szCs w:val="24"/>
        </w:rPr>
      </w:pPr>
    </w:p>
    <w:p w14:paraId="5064BC13" w14:textId="0AFF4E21" w:rsidR="00B62F84" w:rsidRPr="00F96A31" w:rsidRDefault="00B62F84" w:rsidP="00B62F84">
      <w:pPr>
        <w:spacing w:before="7"/>
        <w:jc w:val="both"/>
        <w:rPr>
          <w:rFonts w:asciiTheme="minorHAnsi" w:eastAsia="Cambria" w:hAnsiTheme="minorHAnsi" w:cstheme="minorHAnsi"/>
          <w:sz w:val="24"/>
          <w:szCs w:val="24"/>
        </w:rPr>
      </w:pPr>
    </w:p>
    <w:p w14:paraId="05469B0C" w14:textId="52778EC3" w:rsidR="00B62F84" w:rsidRPr="00F96A31" w:rsidRDefault="00B62F84" w:rsidP="00B62F84">
      <w:pPr>
        <w:spacing w:before="7"/>
        <w:jc w:val="both"/>
        <w:rPr>
          <w:rFonts w:asciiTheme="minorHAnsi" w:eastAsia="Cambria" w:hAnsiTheme="minorHAnsi" w:cstheme="minorHAnsi"/>
          <w:sz w:val="24"/>
          <w:szCs w:val="24"/>
        </w:rPr>
      </w:pPr>
    </w:p>
    <w:p w14:paraId="3B86805D" w14:textId="4A2F8E5C" w:rsidR="0030294B" w:rsidRPr="00F96A31" w:rsidRDefault="0030294B" w:rsidP="00B62F84">
      <w:pPr>
        <w:spacing w:before="7"/>
        <w:jc w:val="both"/>
        <w:rPr>
          <w:rFonts w:asciiTheme="minorHAnsi" w:eastAsia="Cambria" w:hAnsiTheme="minorHAnsi" w:cstheme="minorHAnsi"/>
          <w:sz w:val="24"/>
          <w:szCs w:val="24"/>
        </w:rPr>
      </w:pPr>
    </w:p>
    <w:p w14:paraId="3630A272" w14:textId="07B0A65C" w:rsidR="007F504B" w:rsidRDefault="007F504B" w:rsidP="00B62F84">
      <w:pPr>
        <w:spacing w:before="7"/>
        <w:rPr>
          <w:rFonts w:asciiTheme="minorHAnsi" w:eastAsia="Cambria" w:hAnsiTheme="minorHAnsi" w:cstheme="minorHAnsi"/>
          <w:b/>
          <w:color w:val="424242"/>
          <w:sz w:val="56"/>
          <w:szCs w:val="56"/>
        </w:rPr>
      </w:pPr>
    </w:p>
    <w:p w14:paraId="1EEACD86" w14:textId="1D63F063" w:rsidR="00044F8A" w:rsidRDefault="00044F8A" w:rsidP="00B62F84">
      <w:pPr>
        <w:spacing w:before="7"/>
        <w:rPr>
          <w:rFonts w:asciiTheme="minorHAnsi" w:eastAsia="Cambria" w:hAnsiTheme="minorHAnsi" w:cstheme="minorHAnsi"/>
          <w:b/>
          <w:color w:val="424242"/>
          <w:sz w:val="56"/>
          <w:szCs w:val="56"/>
        </w:rPr>
      </w:pPr>
    </w:p>
    <w:p w14:paraId="1E09D9AA" w14:textId="7AEFFE1C" w:rsidR="00044F8A" w:rsidRDefault="00044F8A" w:rsidP="00B62F84">
      <w:pPr>
        <w:spacing w:before="7"/>
        <w:rPr>
          <w:rFonts w:asciiTheme="minorHAnsi" w:eastAsia="Cambria" w:hAnsiTheme="minorHAnsi" w:cstheme="minorHAnsi"/>
          <w:b/>
          <w:color w:val="424242"/>
          <w:sz w:val="56"/>
          <w:szCs w:val="56"/>
        </w:rPr>
      </w:pPr>
    </w:p>
    <w:p w14:paraId="63F47094" w14:textId="338FDA13" w:rsidR="00044F8A" w:rsidRDefault="00044F8A" w:rsidP="00B62F84">
      <w:pPr>
        <w:spacing w:before="7"/>
        <w:rPr>
          <w:rFonts w:asciiTheme="minorHAnsi" w:eastAsia="Cambria" w:hAnsiTheme="minorHAnsi" w:cstheme="minorHAnsi"/>
          <w:b/>
          <w:color w:val="424242"/>
          <w:sz w:val="56"/>
          <w:szCs w:val="56"/>
        </w:rPr>
      </w:pPr>
    </w:p>
    <w:p w14:paraId="30ADCB7E" w14:textId="16646A48" w:rsidR="00044F8A" w:rsidRDefault="00044F8A" w:rsidP="00B62F84">
      <w:pPr>
        <w:spacing w:before="7"/>
        <w:rPr>
          <w:rFonts w:asciiTheme="minorHAnsi" w:eastAsia="Cambria" w:hAnsiTheme="minorHAnsi" w:cstheme="minorHAnsi"/>
          <w:b/>
          <w:color w:val="424242"/>
          <w:sz w:val="56"/>
          <w:szCs w:val="56"/>
        </w:rPr>
      </w:pPr>
    </w:p>
    <w:p w14:paraId="254E06E7" w14:textId="3D6B8EFB" w:rsidR="00044F8A" w:rsidRDefault="00044F8A" w:rsidP="00B62F84">
      <w:pPr>
        <w:spacing w:before="7"/>
        <w:rPr>
          <w:rFonts w:asciiTheme="minorHAnsi" w:eastAsia="Cambria" w:hAnsiTheme="minorHAnsi" w:cstheme="minorHAnsi"/>
          <w:b/>
          <w:color w:val="424242"/>
          <w:sz w:val="56"/>
          <w:szCs w:val="56"/>
        </w:rPr>
      </w:pPr>
    </w:p>
    <w:p w14:paraId="6258FC76" w14:textId="0ADA2D70" w:rsidR="00044F8A" w:rsidRDefault="00044F8A" w:rsidP="00B62F84">
      <w:pPr>
        <w:spacing w:before="7"/>
        <w:rPr>
          <w:rFonts w:asciiTheme="minorHAnsi" w:eastAsia="Cambria" w:hAnsiTheme="minorHAnsi" w:cstheme="minorHAnsi"/>
          <w:b/>
          <w:color w:val="424242"/>
          <w:sz w:val="56"/>
          <w:szCs w:val="56"/>
        </w:rPr>
      </w:pPr>
    </w:p>
    <w:p w14:paraId="6F0DCABF" w14:textId="7F27EFE7" w:rsidR="00044F8A" w:rsidRDefault="00044F8A" w:rsidP="00B62F84">
      <w:pPr>
        <w:spacing w:before="7"/>
        <w:rPr>
          <w:rFonts w:asciiTheme="minorHAnsi" w:eastAsia="Cambria" w:hAnsiTheme="minorHAnsi" w:cstheme="minorHAnsi"/>
          <w:b/>
          <w:color w:val="424242"/>
          <w:sz w:val="56"/>
          <w:szCs w:val="56"/>
        </w:rPr>
      </w:pPr>
    </w:p>
    <w:p w14:paraId="3A2B6E20" w14:textId="2F2C892F" w:rsidR="00044F8A" w:rsidRDefault="00044F8A" w:rsidP="00B62F84">
      <w:pPr>
        <w:spacing w:before="7"/>
        <w:rPr>
          <w:rFonts w:asciiTheme="minorHAnsi" w:eastAsia="Cambria" w:hAnsiTheme="minorHAnsi" w:cstheme="minorHAnsi"/>
          <w:b/>
          <w:color w:val="424242"/>
          <w:sz w:val="56"/>
          <w:szCs w:val="56"/>
        </w:rPr>
      </w:pPr>
    </w:p>
    <w:p w14:paraId="5A979575" w14:textId="044D8AFD" w:rsidR="00044F8A" w:rsidRDefault="00044F8A" w:rsidP="00B62F84">
      <w:pPr>
        <w:spacing w:before="7"/>
        <w:rPr>
          <w:rFonts w:asciiTheme="minorHAnsi" w:eastAsia="Cambria" w:hAnsiTheme="minorHAnsi" w:cstheme="minorHAnsi"/>
          <w:b/>
          <w:color w:val="424242"/>
          <w:sz w:val="56"/>
          <w:szCs w:val="56"/>
        </w:rPr>
      </w:pPr>
    </w:p>
    <w:p w14:paraId="2DD9CB73" w14:textId="77777777" w:rsidR="00044F8A" w:rsidRPr="00F96A31" w:rsidRDefault="00044F8A" w:rsidP="00B62F84">
      <w:pPr>
        <w:spacing w:before="7"/>
        <w:rPr>
          <w:rFonts w:asciiTheme="minorHAnsi" w:eastAsia="Cambria" w:hAnsiTheme="minorHAnsi" w:cstheme="minorHAnsi"/>
          <w:b/>
          <w:color w:val="424242"/>
          <w:sz w:val="56"/>
          <w:szCs w:val="56"/>
        </w:rPr>
      </w:pPr>
    </w:p>
    <w:p w14:paraId="00A56E51" w14:textId="575E43ED" w:rsidR="00B62F84" w:rsidRPr="00F96A31" w:rsidRDefault="0030294B" w:rsidP="00B62F84">
      <w:pPr>
        <w:spacing w:before="7"/>
        <w:rPr>
          <w:rFonts w:asciiTheme="minorHAnsi" w:eastAsia="Cambria" w:hAnsiTheme="minorHAnsi" w:cstheme="minorHAnsi"/>
          <w:b/>
          <w:color w:val="424242"/>
          <w:sz w:val="56"/>
          <w:szCs w:val="56"/>
          <w:u w:val="single"/>
        </w:rPr>
      </w:pPr>
      <w:r w:rsidRPr="00F96A31">
        <w:rPr>
          <w:rFonts w:asciiTheme="minorHAnsi" w:eastAsia="Cambria" w:hAnsiTheme="minorHAnsi" w:cstheme="minorHAnsi"/>
          <w:b/>
          <w:color w:val="424242"/>
          <w:sz w:val="56"/>
          <w:szCs w:val="56"/>
          <w:u w:val="single"/>
        </w:rPr>
        <w:t xml:space="preserve">SECTION TWO: </w:t>
      </w:r>
      <w:r w:rsidR="00B62F84" w:rsidRPr="00F96A31">
        <w:rPr>
          <w:rFonts w:asciiTheme="minorHAnsi" w:eastAsia="Cambria" w:hAnsiTheme="minorHAnsi" w:cstheme="minorHAnsi"/>
          <w:b/>
          <w:color w:val="424242"/>
          <w:sz w:val="56"/>
          <w:szCs w:val="56"/>
          <w:u w:val="single"/>
        </w:rPr>
        <w:t>MAIN MENU</w:t>
      </w:r>
    </w:p>
    <w:p w14:paraId="2F1C8CB8" w14:textId="5DF29170" w:rsidR="00C238C4" w:rsidRPr="00F96A31" w:rsidRDefault="00C238C4" w:rsidP="00B62F84">
      <w:pPr>
        <w:spacing w:before="7"/>
        <w:rPr>
          <w:rFonts w:asciiTheme="minorHAnsi" w:eastAsia="Cambria" w:hAnsiTheme="minorHAnsi" w:cstheme="minorHAnsi"/>
          <w:b/>
          <w:color w:val="424242"/>
          <w:sz w:val="32"/>
          <w:szCs w:val="32"/>
        </w:rPr>
      </w:pPr>
    </w:p>
    <w:p w14:paraId="7A573045" w14:textId="62591DA0" w:rsidR="00C238C4" w:rsidRPr="00F96A31" w:rsidRDefault="00C238C4" w:rsidP="00B62F84">
      <w:pPr>
        <w:spacing w:before="7"/>
        <w:rPr>
          <w:rFonts w:asciiTheme="minorHAnsi" w:eastAsia="Cambria" w:hAnsiTheme="minorHAnsi" w:cstheme="minorHAnsi"/>
          <w:b/>
          <w:color w:val="424242"/>
          <w:sz w:val="32"/>
          <w:szCs w:val="32"/>
        </w:rPr>
      </w:pPr>
      <w:r w:rsidRPr="00F96A31">
        <w:rPr>
          <w:rFonts w:asciiTheme="minorHAnsi" w:eastAsia="Cambria" w:hAnsiTheme="minorHAnsi" w:cstheme="minorHAnsi"/>
          <w:b/>
          <w:color w:val="424242"/>
          <w:sz w:val="32"/>
          <w:szCs w:val="32"/>
        </w:rPr>
        <w:t>OVERVIEW OF MAIN MENU BUTTONS/FEATURES</w:t>
      </w:r>
    </w:p>
    <w:p w14:paraId="6E3998D7" w14:textId="7C20E320" w:rsidR="00B62F84" w:rsidRPr="00F96A31" w:rsidRDefault="00B62F84" w:rsidP="00B62F84">
      <w:pPr>
        <w:spacing w:before="7"/>
        <w:rPr>
          <w:rFonts w:asciiTheme="minorHAnsi" w:eastAsia="Cambria" w:hAnsiTheme="minorHAnsi" w:cstheme="minorHAnsi"/>
          <w:b/>
          <w:color w:val="424242"/>
          <w:sz w:val="24"/>
          <w:szCs w:val="24"/>
        </w:rPr>
      </w:pPr>
    </w:p>
    <w:p w14:paraId="254CC63B" w14:textId="0644D33D" w:rsidR="00B62F84" w:rsidRPr="00F96A31" w:rsidRDefault="00B62F84" w:rsidP="00790DA9">
      <w:pPr>
        <w:spacing w:before="7"/>
        <w:jc w:val="both"/>
        <w:rPr>
          <w:rFonts w:asciiTheme="minorHAnsi" w:eastAsia="Cambria" w:hAnsiTheme="minorHAnsi" w:cstheme="minorHAnsi"/>
          <w:bCs/>
          <w:color w:val="424242"/>
          <w:sz w:val="24"/>
          <w:szCs w:val="24"/>
        </w:rPr>
      </w:pPr>
      <w:r w:rsidRPr="00F96A31">
        <w:rPr>
          <w:rFonts w:asciiTheme="minorHAnsi" w:eastAsia="Cambria" w:hAnsiTheme="minorHAnsi" w:cstheme="minorHAnsi"/>
          <w:bCs/>
          <w:color w:val="424242"/>
          <w:sz w:val="24"/>
          <w:szCs w:val="24"/>
        </w:rPr>
        <w:t>Located on the main menu are the options:</w:t>
      </w:r>
    </w:p>
    <w:p w14:paraId="0E7A9400" w14:textId="1753A73E" w:rsidR="00B62F84" w:rsidRPr="00F96A31" w:rsidRDefault="00B62F84" w:rsidP="00790DA9">
      <w:pPr>
        <w:spacing w:before="7"/>
        <w:jc w:val="both"/>
        <w:rPr>
          <w:rFonts w:asciiTheme="minorHAnsi" w:eastAsia="Cambria" w:hAnsiTheme="minorHAnsi" w:cstheme="minorHAnsi"/>
          <w:bCs/>
          <w:color w:val="424242"/>
          <w:sz w:val="24"/>
          <w:szCs w:val="24"/>
        </w:rPr>
      </w:pPr>
    </w:p>
    <w:p w14:paraId="1BE81558" w14:textId="36A16C0C" w:rsidR="00170C82" w:rsidRDefault="00044F8A" w:rsidP="00790DA9">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667456" behindDoc="1" locked="0" layoutInCell="1" allowOverlap="1" wp14:anchorId="71495DD5" wp14:editId="32342214">
            <wp:simplePos x="0" y="0"/>
            <wp:positionH relativeFrom="column">
              <wp:posOffset>1841500</wp:posOffset>
            </wp:positionH>
            <wp:positionV relativeFrom="paragraph">
              <wp:posOffset>30941</wp:posOffset>
            </wp:positionV>
            <wp:extent cx="2219865" cy="3946194"/>
            <wp:effectExtent l="0" t="0" r="3175" b="381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6921687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9865" cy="3946194"/>
                    </a:xfrm>
                    <a:prstGeom prst="rect">
                      <a:avLst/>
                    </a:prstGeom>
                  </pic:spPr>
                </pic:pic>
              </a:graphicData>
            </a:graphic>
            <wp14:sizeRelH relativeFrom="page">
              <wp14:pctWidth>0</wp14:pctWidth>
            </wp14:sizeRelH>
            <wp14:sizeRelV relativeFrom="page">
              <wp14:pctHeight>0</wp14:pctHeight>
            </wp14:sizeRelV>
          </wp:anchor>
        </w:drawing>
      </w:r>
    </w:p>
    <w:p w14:paraId="674A7CFE" w14:textId="64E12457" w:rsidR="00044F8A" w:rsidRDefault="00044F8A" w:rsidP="00790DA9">
      <w:pPr>
        <w:spacing w:before="7"/>
        <w:jc w:val="both"/>
        <w:rPr>
          <w:rFonts w:asciiTheme="minorHAnsi" w:eastAsia="Cambria" w:hAnsiTheme="minorHAnsi" w:cstheme="minorHAnsi"/>
          <w:b/>
          <w:color w:val="424242"/>
          <w:sz w:val="24"/>
          <w:szCs w:val="24"/>
        </w:rPr>
      </w:pPr>
    </w:p>
    <w:p w14:paraId="1A04E0B5" w14:textId="7B1DFC4A" w:rsidR="00044F8A" w:rsidRDefault="00044F8A" w:rsidP="00790DA9">
      <w:pPr>
        <w:spacing w:before="7"/>
        <w:jc w:val="both"/>
        <w:rPr>
          <w:rFonts w:asciiTheme="minorHAnsi" w:eastAsia="Cambria" w:hAnsiTheme="minorHAnsi" w:cstheme="minorHAnsi"/>
          <w:b/>
          <w:color w:val="424242"/>
          <w:sz w:val="24"/>
          <w:szCs w:val="24"/>
        </w:rPr>
      </w:pPr>
    </w:p>
    <w:p w14:paraId="0A58017F" w14:textId="660B1B7C" w:rsidR="00044F8A" w:rsidRDefault="00044F8A" w:rsidP="00790DA9">
      <w:pPr>
        <w:spacing w:before="7"/>
        <w:jc w:val="both"/>
        <w:rPr>
          <w:rFonts w:asciiTheme="minorHAnsi" w:eastAsia="Cambria" w:hAnsiTheme="minorHAnsi" w:cstheme="minorHAnsi"/>
          <w:b/>
          <w:color w:val="424242"/>
          <w:sz w:val="24"/>
          <w:szCs w:val="24"/>
        </w:rPr>
      </w:pPr>
    </w:p>
    <w:p w14:paraId="0165BAAB" w14:textId="13CEC888" w:rsidR="00044F8A" w:rsidRDefault="00044F8A" w:rsidP="00790DA9">
      <w:pPr>
        <w:spacing w:before="7"/>
        <w:jc w:val="both"/>
        <w:rPr>
          <w:rFonts w:asciiTheme="minorHAnsi" w:eastAsia="Cambria" w:hAnsiTheme="minorHAnsi" w:cstheme="minorHAnsi"/>
          <w:b/>
          <w:color w:val="424242"/>
          <w:sz w:val="24"/>
          <w:szCs w:val="24"/>
        </w:rPr>
      </w:pPr>
    </w:p>
    <w:p w14:paraId="23141EED" w14:textId="6337EDD5" w:rsidR="00044F8A" w:rsidRDefault="00044F8A" w:rsidP="00790DA9">
      <w:pPr>
        <w:spacing w:before="7"/>
        <w:jc w:val="both"/>
        <w:rPr>
          <w:rFonts w:asciiTheme="minorHAnsi" w:eastAsia="Cambria" w:hAnsiTheme="minorHAnsi" w:cstheme="minorHAnsi"/>
          <w:b/>
          <w:color w:val="424242"/>
          <w:sz w:val="24"/>
          <w:szCs w:val="24"/>
        </w:rPr>
      </w:pPr>
    </w:p>
    <w:p w14:paraId="6FE406F8" w14:textId="10CE4F8E" w:rsidR="00044F8A" w:rsidRDefault="00044F8A" w:rsidP="00790DA9">
      <w:pPr>
        <w:spacing w:before="7"/>
        <w:jc w:val="both"/>
        <w:rPr>
          <w:rFonts w:asciiTheme="minorHAnsi" w:eastAsia="Cambria" w:hAnsiTheme="minorHAnsi" w:cstheme="minorHAnsi"/>
          <w:b/>
          <w:color w:val="424242"/>
          <w:sz w:val="24"/>
          <w:szCs w:val="24"/>
        </w:rPr>
      </w:pPr>
    </w:p>
    <w:p w14:paraId="1A6BD44A" w14:textId="7EB1607B" w:rsidR="00044F8A" w:rsidRDefault="00044F8A" w:rsidP="00790DA9">
      <w:pPr>
        <w:spacing w:before="7"/>
        <w:jc w:val="both"/>
        <w:rPr>
          <w:rFonts w:asciiTheme="minorHAnsi" w:eastAsia="Cambria" w:hAnsiTheme="minorHAnsi" w:cstheme="minorHAnsi"/>
          <w:b/>
          <w:color w:val="424242"/>
          <w:sz w:val="24"/>
          <w:szCs w:val="24"/>
        </w:rPr>
      </w:pPr>
    </w:p>
    <w:p w14:paraId="411A34FC" w14:textId="36929850" w:rsidR="00044F8A" w:rsidRDefault="00044F8A" w:rsidP="00790DA9">
      <w:pPr>
        <w:spacing w:before="7"/>
        <w:jc w:val="both"/>
        <w:rPr>
          <w:rFonts w:asciiTheme="minorHAnsi" w:eastAsia="Cambria" w:hAnsiTheme="minorHAnsi" w:cstheme="minorHAnsi"/>
          <w:b/>
          <w:color w:val="424242"/>
          <w:sz w:val="24"/>
          <w:szCs w:val="24"/>
        </w:rPr>
      </w:pPr>
    </w:p>
    <w:p w14:paraId="355BC983" w14:textId="1D4E7A70" w:rsidR="00044F8A" w:rsidRDefault="00044F8A" w:rsidP="00790DA9">
      <w:pPr>
        <w:spacing w:before="7"/>
        <w:jc w:val="both"/>
        <w:rPr>
          <w:rFonts w:asciiTheme="minorHAnsi" w:eastAsia="Cambria" w:hAnsiTheme="minorHAnsi" w:cstheme="minorHAnsi"/>
          <w:b/>
          <w:color w:val="424242"/>
          <w:sz w:val="24"/>
          <w:szCs w:val="24"/>
        </w:rPr>
      </w:pPr>
    </w:p>
    <w:p w14:paraId="66BBD7FA" w14:textId="4F5981FD" w:rsidR="00044F8A" w:rsidRDefault="00044F8A" w:rsidP="00790DA9">
      <w:pPr>
        <w:spacing w:before="7"/>
        <w:jc w:val="both"/>
        <w:rPr>
          <w:rFonts w:asciiTheme="minorHAnsi" w:eastAsia="Cambria" w:hAnsiTheme="minorHAnsi" w:cstheme="minorHAnsi"/>
          <w:b/>
          <w:color w:val="424242"/>
          <w:sz w:val="24"/>
          <w:szCs w:val="24"/>
        </w:rPr>
      </w:pPr>
    </w:p>
    <w:p w14:paraId="37DC9D87" w14:textId="6DC8446A" w:rsidR="00044F8A" w:rsidRDefault="00044F8A" w:rsidP="00790DA9">
      <w:pPr>
        <w:spacing w:before="7"/>
        <w:jc w:val="both"/>
        <w:rPr>
          <w:rFonts w:asciiTheme="minorHAnsi" w:eastAsia="Cambria" w:hAnsiTheme="minorHAnsi" w:cstheme="minorHAnsi"/>
          <w:b/>
          <w:color w:val="424242"/>
          <w:sz w:val="24"/>
          <w:szCs w:val="24"/>
        </w:rPr>
      </w:pPr>
    </w:p>
    <w:p w14:paraId="3E28BA53" w14:textId="3B80E6A2" w:rsidR="00044F8A" w:rsidRDefault="00044F8A" w:rsidP="00790DA9">
      <w:pPr>
        <w:spacing w:before="7"/>
        <w:jc w:val="both"/>
        <w:rPr>
          <w:rFonts w:asciiTheme="minorHAnsi" w:eastAsia="Cambria" w:hAnsiTheme="minorHAnsi" w:cstheme="minorHAnsi"/>
          <w:b/>
          <w:color w:val="424242"/>
          <w:sz w:val="24"/>
          <w:szCs w:val="24"/>
        </w:rPr>
      </w:pPr>
    </w:p>
    <w:p w14:paraId="5B1C9E94" w14:textId="73FC89C6" w:rsidR="00044F8A" w:rsidRDefault="00044F8A" w:rsidP="00790DA9">
      <w:pPr>
        <w:spacing w:before="7"/>
        <w:jc w:val="both"/>
        <w:rPr>
          <w:rFonts w:asciiTheme="minorHAnsi" w:eastAsia="Cambria" w:hAnsiTheme="minorHAnsi" w:cstheme="minorHAnsi"/>
          <w:b/>
          <w:color w:val="424242"/>
          <w:sz w:val="24"/>
          <w:szCs w:val="24"/>
        </w:rPr>
      </w:pPr>
    </w:p>
    <w:p w14:paraId="3A3E745B" w14:textId="4CDEEDD7" w:rsidR="00044F8A" w:rsidRDefault="00044F8A" w:rsidP="00790DA9">
      <w:pPr>
        <w:spacing w:before="7"/>
        <w:jc w:val="both"/>
        <w:rPr>
          <w:rFonts w:asciiTheme="minorHAnsi" w:eastAsia="Cambria" w:hAnsiTheme="minorHAnsi" w:cstheme="minorHAnsi"/>
          <w:b/>
          <w:color w:val="424242"/>
          <w:sz w:val="24"/>
          <w:szCs w:val="24"/>
        </w:rPr>
      </w:pPr>
    </w:p>
    <w:p w14:paraId="4299039C" w14:textId="032C4DC5" w:rsidR="00044F8A" w:rsidRDefault="00044F8A" w:rsidP="00790DA9">
      <w:pPr>
        <w:spacing w:before="7"/>
        <w:jc w:val="both"/>
        <w:rPr>
          <w:rFonts w:asciiTheme="minorHAnsi" w:eastAsia="Cambria" w:hAnsiTheme="minorHAnsi" w:cstheme="minorHAnsi"/>
          <w:b/>
          <w:color w:val="424242"/>
          <w:sz w:val="24"/>
          <w:szCs w:val="24"/>
        </w:rPr>
      </w:pPr>
    </w:p>
    <w:p w14:paraId="55B026BA" w14:textId="61CA9532" w:rsidR="00044F8A" w:rsidRDefault="00044F8A" w:rsidP="00790DA9">
      <w:pPr>
        <w:spacing w:before="7"/>
        <w:jc w:val="both"/>
        <w:rPr>
          <w:rFonts w:asciiTheme="minorHAnsi" w:eastAsia="Cambria" w:hAnsiTheme="minorHAnsi" w:cstheme="minorHAnsi"/>
          <w:b/>
          <w:color w:val="424242"/>
          <w:sz w:val="24"/>
          <w:szCs w:val="24"/>
        </w:rPr>
      </w:pPr>
    </w:p>
    <w:p w14:paraId="33CA9806" w14:textId="7E36F77E" w:rsidR="00044F8A" w:rsidRDefault="00044F8A" w:rsidP="00790DA9">
      <w:pPr>
        <w:spacing w:before="7"/>
        <w:jc w:val="both"/>
        <w:rPr>
          <w:rFonts w:asciiTheme="minorHAnsi" w:eastAsia="Cambria" w:hAnsiTheme="minorHAnsi" w:cstheme="minorHAnsi"/>
          <w:b/>
          <w:color w:val="424242"/>
          <w:sz w:val="24"/>
          <w:szCs w:val="24"/>
        </w:rPr>
      </w:pPr>
    </w:p>
    <w:p w14:paraId="1DC18A65" w14:textId="24E714A4" w:rsidR="00044F8A" w:rsidRDefault="00044F8A" w:rsidP="00790DA9">
      <w:pPr>
        <w:spacing w:before="7"/>
        <w:jc w:val="both"/>
        <w:rPr>
          <w:rFonts w:asciiTheme="minorHAnsi" w:eastAsia="Cambria" w:hAnsiTheme="minorHAnsi" w:cstheme="minorHAnsi"/>
          <w:b/>
          <w:color w:val="424242"/>
          <w:sz w:val="24"/>
          <w:szCs w:val="24"/>
        </w:rPr>
      </w:pPr>
    </w:p>
    <w:p w14:paraId="500FAA26" w14:textId="03FF5417" w:rsidR="00044F8A" w:rsidRDefault="00044F8A" w:rsidP="00790DA9">
      <w:pPr>
        <w:spacing w:before="7"/>
        <w:jc w:val="both"/>
        <w:rPr>
          <w:rFonts w:asciiTheme="minorHAnsi" w:eastAsia="Cambria" w:hAnsiTheme="minorHAnsi" w:cstheme="minorHAnsi"/>
          <w:b/>
          <w:color w:val="424242"/>
          <w:sz w:val="24"/>
          <w:szCs w:val="24"/>
        </w:rPr>
      </w:pPr>
    </w:p>
    <w:p w14:paraId="7549B97D" w14:textId="285DE706" w:rsidR="00044F8A" w:rsidRDefault="00044F8A" w:rsidP="00790DA9">
      <w:pPr>
        <w:spacing w:before="7"/>
        <w:jc w:val="both"/>
        <w:rPr>
          <w:rFonts w:asciiTheme="minorHAnsi" w:eastAsia="Cambria" w:hAnsiTheme="minorHAnsi" w:cstheme="minorHAnsi"/>
          <w:b/>
          <w:color w:val="424242"/>
          <w:sz w:val="24"/>
          <w:szCs w:val="24"/>
        </w:rPr>
      </w:pPr>
    </w:p>
    <w:p w14:paraId="35749956" w14:textId="0FA09E69" w:rsidR="00044F8A" w:rsidRDefault="00044F8A" w:rsidP="00790DA9">
      <w:pPr>
        <w:spacing w:before="7"/>
        <w:jc w:val="both"/>
        <w:rPr>
          <w:rFonts w:asciiTheme="minorHAnsi" w:eastAsia="Cambria" w:hAnsiTheme="minorHAnsi" w:cstheme="minorHAnsi"/>
          <w:b/>
          <w:color w:val="424242"/>
          <w:sz w:val="24"/>
          <w:szCs w:val="24"/>
        </w:rPr>
      </w:pPr>
    </w:p>
    <w:p w14:paraId="7982E69A" w14:textId="7F67780C" w:rsidR="00044F8A" w:rsidRPr="00F96A31" w:rsidRDefault="00044F8A" w:rsidP="00790DA9">
      <w:pPr>
        <w:spacing w:before="7"/>
        <w:jc w:val="both"/>
        <w:rPr>
          <w:rFonts w:asciiTheme="minorHAnsi" w:eastAsia="Cambria" w:hAnsiTheme="minorHAnsi" w:cstheme="minorHAnsi"/>
          <w:b/>
          <w:color w:val="424242"/>
          <w:sz w:val="24"/>
          <w:szCs w:val="24"/>
        </w:rPr>
      </w:pPr>
    </w:p>
    <w:p w14:paraId="3573342E" w14:textId="1213051D" w:rsidR="0030294B" w:rsidRPr="00F96A31" w:rsidRDefault="0030294B" w:rsidP="0030294B">
      <w:pPr>
        <w:pStyle w:val="ListParagraph"/>
        <w:numPr>
          <w:ilvl w:val="1"/>
          <w:numId w:val="14"/>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
          <w:color w:val="424242"/>
          <w:sz w:val="24"/>
          <w:szCs w:val="24"/>
        </w:rPr>
        <w:t xml:space="preserve"> - </w:t>
      </w:r>
      <w:r w:rsidR="00B62F84" w:rsidRPr="00F96A31">
        <w:rPr>
          <w:rFonts w:asciiTheme="minorHAnsi" w:eastAsia="Cambria" w:hAnsiTheme="minorHAnsi" w:cstheme="minorHAnsi"/>
          <w:b/>
          <w:color w:val="424242"/>
          <w:sz w:val="24"/>
          <w:szCs w:val="24"/>
        </w:rPr>
        <w:t xml:space="preserve">START INSPECTION: </w:t>
      </w:r>
    </w:p>
    <w:p w14:paraId="2B501462" w14:textId="16E357A8" w:rsidR="0030294B" w:rsidRPr="00F96A31" w:rsidRDefault="00C96B07" w:rsidP="0030294B">
      <w:pPr>
        <w:pStyle w:val="ListParagraph"/>
        <w:spacing w:before="7"/>
        <w:ind w:left="360"/>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668480" behindDoc="1" locked="0" layoutInCell="1" allowOverlap="1" wp14:anchorId="1C519688" wp14:editId="03047153">
            <wp:simplePos x="0" y="0"/>
            <wp:positionH relativeFrom="column">
              <wp:posOffset>865393</wp:posOffset>
            </wp:positionH>
            <wp:positionV relativeFrom="paragraph">
              <wp:posOffset>115570</wp:posOffset>
            </wp:positionV>
            <wp:extent cx="1193800" cy="2165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23 at 6.55.3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3800" cy="216535"/>
                    </a:xfrm>
                    <a:prstGeom prst="rect">
                      <a:avLst/>
                    </a:prstGeom>
                  </pic:spPr>
                </pic:pic>
              </a:graphicData>
            </a:graphic>
            <wp14:sizeRelH relativeFrom="page">
              <wp14:pctWidth>0</wp14:pctWidth>
            </wp14:sizeRelH>
            <wp14:sizeRelV relativeFrom="page">
              <wp14:pctHeight>0</wp14:pctHeight>
            </wp14:sizeRelV>
          </wp:anchor>
        </w:drawing>
      </w:r>
    </w:p>
    <w:p w14:paraId="2FF840A7" w14:textId="028838BF" w:rsidR="0030294B" w:rsidRPr="00044F8A" w:rsidRDefault="00B62F84" w:rsidP="00790DA9">
      <w:p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Tapping</w:t>
      </w:r>
      <w:r w:rsidR="00C96B07">
        <w:rPr>
          <w:rFonts w:asciiTheme="minorHAnsi" w:eastAsia="Cambria" w:hAnsiTheme="minorHAnsi" w:cstheme="minorHAnsi"/>
          <w:bCs/>
          <w:color w:val="424242"/>
          <w:sz w:val="24"/>
          <w:szCs w:val="24"/>
        </w:rPr>
        <w:t xml:space="preserve"> the </w:t>
      </w:r>
      <w:r w:rsidR="00C96B07" w:rsidRPr="00F96A31">
        <w:rPr>
          <w:rFonts w:asciiTheme="minorHAnsi" w:eastAsia="Cambria" w:hAnsiTheme="minorHAnsi" w:cstheme="minorHAnsi"/>
          <w:bCs/>
          <w:color w:val="424242"/>
          <w:sz w:val="24"/>
          <w:szCs w:val="24"/>
        </w:rPr>
        <w:t>button</w:t>
      </w:r>
      <w:r w:rsidR="00C96B07">
        <w:rPr>
          <w:rFonts w:asciiTheme="minorHAnsi" w:eastAsia="Cambria" w:hAnsiTheme="minorHAnsi" w:cstheme="minorHAnsi"/>
          <w:bCs/>
          <w:color w:val="424242"/>
          <w:sz w:val="24"/>
          <w:szCs w:val="24"/>
        </w:rPr>
        <w:t xml:space="preserve"> </w:t>
      </w:r>
      <w:r w:rsidRPr="00F96A31">
        <w:rPr>
          <w:rFonts w:asciiTheme="minorHAnsi" w:eastAsia="Cambria" w:hAnsiTheme="minorHAnsi" w:cstheme="minorHAnsi"/>
          <w:bCs/>
          <w:color w:val="424242"/>
          <w:sz w:val="24"/>
          <w:szCs w:val="24"/>
        </w:rPr>
        <w:t>will allow the user to select an existing template that has been created and saved and fill it out during on on-site inspection. These additions to the inspection form can be saved and returned to later, previewed, or shared/sent to the client.</w:t>
      </w:r>
    </w:p>
    <w:p w14:paraId="4601A1EB" w14:textId="6F884E32" w:rsidR="00170C82" w:rsidRPr="00F96A31" w:rsidRDefault="00170C82" w:rsidP="00790DA9">
      <w:pPr>
        <w:spacing w:before="7"/>
        <w:jc w:val="both"/>
        <w:rPr>
          <w:rFonts w:asciiTheme="minorHAnsi" w:eastAsia="Cambria" w:hAnsiTheme="minorHAnsi" w:cstheme="minorHAnsi"/>
          <w:b/>
          <w:color w:val="424242"/>
          <w:sz w:val="24"/>
          <w:szCs w:val="24"/>
        </w:rPr>
      </w:pPr>
    </w:p>
    <w:p w14:paraId="7186D6C4" w14:textId="58DC2B15" w:rsidR="0030294B" w:rsidRPr="00F96A31" w:rsidRDefault="0030294B" w:rsidP="0030294B">
      <w:pPr>
        <w:pStyle w:val="ListParagraph"/>
        <w:numPr>
          <w:ilvl w:val="1"/>
          <w:numId w:val="14"/>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
          <w:color w:val="424242"/>
          <w:sz w:val="24"/>
          <w:szCs w:val="24"/>
        </w:rPr>
        <w:t xml:space="preserve"> - </w:t>
      </w:r>
      <w:r w:rsidR="00B62F84" w:rsidRPr="00F96A31">
        <w:rPr>
          <w:rFonts w:asciiTheme="minorHAnsi" w:eastAsia="Cambria" w:hAnsiTheme="minorHAnsi" w:cstheme="minorHAnsi"/>
          <w:b/>
          <w:color w:val="424242"/>
          <w:sz w:val="24"/>
          <w:szCs w:val="24"/>
        </w:rPr>
        <w:t>EDIT TEMPLATE:</w:t>
      </w:r>
      <w:r w:rsidR="00B62F84" w:rsidRPr="00F96A31">
        <w:rPr>
          <w:rFonts w:asciiTheme="minorHAnsi" w:eastAsia="Cambria" w:hAnsiTheme="minorHAnsi" w:cstheme="minorHAnsi"/>
          <w:bCs/>
          <w:color w:val="424242"/>
          <w:sz w:val="24"/>
          <w:szCs w:val="24"/>
        </w:rPr>
        <w:t xml:space="preserve"> </w:t>
      </w:r>
    </w:p>
    <w:p w14:paraId="149A1670" w14:textId="59150D92" w:rsidR="0030294B" w:rsidRPr="00F96A31" w:rsidRDefault="00C96B07" w:rsidP="0030294B">
      <w:pPr>
        <w:pStyle w:val="ListParagraph"/>
        <w:spacing w:before="7"/>
        <w:ind w:left="360"/>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669504" behindDoc="0" locked="0" layoutInCell="1" allowOverlap="1" wp14:anchorId="11D3964F" wp14:editId="48376003">
            <wp:simplePos x="0" y="0"/>
            <wp:positionH relativeFrom="column">
              <wp:posOffset>874395</wp:posOffset>
            </wp:positionH>
            <wp:positionV relativeFrom="paragraph">
              <wp:posOffset>148366</wp:posOffset>
            </wp:positionV>
            <wp:extent cx="1184910" cy="216535"/>
            <wp:effectExtent l="0" t="0" r="0"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23 at 6.55.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4910" cy="216535"/>
                    </a:xfrm>
                    <a:prstGeom prst="rect">
                      <a:avLst/>
                    </a:prstGeom>
                  </pic:spPr>
                </pic:pic>
              </a:graphicData>
            </a:graphic>
            <wp14:sizeRelH relativeFrom="page">
              <wp14:pctWidth>0</wp14:pctWidth>
            </wp14:sizeRelH>
            <wp14:sizeRelV relativeFrom="page">
              <wp14:pctHeight>0</wp14:pctHeight>
            </wp14:sizeRelV>
          </wp:anchor>
        </w:drawing>
      </w:r>
    </w:p>
    <w:p w14:paraId="7AC42F26" w14:textId="0BD11005" w:rsidR="0030294B" w:rsidRDefault="00B62F84" w:rsidP="00044F8A">
      <w:pPr>
        <w:spacing w:before="7"/>
        <w:jc w:val="both"/>
        <w:rPr>
          <w:rFonts w:asciiTheme="minorHAnsi" w:eastAsia="Cambria" w:hAnsiTheme="minorHAnsi" w:cstheme="minorHAnsi"/>
          <w:bCs/>
          <w:color w:val="424242"/>
          <w:sz w:val="24"/>
          <w:szCs w:val="24"/>
        </w:rPr>
      </w:pPr>
      <w:r w:rsidRPr="00F96A31">
        <w:rPr>
          <w:rFonts w:asciiTheme="minorHAnsi" w:eastAsia="Cambria" w:hAnsiTheme="minorHAnsi" w:cstheme="minorHAnsi"/>
          <w:bCs/>
          <w:color w:val="424242"/>
          <w:sz w:val="24"/>
          <w:szCs w:val="24"/>
        </w:rPr>
        <w:t xml:space="preserve">Tapping </w:t>
      </w:r>
      <w:r w:rsidR="00C96B07">
        <w:rPr>
          <w:rFonts w:asciiTheme="minorHAnsi" w:eastAsia="Cambria" w:hAnsiTheme="minorHAnsi" w:cstheme="minorHAnsi"/>
          <w:bCs/>
          <w:color w:val="424242"/>
          <w:sz w:val="24"/>
          <w:szCs w:val="24"/>
        </w:rPr>
        <w:t xml:space="preserve">the </w:t>
      </w:r>
      <w:r w:rsidRPr="00F96A31">
        <w:rPr>
          <w:rFonts w:asciiTheme="minorHAnsi" w:eastAsia="Cambria" w:hAnsiTheme="minorHAnsi" w:cstheme="minorHAnsi"/>
          <w:bCs/>
          <w:color w:val="424242"/>
          <w:sz w:val="24"/>
          <w:szCs w:val="24"/>
        </w:rPr>
        <w:t>button will allow the user to select an existing template that has been created and saved and make changes to it as per the needs of the inspection. These changes can be saved and returned to later.</w:t>
      </w:r>
    </w:p>
    <w:p w14:paraId="743C65B2" w14:textId="4C1646B7" w:rsidR="00044F8A" w:rsidRDefault="00044F8A" w:rsidP="00044F8A">
      <w:pPr>
        <w:spacing w:before="7"/>
        <w:jc w:val="both"/>
        <w:rPr>
          <w:rFonts w:asciiTheme="minorHAnsi" w:eastAsia="Cambria" w:hAnsiTheme="minorHAnsi" w:cstheme="minorHAnsi"/>
          <w:bCs/>
          <w:color w:val="424242"/>
          <w:sz w:val="24"/>
          <w:szCs w:val="24"/>
        </w:rPr>
      </w:pPr>
    </w:p>
    <w:p w14:paraId="0DA3A76F" w14:textId="4E4C9347" w:rsidR="00044F8A" w:rsidRDefault="00044F8A" w:rsidP="00044F8A">
      <w:pPr>
        <w:spacing w:before="7"/>
        <w:jc w:val="both"/>
        <w:rPr>
          <w:rFonts w:asciiTheme="minorHAnsi" w:eastAsia="Cambria" w:hAnsiTheme="minorHAnsi" w:cstheme="minorHAnsi"/>
          <w:bCs/>
          <w:color w:val="424242"/>
          <w:sz w:val="24"/>
          <w:szCs w:val="24"/>
        </w:rPr>
      </w:pPr>
    </w:p>
    <w:p w14:paraId="735C860F" w14:textId="3F8FEE54" w:rsidR="00044F8A" w:rsidRDefault="00044F8A" w:rsidP="00044F8A">
      <w:pPr>
        <w:spacing w:before="7"/>
        <w:jc w:val="both"/>
        <w:rPr>
          <w:rFonts w:asciiTheme="minorHAnsi" w:eastAsia="Cambria" w:hAnsiTheme="minorHAnsi" w:cstheme="minorHAnsi"/>
          <w:bCs/>
          <w:color w:val="424242"/>
          <w:sz w:val="24"/>
          <w:szCs w:val="24"/>
        </w:rPr>
      </w:pPr>
    </w:p>
    <w:p w14:paraId="0FB6D02E" w14:textId="483CD544" w:rsidR="00044F8A" w:rsidRDefault="00044F8A" w:rsidP="00044F8A">
      <w:pPr>
        <w:spacing w:before="7"/>
        <w:jc w:val="both"/>
        <w:rPr>
          <w:rFonts w:asciiTheme="minorHAnsi" w:eastAsia="Cambria" w:hAnsiTheme="minorHAnsi" w:cstheme="minorHAnsi"/>
          <w:bCs/>
          <w:color w:val="424242"/>
          <w:sz w:val="24"/>
          <w:szCs w:val="24"/>
        </w:rPr>
      </w:pPr>
    </w:p>
    <w:p w14:paraId="57FB29B0" w14:textId="597B176F" w:rsidR="00044F8A" w:rsidRDefault="00044F8A" w:rsidP="00044F8A">
      <w:pPr>
        <w:spacing w:before="7"/>
        <w:jc w:val="both"/>
        <w:rPr>
          <w:rFonts w:asciiTheme="minorHAnsi" w:eastAsia="Cambria" w:hAnsiTheme="minorHAnsi" w:cstheme="minorHAnsi"/>
          <w:bCs/>
          <w:color w:val="424242"/>
          <w:sz w:val="24"/>
          <w:szCs w:val="24"/>
        </w:rPr>
      </w:pPr>
    </w:p>
    <w:p w14:paraId="623ED6A3" w14:textId="4551AEAD" w:rsidR="00044F8A" w:rsidRDefault="00044F8A" w:rsidP="00044F8A">
      <w:pPr>
        <w:spacing w:before="7"/>
        <w:jc w:val="both"/>
        <w:rPr>
          <w:rFonts w:asciiTheme="minorHAnsi" w:eastAsia="Cambria" w:hAnsiTheme="minorHAnsi" w:cstheme="minorHAnsi"/>
          <w:bCs/>
          <w:color w:val="424242"/>
          <w:sz w:val="24"/>
          <w:szCs w:val="24"/>
        </w:rPr>
      </w:pPr>
    </w:p>
    <w:p w14:paraId="346E999E" w14:textId="77777777" w:rsidR="00044F8A" w:rsidRPr="00F96A31" w:rsidRDefault="00044F8A" w:rsidP="00044F8A">
      <w:pPr>
        <w:spacing w:before="7"/>
        <w:jc w:val="both"/>
        <w:rPr>
          <w:rFonts w:asciiTheme="minorHAnsi" w:eastAsia="Cambria" w:hAnsiTheme="minorHAnsi" w:cstheme="minorHAnsi"/>
          <w:b/>
          <w:color w:val="424242"/>
          <w:sz w:val="24"/>
          <w:szCs w:val="24"/>
        </w:rPr>
      </w:pPr>
    </w:p>
    <w:p w14:paraId="03364D18" w14:textId="635117FB" w:rsidR="0030294B" w:rsidRPr="00F96A31" w:rsidRDefault="0030294B" w:rsidP="00790DA9">
      <w:pPr>
        <w:pStyle w:val="ListParagraph"/>
        <w:jc w:val="both"/>
        <w:rPr>
          <w:rFonts w:asciiTheme="minorHAnsi" w:eastAsia="Cambria" w:hAnsiTheme="minorHAnsi" w:cstheme="minorHAnsi"/>
          <w:b/>
          <w:color w:val="424242"/>
          <w:sz w:val="24"/>
          <w:szCs w:val="24"/>
        </w:rPr>
      </w:pPr>
    </w:p>
    <w:p w14:paraId="43BA0F3E" w14:textId="710416E4" w:rsidR="0030294B" w:rsidRPr="00F96A31" w:rsidRDefault="0030294B" w:rsidP="0030294B">
      <w:pPr>
        <w:pStyle w:val="ListParagraph"/>
        <w:numPr>
          <w:ilvl w:val="1"/>
          <w:numId w:val="14"/>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
          <w:color w:val="424242"/>
          <w:sz w:val="24"/>
          <w:szCs w:val="24"/>
        </w:rPr>
        <w:t xml:space="preserve">- </w:t>
      </w:r>
      <w:r w:rsidR="00B62F84" w:rsidRPr="00F96A31">
        <w:rPr>
          <w:rFonts w:asciiTheme="minorHAnsi" w:eastAsia="Cambria" w:hAnsiTheme="minorHAnsi" w:cstheme="minorHAnsi"/>
          <w:b/>
          <w:color w:val="424242"/>
          <w:sz w:val="24"/>
          <w:szCs w:val="24"/>
        </w:rPr>
        <w:t>SHARE FILE:</w:t>
      </w:r>
      <w:r w:rsidR="00B62F84" w:rsidRPr="00F96A31">
        <w:rPr>
          <w:rFonts w:asciiTheme="minorHAnsi" w:eastAsia="Cambria" w:hAnsiTheme="minorHAnsi" w:cstheme="minorHAnsi"/>
          <w:bCs/>
          <w:color w:val="424242"/>
          <w:sz w:val="24"/>
          <w:szCs w:val="24"/>
        </w:rPr>
        <w:t xml:space="preserve"> </w:t>
      </w:r>
    </w:p>
    <w:p w14:paraId="2D78F9CB" w14:textId="265CC1CD" w:rsidR="0030294B" w:rsidRPr="00F96A31" w:rsidRDefault="00C96B07" w:rsidP="0030294B">
      <w:pPr>
        <w:pStyle w:val="ListParagraph"/>
        <w:spacing w:before="7"/>
        <w:ind w:left="360"/>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670528" behindDoc="0" locked="0" layoutInCell="1" allowOverlap="1" wp14:anchorId="37BD2619" wp14:editId="0B143D8A">
            <wp:simplePos x="0" y="0"/>
            <wp:positionH relativeFrom="column">
              <wp:posOffset>865318</wp:posOffset>
            </wp:positionH>
            <wp:positionV relativeFrom="paragraph">
              <wp:posOffset>121285</wp:posOffset>
            </wp:positionV>
            <wp:extent cx="1337945" cy="248285"/>
            <wp:effectExtent l="0" t="0" r="0" b="5715"/>
            <wp:wrapSquare wrapText="bothSides"/>
            <wp:docPr id="16" name="Picture 16" descr="A picture containing h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3 at 6.55.50 pm.png"/>
                    <pic:cNvPicPr/>
                  </pic:nvPicPr>
                  <pic:blipFill>
                    <a:blip r:embed="rId15">
                      <a:extLst>
                        <a:ext uri="{28A0092B-C50C-407E-A947-70E740481C1C}">
                          <a14:useLocalDpi xmlns:a14="http://schemas.microsoft.com/office/drawing/2010/main" val="0"/>
                        </a:ext>
                      </a:extLst>
                    </a:blip>
                    <a:stretch>
                      <a:fillRect/>
                    </a:stretch>
                  </pic:blipFill>
                  <pic:spPr>
                    <a:xfrm>
                      <a:off x="0" y="0"/>
                      <a:ext cx="1337945" cy="248285"/>
                    </a:xfrm>
                    <a:prstGeom prst="rect">
                      <a:avLst/>
                    </a:prstGeom>
                  </pic:spPr>
                </pic:pic>
              </a:graphicData>
            </a:graphic>
            <wp14:sizeRelH relativeFrom="page">
              <wp14:pctWidth>0</wp14:pctWidth>
            </wp14:sizeRelH>
            <wp14:sizeRelV relativeFrom="page">
              <wp14:pctHeight>0</wp14:pctHeight>
            </wp14:sizeRelV>
          </wp:anchor>
        </w:drawing>
      </w:r>
    </w:p>
    <w:p w14:paraId="3CB6AAD2" w14:textId="791E6EF9" w:rsidR="00F96A31" w:rsidRDefault="00B62F84" w:rsidP="00044F8A">
      <w:p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Tapping the button will allow the user to select an existing template that has been created and saved, preview it in the form of a PDF file and share and/or send it to the client accordingly.</w:t>
      </w:r>
    </w:p>
    <w:p w14:paraId="681D4C00" w14:textId="032CB589" w:rsidR="00F96A31" w:rsidRPr="00F96A31" w:rsidRDefault="00F96A31" w:rsidP="0030294B">
      <w:pPr>
        <w:jc w:val="both"/>
        <w:rPr>
          <w:rFonts w:asciiTheme="minorHAnsi" w:eastAsia="Cambria" w:hAnsiTheme="minorHAnsi" w:cstheme="minorHAnsi"/>
          <w:b/>
          <w:color w:val="424242"/>
          <w:sz w:val="24"/>
          <w:szCs w:val="24"/>
        </w:rPr>
      </w:pPr>
    </w:p>
    <w:p w14:paraId="30836D2B" w14:textId="19BF3CAC" w:rsidR="0030294B" w:rsidRPr="00F96A31" w:rsidRDefault="0030294B" w:rsidP="0030294B">
      <w:pPr>
        <w:pStyle w:val="ListParagraph"/>
        <w:numPr>
          <w:ilvl w:val="1"/>
          <w:numId w:val="14"/>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
          <w:color w:val="424242"/>
          <w:sz w:val="24"/>
          <w:szCs w:val="24"/>
        </w:rPr>
        <w:t xml:space="preserve">- </w:t>
      </w:r>
      <w:r w:rsidR="00B62F84" w:rsidRPr="00F96A31">
        <w:rPr>
          <w:rFonts w:asciiTheme="minorHAnsi" w:eastAsia="Cambria" w:hAnsiTheme="minorHAnsi" w:cstheme="minorHAnsi"/>
          <w:b/>
          <w:color w:val="424242"/>
          <w:sz w:val="24"/>
          <w:szCs w:val="24"/>
        </w:rPr>
        <w:t>CREATE NEW TEMPLATE:</w:t>
      </w:r>
      <w:r w:rsidR="00B62F84" w:rsidRPr="00F96A31">
        <w:rPr>
          <w:rFonts w:asciiTheme="minorHAnsi" w:eastAsia="Cambria" w:hAnsiTheme="minorHAnsi" w:cstheme="minorHAnsi"/>
          <w:bCs/>
          <w:color w:val="424242"/>
          <w:sz w:val="24"/>
          <w:szCs w:val="24"/>
        </w:rPr>
        <w:t xml:space="preserve"> </w:t>
      </w:r>
    </w:p>
    <w:p w14:paraId="185BFEC6" w14:textId="4F838FC4" w:rsidR="0030294B" w:rsidRPr="00F96A31" w:rsidRDefault="00C96B07" w:rsidP="0030294B">
      <w:pPr>
        <w:pStyle w:val="ListParagraph"/>
        <w:spacing w:before="7"/>
        <w:ind w:left="360"/>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671552" behindDoc="0" locked="0" layoutInCell="1" allowOverlap="1" wp14:anchorId="50195D74" wp14:editId="7D1A8AC5">
            <wp:simplePos x="0" y="0"/>
            <wp:positionH relativeFrom="column">
              <wp:posOffset>865505</wp:posOffset>
            </wp:positionH>
            <wp:positionV relativeFrom="paragraph">
              <wp:posOffset>88265</wp:posOffset>
            </wp:positionV>
            <wp:extent cx="1247775" cy="264795"/>
            <wp:effectExtent l="0" t="0" r="0" b="1905"/>
            <wp:wrapSquare wrapText="bothSides"/>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23 at 6.55.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7775" cy="264795"/>
                    </a:xfrm>
                    <a:prstGeom prst="rect">
                      <a:avLst/>
                    </a:prstGeom>
                  </pic:spPr>
                </pic:pic>
              </a:graphicData>
            </a:graphic>
            <wp14:sizeRelH relativeFrom="page">
              <wp14:pctWidth>0</wp14:pctWidth>
            </wp14:sizeRelH>
            <wp14:sizeRelV relativeFrom="page">
              <wp14:pctHeight>0</wp14:pctHeight>
            </wp14:sizeRelV>
          </wp:anchor>
        </w:drawing>
      </w:r>
    </w:p>
    <w:p w14:paraId="193629E8" w14:textId="54B69A0B" w:rsidR="00C238C4" w:rsidRPr="00F96A31" w:rsidRDefault="00B62F84" w:rsidP="00044F8A">
      <w:p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 xml:space="preserve">Tapping the button will allow the user to create </w:t>
      </w:r>
      <w:r w:rsidR="0013619B" w:rsidRPr="00F96A31">
        <w:rPr>
          <w:rFonts w:asciiTheme="minorHAnsi" w:eastAsia="Cambria" w:hAnsiTheme="minorHAnsi" w:cstheme="minorHAnsi"/>
          <w:bCs/>
          <w:color w:val="424242"/>
          <w:sz w:val="24"/>
          <w:szCs w:val="24"/>
        </w:rPr>
        <w:t>their own inspection form with their own customizable headings, questions, placeholders for photos to be attached as well as number of desired pages. This template can be saved and returned to later – either in the process of editing it further through the EDIT TEMPLATE feature or filling it out during the inspection phase through the START INSPECTION feature.</w:t>
      </w:r>
    </w:p>
    <w:p w14:paraId="52B46E9D" w14:textId="6F045DFD" w:rsidR="00C238C4" w:rsidRPr="00F96A31" w:rsidRDefault="00C238C4" w:rsidP="00790DA9">
      <w:pPr>
        <w:spacing w:before="7"/>
        <w:jc w:val="both"/>
        <w:rPr>
          <w:rFonts w:asciiTheme="minorHAnsi" w:eastAsia="Cambria" w:hAnsiTheme="minorHAnsi" w:cstheme="minorHAnsi"/>
          <w:b/>
          <w:color w:val="424242"/>
          <w:sz w:val="24"/>
          <w:szCs w:val="24"/>
        </w:rPr>
      </w:pPr>
    </w:p>
    <w:p w14:paraId="102FBFC0" w14:textId="1057C1FB" w:rsidR="003255AE" w:rsidRPr="00F96A31" w:rsidRDefault="003255AE" w:rsidP="003255AE">
      <w:pPr>
        <w:pStyle w:val="ListParagraph"/>
        <w:numPr>
          <w:ilvl w:val="1"/>
          <w:numId w:val="14"/>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
          <w:color w:val="424242"/>
          <w:sz w:val="24"/>
          <w:szCs w:val="24"/>
        </w:rPr>
        <w:t xml:space="preserve">- </w:t>
      </w:r>
      <w:r w:rsidR="00C238C4" w:rsidRPr="00F96A31">
        <w:rPr>
          <w:rFonts w:asciiTheme="minorHAnsi" w:eastAsia="Cambria" w:hAnsiTheme="minorHAnsi" w:cstheme="minorHAnsi"/>
          <w:b/>
          <w:color w:val="424242"/>
          <w:sz w:val="24"/>
          <w:szCs w:val="24"/>
        </w:rPr>
        <w:t xml:space="preserve">BACK: </w:t>
      </w:r>
    </w:p>
    <w:p w14:paraId="52EF18B6" w14:textId="11B965CC" w:rsidR="003255AE" w:rsidRPr="00F96A31" w:rsidRDefault="00C96B07" w:rsidP="003255A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672576" behindDoc="0" locked="0" layoutInCell="1" allowOverlap="1" wp14:anchorId="23B6FAF1" wp14:editId="20AEA7C9">
            <wp:simplePos x="0" y="0"/>
            <wp:positionH relativeFrom="column">
              <wp:posOffset>391795</wp:posOffset>
            </wp:positionH>
            <wp:positionV relativeFrom="paragraph">
              <wp:posOffset>98089</wp:posOffset>
            </wp:positionV>
            <wp:extent cx="601980" cy="2482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3 at 6.56.03 pm.png"/>
                    <pic:cNvPicPr/>
                  </pic:nvPicPr>
                  <pic:blipFill>
                    <a:blip r:embed="rId17">
                      <a:extLst>
                        <a:ext uri="{28A0092B-C50C-407E-A947-70E740481C1C}">
                          <a14:useLocalDpi xmlns:a14="http://schemas.microsoft.com/office/drawing/2010/main" val="0"/>
                        </a:ext>
                      </a:extLst>
                    </a:blip>
                    <a:stretch>
                      <a:fillRect/>
                    </a:stretch>
                  </pic:blipFill>
                  <pic:spPr>
                    <a:xfrm>
                      <a:off x="0" y="0"/>
                      <a:ext cx="601980" cy="248285"/>
                    </a:xfrm>
                    <a:prstGeom prst="rect">
                      <a:avLst/>
                    </a:prstGeom>
                  </pic:spPr>
                </pic:pic>
              </a:graphicData>
            </a:graphic>
            <wp14:sizeRelH relativeFrom="page">
              <wp14:pctWidth>0</wp14:pctWidth>
            </wp14:sizeRelH>
            <wp14:sizeRelV relativeFrom="page">
              <wp14:pctHeight>0</wp14:pctHeight>
            </wp14:sizeRelV>
          </wp:anchor>
        </w:drawing>
      </w:r>
    </w:p>
    <w:p w14:paraId="1596B4C4" w14:textId="5DADC252" w:rsidR="00C238C4" w:rsidRPr="00F96A31" w:rsidRDefault="00C238C4" w:rsidP="003255AE">
      <w:p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The button will take you back to the previous introductory screen to ‘GET STARTED!’</w:t>
      </w:r>
    </w:p>
    <w:p w14:paraId="6B32033C" w14:textId="7EFE18DE" w:rsidR="00C238C4" w:rsidRPr="00F96A31" w:rsidRDefault="00C238C4" w:rsidP="00C238C4">
      <w:pPr>
        <w:spacing w:before="7"/>
        <w:rPr>
          <w:rFonts w:asciiTheme="minorHAnsi" w:eastAsia="Cambria" w:hAnsiTheme="minorHAnsi" w:cstheme="minorHAnsi"/>
          <w:b/>
          <w:color w:val="424242"/>
          <w:sz w:val="24"/>
          <w:szCs w:val="24"/>
        </w:rPr>
      </w:pPr>
    </w:p>
    <w:p w14:paraId="700B6E7A" w14:textId="0BC194FE" w:rsidR="0030294B" w:rsidRPr="00F96A31" w:rsidRDefault="0030294B" w:rsidP="00C238C4">
      <w:pPr>
        <w:spacing w:before="7"/>
        <w:rPr>
          <w:rFonts w:asciiTheme="minorHAnsi" w:eastAsia="Cambria" w:hAnsiTheme="minorHAnsi" w:cstheme="minorHAnsi"/>
          <w:b/>
          <w:color w:val="424242"/>
          <w:sz w:val="24"/>
          <w:szCs w:val="24"/>
        </w:rPr>
      </w:pPr>
    </w:p>
    <w:p w14:paraId="3C08FDBE" w14:textId="3FFB38A4" w:rsidR="00C238C4" w:rsidRPr="00F96A31" w:rsidRDefault="00C238C4" w:rsidP="00C238C4">
      <w:pPr>
        <w:spacing w:before="7"/>
        <w:rPr>
          <w:rFonts w:asciiTheme="minorHAnsi" w:eastAsia="Cambria" w:hAnsiTheme="minorHAnsi" w:cstheme="minorHAnsi"/>
          <w:b/>
          <w:color w:val="424242"/>
          <w:sz w:val="24"/>
          <w:szCs w:val="24"/>
        </w:rPr>
      </w:pPr>
    </w:p>
    <w:p w14:paraId="23B8C485" w14:textId="0257ED19" w:rsidR="00C238C4" w:rsidRPr="00F96A31" w:rsidRDefault="00C238C4" w:rsidP="00C238C4">
      <w:pPr>
        <w:spacing w:before="7"/>
        <w:rPr>
          <w:rFonts w:asciiTheme="minorHAnsi" w:eastAsia="Cambria" w:hAnsiTheme="minorHAnsi" w:cstheme="minorHAnsi"/>
          <w:b/>
          <w:color w:val="424242"/>
          <w:sz w:val="24"/>
          <w:szCs w:val="24"/>
        </w:rPr>
      </w:pPr>
    </w:p>
    <w:p w14:paraId="022F9634" w14:textId="76A1EC42" w:rsidR="00C238C4" w:rsidRPr="00F96A31" w:rsidRDefault="00C238C4" w:rsidP="00C238C4">
      <w:pPr>
        <w:spacing w:before="7"/>
        <w:rPr>
          <w:rFonts w:asciiTheme="minorHAnsi" w:eastAsia="Cambria" w:hAnsiTheme="minorHAnsi" w:cstheme="minorHAnsi"/>
          <w:b/>
          <w:color w:val="424242"/>
          <w:sz w:val="24"/>
          <w:szCs w:val="24"/>
        </w:rPr>
      </w:pPr>
    </w:p>
    <w:p w14:paraId="3CF186A0" w14:textId="18C674A1" w:rsidR="00C238C4" w:rsidRPr="00F96A31" w:rsidRDefault="00C238C4" w:rsidP="00C238C4">
      <w:pPr>
        <w:spacing w:before="7"/>
        <w:rPr>
          <w:rFonts w:asciiTheme="minorHAnsi" w:eastAsia="Cambria" w:hAnsiTheme="minorHAnsi" w:cstheme="minorHAnsi"/>
          <w:b/>
          <w:color w:val="424242"/>
          <w:sz w:val="24"/>
          <w:szCs w:val="24"/>
        </w:rPr>
      </w:pPr>
    </w:p>
    <w:p w14:paraId="1075096D" w14:textId="74F75244" w:rsidR="00C238C4" w:rsidRPr="00F96A31" w:rsidRDefault="00C238C4" w:rsidP="00C238C4">
      <w:pPr>
        <w:spacing w:before="7"/>
        <w:rPr>
          <w:rFonts w:asciiTheme="minorHAnsi" w:eastAsia="Cambria" w:hAnsiTheme="minorHAnsi" w:cstheme="minorHAnsi"/>
          <w:b/>
          <w:color w:val="424242"/>
          <w:sz w:val="24"/>
          <w:szCs w:val="24"/>
        </w:rPr>
      </w:pPr>
    </w:p>
    <w:p w14:paraId="4F1BF955" w14:textId="7F390AD1" w:rsidR="00C238C4" w:rsidRPr="00F96A31" w:rsidRDefault="00C238C4" w:rsidP="00C238C4">
      <w:pPr>
        <w:spacing w:before="7"/>
        <w:rPr>
          <w:rFonts w:asciiTheme="minorHAnsi" w:eastAsia="Cambria" w:hAnsiTheme="minorHAnsi" w:cstheme="minorHAnsi"/>
          <w:b/>
          <w:color w:val="424242"/>
          <w:sz w:val="24"/>
          <w:szCs w:val="24"/>
        </w:rPr>
      </w:pPr>
    </w:p>
    <w:p w14:paraId="4A60E511" w14:textId="0240A1CF" w:rsidR="00C238C4" w:rsidRPr="00F96A31" w:rsidRDefault="00C238C4" w:rsidP="00C238C4">
      <w:pPr>
        <w:spacing w:before="7"/>
        <w:rPr>
          <w:rFonts w:asciiTheme="minorHAnsi" w:eastAsia="Cambria" w:hAnsiTheme="minorHAnsi" w:cstheme="minorHAnsi"/>
          <w:b/>
          <w:color w:val="424242"/>
          <w:sz w:val="24"/>
          <w:szCs w:val="24"/>
        </w:rPr>
      </w:pPr>
    </w:p>
    <w:p w14:paraId="048C3382" w14:textId="3FFFC24C" w:rsidR="00C238C4" w:rsidRPr="00F96A31" w:rsidRDefault="00C238C4" w:rsidP="00C238C4">
      <w:pPr>
        <w:spacing w:before="7"/>
        <w:rPr>
          <w:rFonts w:asciiTheme="minorHAnsi" w:eastAsia="Cambria" w:hAnsiTheme="minorHAnsi" w:cstheme="minorHAnsi"/>
          <w:b/>
          <w:color w:val="424242"/>
          <w:sz w:val="24"/>
          <w:szCs w:val="24"/>
        </w:rPr>
      </w:pPr>
    </w:p>
    <w:p w14:paraId="589C4A42" w14:textId="6E04BEE5" w:rsidR="007F504B" w:rsidRDefault="007F504B" w:rsidP="00C238C4">
      <w:pPr>
        <w:spacing w:before="7"/>
        <w:rPr>
          <w:rFonts w:asciiTheme="minorHAnsi" w:eastAsia="Cambria" w:hAnsiTheme="minorHAnsi" w:cstheme="minorHAnsi"/>
          <w:b/>
          <w:color w:val="424242"/>
          <w:sz w:val="56"/>
          <w:szCs w:val="56"/>
          <w:u w:val="single"/>
        </w:rPr>
      </w:pPr>
    </w:p>
    <w:p w14:paraId="471C41BD" w14:textId="2212D4E4" w:rsidR="00C96B07" w:rsidRDefault="00C96B07" w:rsidP="00C238C4">
      <w:pPr>
        <w:spacing w:before="7"/>
        <w:rPr>
          <w:rFonts w:asciiTheme="minorHAnsi" w:eastAsia="Cambria" w:hAnsiTheme="minorHAnsi" w:cstheme="minorHAnsi"/>
          <w:b/>
          <w:color w:val="424242"/>
          <w:sz w:val="56"/>
          <w:szCs w:val="56"/>
          <w:u w:val="single"/>
        </w:rPr>
      </w:pPr>
    </w:p>
    <w:p w14:paraId="477DF184" w14:textId="45A721C1" w:rsidR="00C96B07" w:rsidRDefault="00C96B07" w:rsidP="00C238C4">
      <w:pPr>
        <w:spacing w:before="7"/>
        <w:rPr>
          <w:rFonts w:asciiTheme="minorHAnsi" w:eastAsia="Cambria" w:hAnsiTheme="minorHAnsi" w:cstheme="minorHAnsi"/>
          <w:b/>
          <w:color w:val="424242"/>
          <w:sz w:val="56"/>
          <w:szCs w:val="56"/>
          <w:u w:val="single"/>
        </w:rPr>
      </w:pPr>
    </w:p>
    <w:p w14:paraId="37C6C9EC" w14:textId="603D3049" w:rsidR="00C96B07" w:rsidRDefault="00C96B07" w:rsidP="00C238C4">
      <w:pPr>
        <w:spacing w:before="7"/>
        <w:rPr>
          <w:rFonts w:asciiTheme="minorHAnsi" w:eastAsia="Cambria" w:hAnsiTheme="minorHAnsi" w:cstheme="minorHAnsi"/>
          <w:b/>
          <w:color w:val="424242"/>
          <w:sz w:val="56"/>
          <w:szCs w:val="56"/>
          <w:u w:val="single"/>
        </w:rPr>
      </w:pPr>
    </w:p>
    <w:p w14:paraId="26723A49" w14:textId="0732CD3A" w:rsidR="00C96B07" w:rsidRDefault="00C96B07" w:rsidP="00C238C4">
      <w:pPr>
        <w:spacing w:before="7"/>
        <w:rPr>
          <w:rFonts w:asciiTheme="minorHAnsi" w:eastAsia="Cambria" w:hAnsiTheme="minorHAnsi" w:cstheme="minorHAnsi"/>
          <w:b/>
          <w:color w:val="424242"/>
          <w:sz w:val="56"/>
          <w:szCs w:val="56"/>
          <w:u w:val="single"/>
        </w:rPr>
      </w:pPr>
    </w:p>
    <w:p w14:paraId="42F7E138" w14:textId="3A87EF32" w:rsidR="00C96B07" w:rsidRDefault="00C96B07" w:rsidP="00C238C4">
      <w:pPr>
        <w:spacing w:before="7"/>
        <w:rPr>
          <w:rFonts w:asciiTheme="minorHAnsi" w:eastAsia="Cambria" w:hAnsiTheme="minorHAnsi" w:cstheme="minorHAnsi"/>
          <w:b/>
          <w:color w:val="424242"/>
          <w:sz w:val="56"/>
          <w:szCs w:val="56"/>
          <w:u w:val="single"/>
        </w:rPr>
      </w:pPr>
    </w:p>
    <w:p w14:paraId="0BF02071" w14:textId="16194946" w:rsidR="00C96B07" w:rsidRDefault="00C96B07" w:rsidP="00C238C4">
      <w:pPr>
        <w:spacing w:before="7"/>
        <w:rPr>
          <w:rFonts w:asciiTheme="minorHAnsi" w:eastAsia="Cambria" w:hAnsiTheme="minorHAnsi" w:cstheme="minorHAnsi"/>
          <w:b/>
          <w:color w:val="424242"/>
          <w:sz w:val="56"/>
          <w:szCs w:val="56"/>
          <w:u w:val="single"/>
        </w:rPr>
      </w:pPr>
    </w:p>
    <w:p w14:paraId="631CBB13" w14:textId="6041AE07" w:rsidR="00C96B07" w:rsidRDefault="00C96B07" w:rsidP="00C238C4">
      <w:pPr>
        <w:spacing w:before="7"/>
        <w:rPr>
          <w:rFonts w:asciiTheme="minorHAnsi" w:eastAsia="Cambria" w:hAnsiTheme="minorHAnsi" w:cstheme="minorHAnsi"/>
          <w:b/>
          <w:color w:val="424242"/>
          <w:sz w:val="56"/>
          <w:szCs w:val="56"/>
          <w:u w:val="single"/>
        </w:rPr>
      </w:pPr>
    </w:p>
    <w:p w14:paraId="52BE327C" w14:textId="77777777" w:rsidR="00C96B07" w:rsidRPr="00F96A31" w:rsidRDefault="00C96B07" w:rsidP="00C238C4">
      <w:pPr>
        <w:spacing w:before="7"/>
        <w:rPr>
          <w:rFonts w:asciiTheme="minorHAnsi" w:eastAsia="Cambria" w:hAnsiTheme="minorHAnsi" w:cstheme="minorHAnsi"/>
          <w:b/>
          <w:color w:val="424242"/>
          <w:sz w:val="56"/>
          <w:szCs w:val="56"/>
          <w:u w:val="single"/>
        </w:rPr>
      </w:pPr>
    </w:p>
    <w:p w14:paraId="7042FC10" w14:textId="32113147" w:rsidR="00C238C4" w:rsidRPr="00F96A31" w:rsidRDefault="0030294B" w:rsidP="00C238C4">
      <w:pPr>
        <w:spacing w:before="7"/>
        <w:rPr>
          <w:rFonts w:asciiTheme="minorHAnsi" w:eastAsia="Cambria" w:hAnsiTheme="minorHAnsi" w:cstheme="minorHAnsi"/>
          <w:b/>
          <w:color w:val="424242"/>
          <w:sz w:val="56"/>
          <w:szCs w:val="56"/>
          <w:u w:val="single"/>
        </w:rPr>
      </w:pPr>
      <w:r w:rsidRPr="00F96A31">
        <w:rPr>
          <w:rFonts w:asciiTheme="minorHAnsi" w:eastAsia="Cambria" w:hAnsiTheme="minorHAnsi" w:cstheme="minorHAnsi"/>
          <w:b/>
          <w:color w:val="424242"/>
          <w:sz w:val="56"/>
          <w:szCs w:val="56"/>
          <w:u w:val="single"/>
        </w:rPr>
        <w:t xml:space="preserve">SECTION THREE: </w:t>
      </w:r>
      <w:r w:rsidR="00C238C4" w:rsidRPr="00F96A31">
        <w:rPr>
          <w:rFonts w:asciiTheme="minorHAnsi" w:eastAsia="Cambria" w:hAnsiTheme="minorHAnsi" w:cstheme="minorHAnsi"/>
          <w:b/>
          <w:color w:val="424242"/>
          <w:sz w:val="56"/>
          <w:szCs w:val="56"/>
          <w:u w:val="single"/>
        </w:rPr>
        <w:t>CREATE A TEMPLATE</w:t>
      </w:r>
    </w:p>
    <w:p w14:paraId="7EF3711B" w14:textId="5C470BBF" w:rsidR="00C238C4" w:rsidRPr="00F96A31" w:rsidRDefault="00C238C4" w:rsidP="00C238C4">
      <w:pPr>
        <w:spacing w:before="7"/>
        <w:jc w:val="both"/>
        <w:rPr>
          <w:rFonts w:asciiTheme="minorHAnsi" w:eastAsia="Cambria" w:hAnsiTheme="minorHAnsi" w:cstheme="minorHAnsi"/>
          <w:bCs/>
          <w:color w:val="424242"/>
          <w:sz w:val="24"/>
          <w:szCs w:val="24"/>
        </w:rPr>
      </w:pPr>
    </w:p>
    <w:p w14:paraId="2C9A90CE" w14:textId="5538511B" w:rsidR="00C238C4" w:rsidRPr="00F96A31" w:rsidRDefault="00C238C4" w:rsidP="00790DA9">
      <w:pPr>
        <w:pStyle w:val="ListParagraph"/>
        <w:numPr>
          <w:ilvl w:val="0"/>
          <w:numId w:val="5"/>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To commence the process of creating a template, tap the ‘CREATE A TEMPLATE’ button on the main menu screen.</w:t>
      </w:r>
    </w:p>
    <w:p w14:paraId="6C8C6C46" w14:textId="2EA74D22" w:rsidR="0030294B" w:rsidRPr="00F96A31" w:rsidRDefault="00C96B07" w:rsidP="0030294B">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674624" behindDoc="1" locked="0" layoutInCell="1" allowOverlap="1" wp14:anchorId="6346DB61" wp14:editId="56350D9D">
            <wp:simplePos x="0" y="0"/>
            <wp:positionH relativeFrom="column">
              <wp:posOffset>2108499</wp:posOffset>
            </wp:positionH>
            <wp:positionV relativeFrom="paragraph">
              <wp:posOffset>172123</wp:posOffset>
            </wp:positionV>
            <wp:extent cx="2219865" cy="3946194"/>
            <wp:effectExtent l="0" t="0" r="3175" b="3810"/>
            <wp:wrapNone/>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6921687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9865" cy="3946194"/>
                    </a:xfrm>
                    <a:prstGeom prst="rect">
                      <a:avLst/>
                    </a:prstGeom>
                  </pic:spPr>
                </pic:pic>
              </a:graphicData>
            </a:graphic>
            <wp14:sizeRelH relativeFrom="page">
              <wp14:pctWidth>0</wp14:pctWidth>
            </wp14:sizeRelH>
            <wp14:sizeRelV relativeFrom="page">
              <wp14:pctHeight>0</wp14:pctHeight>
            </wp14:sizeRelV>
          </wp:anchor>
        </w:drawing>
      </w:r>
    </w:p>
    <w:p w14:paraId="285E21E5" w14:textId="3A5A3200" w:rsidR="00C238C4" w:rsidRDefault="00C238C4" w:rsidP="00790DA9">
      <w:pPr>
        <w:spacing w:before="7"/>
        <w:jc w:val="both"/>
        <w:rPr>
          <w:rFonts w:asciiTheme="minorHAnsi" w:eastAsia="Cambria" w:hAnsiTheme="minorHAnsi" w:cstheme="minorHAnsi"/>
          <w:b/>
          <w:color w:val="424242"/>
          <w:sz w:val="24"/>
          <w:szCs w:val="24"/>
        </w:rPr>
      </w:pPr>
    </w:p>
    <w:p w14:paraId="313CFD19" w14:textId="0BC66C6C" w:rsidR="00C96B07" w:rsidRDefault="00C96B07" w:rsidP="00790DA9">
      <w:pPr>
        <w:spacing w:before="7"/>
        <w:jc w:val="both"/>
        <w:rPr>
          <w:rFonts w:asciiTheme="minorHAnsi" w:eastAsia="Cambria" w:hAnsiTheme="minorHAnsi" w:cstheme="minorHAnsi"/>
          <w:b/>
          <w:color w:val="424242"/>
          <w:sz w:val="24"/>
          <w:szCs w:val="24"/>
        </w:rPr>
      </w:pPr>
    </w:p>
    <w:p w14:paraId="563A1186" w14:textId="0CBF148E" w:rsidR="00C96B07" w:rsidRDefault="00C96B07" w:rsidP="00790DA9">
      <w:pPr>
        <w:spacing w:before="7"/>
        <w:jc w:val="both"/>
        <w:rPr>
          <w:rFonts w:asciiTheme="minorHAnsi" w:eastAsia="Cambria" w:hAnsiTheme="minorHAnsi" w:cstheme="minorHAnsi"/>
          <w:b/>
          <w:color w:val="424242"/>
          <w:sz w:val="24"/>
          <w:szCs w:val="24"/>
        </w:rPr>
      </w:pPr>
    </w:p>
    <w:p w14:paraId="19843B05" w14:textId="00D8E179" w:rsidR="00C96B07" w:rsidRDefault="00C96B07" w:rsidP="00790DA9">
      <w:pPr>
        <w:spacing w:before="7"/>
        <w:jc w:val="both"/>
        <w:rPr>
          <w:rFonts w:asciiTheme="minorHAnsi" w:eastAsia="Cambria" w:hAnsiTheme="minorHAnsi" w:cstheme="minorHAnsi"/>
          <w:b/>
          <w:color w:val="424242"/>
          <w:sz w:val="24"/>
          <w:szCs w:val="24"/>
        </w:rPr>
      </w:pPr>
    </w:p>
    <w:p w14:paraId="1B4E8A58" w14:textId="2F1E0BF7" w:rsidR="00C96B07" w:rsidRDefault="00C96B07" w:rsidP="00790DA9">
      <w:pPr>
        <w:spacing w:before="7"/>
        <w:jc w:val="both"/>
        <w:rPr>
          <w:rFonts w:asciiTheme="minorHAnsi" w:eastAsia="Cambria" w:hAnsiTheme="minorHAnsi" w:cstheme="minorHAnsi"/>
          <w:b/>
          <w:color w:val="424242"/>
          <w:sz w:val="24"/>
          <w:szCs w:val="24"/>
        </w:rPr>
      </w:pPr>
    </w:p>
    <w:p w14:paraId="2EBDD856" w14:textId="44213605" w:rsidR="00C96B07" w:rsidRDefault="00C96B07" w:rsidP="00790DA9">
      <w:pPr>
        <w:spacing w:before="7"/>
        <w:jc w:val="both"/>
        <w:rPr>
          <w:rFonts w:asciiTheme="minorHAnsi" w:eastAsia="Cambria" w:hAnsiTheme="minorHAnsi" w:cstheme="minorHAnsi"/>
          <w:b/>
          <w:color w:val="424242"/>
          <w:sz w:val="24"/>
          <w:szCs w:val="24"/>
        </w:rPr>
      </w:pPr>
    </w:p>
    <w:p w14:paraId="492226AF" w14:textId="170E9482" w:rsidR="00C96B07" w:rsidRDefault="00C96B07" w:rsidP="00790DA9">
      <w:pPr>
        <w:spacing w:before="7"/>
        <w:jc w:val="both"/>
        <w:rPr>
          <w:rFonts w:asciiTheme="minorHAnsi" w:eastAsia="Cambria" w:hAnsiTheme="minorHAnsi" w:cstheme="minorHAnsi"/>
          <w:b/>
          <w:color w:val="424242"/>
          <w:sz w:val="24"/>
          <w:szCs w:val="24"/>
        </w:rPr>
      </w:pPr>
    </w:p>
    <w:p w14:paraId="41D6077B" w14:textId="3B37D477" w:rsidR="00C96B07" w:rsidRDefault="00C96B07" w:rsidP="00790DA9">
      <w:pPr>
        <w:spacing w:before="7"/>
        <w:jc w:val="both"/>
        <w:rPr>
          <w:rFonts w:asciiTheme="minorHAnsi" w:eastAsia="Cambria" w:hAnsiTheme="minorHAnsi" w:cstheme="minorHAnsi"/>
          <w:b/>
          <w:color w:val="424242"/>
          <w:sz w:val="24"/>
          <w:szCs w:val="24"/>
        </w:rPr>
      </w:pPr>
    </w:p>
    <w:p w14:paraId="06FFF1E2" w14:textId="1BBC5688" w:rsidR="00C96B07" w:rsidRDefault="00C96B07" w:rsidP="00790DA9">
      <w:pPr>
        <w:spacing w:before="7"/>
        <w:jc w:val="both"/>
        <w:rPr>
          <w:rFonts w:asciiTheme="minorHAnsi" w:eastAsia="Cambria" w:hAnsiTheme="minorHAnsi" w:cstheme="minorHAnsi"/>
          <w:b/>
          <w:color w:val="424242"/>
          <w:sz w:val="24"/>
          <w:szCs w:val="24"/>
        </w:rPr>
      </w:pPr>
    </w:p>
    <w:p w14:paraId="2602161F" w14:textId="232EF4A0" w:rsidR="00C96B07" w:rsidRDefault="00C96B07" w:rsidP="00790DA9">
      <w:pPr>
        <w:spacing w:before="7"/>
        <w:jc w:val="both"/>
        <w:rPr>
          <w:rFonts w:asciiTheme="minorHAnsi" w:eastAsia="Cambria" w:hAnsiTheme="minorHAnsi" w:cstheme="minorHAnsi"/>
          <w:b/>
          <w:color w:val="424242"/>
          <w:sz w:val="24"/>
          <w:szCs w:val="24"/>
        </w:rPr>
      </w:pPr>
    </w:p>
    <w:p w14:paraId="54440A55" w14:textId="3B76ABB8" w:rsidR="00C96B07" w:rsidRDefault="00C96B07" w:rsidP="00790DA9">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676672" behindDoc="0" locked="0" layoutInCell="1" allowOverlap="1" wp14:anchorId="783FC7B8" wp14:editId="49973711">
                <wp:simplePos x="0" y="0"/>
                <wp:positionH relativeFrom="column">
                  <wp:posOffset>2631888</wp:posOffset>
                </wp:positionH>
                <wp:positionV relativeFrom="paragraph">
                  <wp:posOffset>177688</wp:posOffset>
                </wp:positionV>
                <wp:extent cx="1202914" cy="342302"/>
                <wp:effectExtent l="12700" t="12700" r="16510" b="13335"/>
                <wp:wrapNone/>
                <wp:docPr id="21" name="Rectangle 21"/>
                <wp:cNvGraphicFramePr/>
                <a:graphic xmlns:a="http://schemas.openxmlformats.org/drawingml/2006/main">
                  <a:graphicData uri="http://schemas.microsoft.com/office/word/2010/wordprocessingShape">
                    <wps:wsp>
                      <wps:cNvSpPr/>
                      <wps:spPr>
                        <a:xfrm>
                          <a:off x="0" y="0"/>
                          <a:ext cx="1202914" cy="3423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C061" id="Rectangle 21" o:spid="_x0000_s1026" style="position:absolute;margin-left:207.25pt;margin-top:14pt;width:94.7pt;height:2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" filled="f" strokecolor="red" strokeweight="2.25pt"/>
            </w:pict>
          </mc:Fallback>
        </mc:AlternateContent>
      </w:r>
    </w:p>
    <w:p w14:paraId="1D403D18" w14:textId="08E718B5" w:rsidR="00C96B07" w:rsidRDefault="00C96B07" w:rsidP="00790DA9">
      <w:pPr>
        <w:spacing w:before="7"/>
        <w:jc w:val="both"/>
        <w:rPr>
          <w:rFonts w:asciiTheme="minorHAnsi" w:eastAsia="Cambria" w:hAnsiTheme="minorHAnsi" w:cstheme="minorHAnsi"/>
          <w:b/>
          <w:color w:val="424242"/>
          <w:sz w:val="24"/>
          <w:szCs w:val="24"/>
        </w:rPr>
      </w:pPr>
    </w:p>
    <w:p w14:paraId="42173877" w14:textId="0920060C" w:rsidR="00C96B07" w:rsidRDefault="00C96B07" w:rsidP="00790DA9">
      <w:pPr>
        <w:spacing w:before="7"/>
        <w:jc w:val="both"/>
        <w:rPr>
          <w:rFonts w:asciiTheme="minorHAnsi" w:eastAsia="Cambria" w:hAnsiTheme="minorHAnsi" w:cstheme="minorHAnsi"/>
          <w:b/>
          <w:color w:val="424242"/>
          <w:sz w:val="24"/>
          <w:szCs w:val="24"/>
        </w:rPr>
      </w:pPr>
    </w:p>
    <w:p w14:paraId="55A2199D" w14:textId="3AF7B66B" w:rsidR="00C96B07" w:rsidRDefault="00C96B07" w:rsidP="00790DA9">
      <w:pPr>
        <w:spacing w:before="7"/>
        <w:jc w:val="both"/>
        <w:rPr>
          <w:rFonts w:asciiTheme="minorHAnsi" w:eastAsia="Cambria" w:hAnsiTheme="minorHAnsi" w:cstheme="minorHAnsi"/>
          <w:b/>
          <w:color w:val="424242"/>
          <w:sz w:val="24"/>
          <w:szCs w:val="24"/>
        </w:rPr>
      </w:pPr>
    </w:p>
    <w:p w14:paraId="6DA7C0D0" w14:textId="06FEC681" w:rsidR="00C96B07" w:rsidRDefault="00C96B07" w:rsidP="00790DA9">
      <w:pPr>
        <w:spacing w:before="7"/>
        <w:jc w:val="both"/>
        <w:rPr>
          <w:rFonts w:asciiTheme="minorHAnsi" w:eastAsia="Cambria" w:hAnsiTheme="minorHAnsi" w:cstheme="minorHAnsi"/>
          <w:b/>
          <w:color w:val="424242"/>
          <w:sz w:val="24"/>
          <w:szCs w:val="24"/>
        </w:rPr>
      </w:pPr>
    </w:p>
    <w:p w14:paraId="360B5E32" w14:textId="21D38090" w:rsidR="00C96B07" w:rsidRDefault="00C96B07" w:rsidP="00790DA9">
      <w:pPr>
        <w:spacing w:before="7"/>
        <w:jc w:val="both"/>
        <w:rPr>
          <w:rFonts w:asciiTheme="minorHAnsi" w:eastAsia="Cambria" w:hAnsiTheme="minorHAnsi" w:cstheme="minorHAnsi"/>
          <w:b/>
          <w:color w:val="424242"/>
          <w:sz w:val="24"/>
          <w:szCs w:val="24"/>
        </w:rPr>
      </w:pPr>
    </w:p>
    <w:p w14:paraId="6A1BF1D2" w14:textId="66659AB0" w:rsidR="00C96B07" w:rsidRDefault="00C96B07" w:rsidP="00790DA9">
      <w:pPr>
        <w:spacing w:before="7"/>
        <w:jc w:val="both"/>
        <w:rPr>
          <w:rFonts w:asciiTheme="minorHAnsi" w:eastAsia="Cambria" w:hAnsiTheme="minorHAnsi" w:cstheme="minorHAnsi"/>
          <w:b/>
          <w:color w:val="424242"/>
          <w:sz w:val="24"/>
          <w:szCs w:val="24"/>
        </w:rPr>
      </w:pPr>
    </w:p>
    <w:p w14:paraId="50A76A77" w14:textId="0A0BB6ED" w:rsidR="00C96B07" w:rsidRDefault="00C96B07" w:rsidP="00790DA9">
      <w:pPr>
        <w:spacing w:before="7"/>
        <w:jc w:val="both"/>
        <w:rPr>
          <w:rFonts w:asciiTheme="minorHAnsi" w:eastAsia="Cambria" w:hAnsiTheme="minorHAnsi" w:cstheme="minorHAnsi"/>
          <w:b/>
          <w:color w:val="424242"/>
          <w:sz w:val="24"/>
          <w:szCs w:val="24"/>
        </w:rPr>
      </w:pPr>
    </w:p>
    <w:p w14:paraId="092AAB74" w14:textId="2E995A8F" w:rsidR="00C96B07" w:rsidRDefault="00C96B07" w:rsidP="00790DA9">
      <w:pPr>
        <w:spacing w:before="7"/>
        <w:jc w:val="both"/>
        <w:rPr>
          <w:rFonts w:asciiTheme="minorHAnsi" w:eastAsia="Cambria" w:hAnsiTheme="minorHAnsi" w:cstheme="minorHAnsi"/>
          <w:b/>
          <w:color w:val="424242"/>
          <w:sz w:val="24"/>
          <w:szCs w:val="24"/>
        </w:rPr>
      </w:pPr>
    </w:p>
    <w:p w14:paraId="31C1BC29" w14:textId="1B73E143" w:rsidR="00C96B07" w:rsidRDefault="00C96B07" w:rsidP="00790DA9">
      <w:pPr>
        <w:spacing w:before="7"/>
        <w:jc w:val="both"/>
        <w:rPr>
          <w:rFonts w:asciiTheme="minorHAnsi" w:eastAsia="Cambria" w:hAnsiTheme="minorHAnsi" w:cstheme="minorHAnsi"/>
          <w:b/>
          <w:color w:val="424242"/>
          <w:sz w:val="24"/>
          <w:szCs w:val="24"/>
        </w:rPr>
      </w:pPr>
    </w:p>
    <w:p w14:paraId="1EAEEB5A" w14:textId="3787A041" w:rsidR="00C96B07" w:rsidRDefault="00C96B07" w:rsidP="00790DA9">
      <w:pPr>
        <w:spacing w:before="7"/>
        <w:jc w:val="both"/>
        <w:rPr>
          <w:rFonts w:asciiTheme="minorHAnsi" w:eastAsia="Cambria" w:hAnsiTheme="minorHAnsi" w:cstheme="minorHAnsi"/>
          <w:b/>
          <w:color w:val="424242"/>
          <w:sz w:val="24"/>
          <w:szCs w:val="24"/>
        </w:rPr>
      </w:pPr>
    </w:p>
    <w:p w14:paraId="691BBF2B" w14:textId="0500F097" w:rsidR="00C96B07" w:rsidRPr="00F96A31" w:rsidRDefault="00C96B07" w:rsidP="00790DA9">
      <w:pPr>
        <w:spacing w:before="7"/>
        <w:jc w:val="both"/>
        <w:rPr>
          <w:rFonts w:asciiTheme="minorHAnsi" w:eastAsia="Cambria" w:hAnsiTheme="minorHAnsi" w:cstheme="minorHAnsi"/>
          <w:b/>
          <w:color w:val="424242"/>
          <w:sz w:val="24"/>
          <w:szCs w:val="24"/>
        </w:rPr>
      </w:pPr>
    </w:p>
    <w:p w14:paraId="414C88B7" w14:textId="34547B4C" w:rsidR="00C238C4" w:rsidRPr="00F96A31" w:rsidRDefault="00D86163" w:rsidP="00790DA9">
      <w:pPr>
        <w:pStyle w:val="ListParagraph"/>
        <w:numPr>
          <w:ilvl w:val="0"/>
          <w:numId w:val="5"/>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A textbox will appear below the ‘CREATE A TEMPLATE’ button, prompting you to enter the desired name for this template. Once you have named the template, tap the ‘GO’ button to the right of the textbox.</w:t>
      </w:r>
    </w:p>
    <w:p w14:paraId="561CF20E" w14:textId="0E8E245B" w:rsidR="0030294B" w:rsidRPr="00F96A31" w:rsidRDefault="0030294B" w:rsidP="0030294B">
      <w:pPr>
        <w:spacing w:before="7"/>
        <w:jc w:val="both"/>
        <w:rPr>
          <w:rFonts w:asciiTheme="minorHAnsi" w:eastAsia="Cambria" w:hAnsiTheme="minorHAnsi" w:cstheme="minorHAnsi"/>
          <w:b/>
          <w:color w:val="424242"/>
          <w:sz w:val="24"/>
          <w:szCs w:val="24"/>
        </w:rPr>
      </w:pPr>
    </w:p>
    <w:p w14:paraId="6398CBD7" w14:textId="01EDFB22" w:rsidR="00D86163" w:rsidRDefault="00C96B07"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677696" behindDoc="1" locked="0" layoutInCell="1" allowOverlap="1" wp14:anchorId="4123FB62" wp14:editId="49547B9C">
            <wp:simplePos x="0" y="0"/>
            <wp:positionH relativeFrom="column">
              <wp:posOffset>78367</wp:posOffset>
            </wp:positionH>
            <wp:positionV relativeFrom="paragraph">
              <wp:posOffset>83185</wp:posOffset>
            </wp:positionV>
            <wp:extent cx="2654935" cy="2224405"/>
            <wp:effectExtent l="0" t="0" r="0" b="0"/>
            <wp:wrapNone/>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69216879.png"/>
                    <pic:cNvPicPr/>
                  </pic:nvPicPr>
                  <pic:blipFill rotWithShape="1">
                    <a:blip r:embed="rId18" cstate="print">
                      <a:extLst>
                        <a:ext uri="{28A0092B-C50C-407E-A947-70E740481C1C}">
                          <a14:useLocalDpi xmlns:a14="http://schemas.microsoft.com/office/drawing/2010/main" val="0"/>
                        </a:ext>
                      </a:extLst>
                    </a:blip>
                    <a:srcRect t="52870"/>
                    <a:stretch/>
                  </pic:blipFill>
                  <pic:spPr bwMode="auto">
                    <a:xfrm>
                      <a:off x="0" y="0"/>
                      <a:ext cx="2654935" cy="222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b/>
          <w:noProof/>
          <w:color w:val="424242"/>
          <w:sz w:val="24"/>
          <w:szCs w:val="24"/>
        </w:rPr>
        <w:drawing>
          <wp:anchor distT="0" distB="0" distL="114300" distR="114300" simplePos="0" relativeHeight="251679744" behindDoc="1" locked="0" layoutInCell="1" allowOverlap="1" wp14:anchorId="78A3C42C" wp14:editId="2497B8E7">
            <wp:simplePos x="0" y="0"/>
            <wp:positionH relativeFrom="column">
              <wp:posOffset>3201782</wp:posOffset>
            </wp:positionH>
            <wp:positionV relativeFrom="paragraph">
              <wp:posOffset>86248</wp:posOffset>
            </wp:positionV>
            <wp:extent cx="2654935" cy="2224405"/>
            <wp:effectExtent l="0" t="0" r="0" b="0"/>
            <wp:wrapNone/>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69216879.png"/>
                    <pic:cNvPicPr/>
                  </pic:nvPicPr>
                  <pic:blipFill rotWithShape="1">
                    <a:blip r:embed="rId18" cstate="print">
                      <a:extLst>
                        <a:ext uri="{28A0092B-C50C-407E-A947-70E740481C1C}">
                          <a14:useLocalDpi xmlns:a14="http://schemas.microsoft.com/office/drawing/2010/main" val="0"/>
                        </a:ext>
                      </a:extLst>
                    </a:blip>
                    <a:srcRect t="52870"/>
                    <a:stretch/>
                  </pic:blipFill>
                  <pic:spPr bwMode="auto">
                    <a:xfrm>
                      <a:off x="0" y="0"/>
                      <a:ext cx="2654935" cy="222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FA0C2D" w14:textId="5C7BDBDB" w:rsidR="00C96B07" w:rsidRDefault="00C96B07" w:rsidP="00790DA9">
      <w:pPr>
        <w:pStyle w:val="ListParagraph"/>
        <w:jc w:val="both"/>
        <w:rPr>
          <w:rFonts w:asciiTheme="minorHAnsi" w:eastAsia="Cambria" w:hAnsiTheme="minorHAnsi" w:cstheme="minorHAnsi"/>
          <w:b/>
          <w:color w:val="424242"/>
          <w:sz w:val="24"/>
          <w:szCs w:val="24"/>
        </w:rPr>
      </w:pPr>
    </w:p>
    <w:p w14:paraId="36165764" w14:textId="5F8BF63F" w:rsidR="00C96B07" w:rsidRDefault="00C96B07"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681792" behindDoc="0" locked="0" layoutInCell="1" allowOverlap="1" wp14:anchorId="1A3E68D1" wp14:editId="26A0DA44">
                <wp:simplePos x="0" y="0"/>
                <wp:positionH relativeFrom="column">
                  <wp:posOffset>458843</wp:posOffset>
                </wp:positionH>
                <wp:positionV relativeFrom="paragraph">
                  <wp:posOffset>155575</wp:posOffset>
                </wp:positionV>
                <wp:extent cx="1364279" cy="342302"/>
                <wp:effectExtent l="12700" t="12700" r="7620" b="13335"/>
                <wp:wrapNone/>
                <wp:docPr id="24" name="Rectangle 24"/>
                <wp:cNvGraphicFramePr/>
                <a:graphic xmlns:a="http://schemas.openxmlformats.org/drawingml/2006/main">
                  <a:graphicData uri="http://schemas.microsoft.com/office/word/2010/wordprocessingShape">
                    <wps:wsp>
                      <wps:cNvSpPr/>
                      <wps:spPr>
                        <a:xfrm>
                          <a:off x="0" y="0"/>
                          <a:ext cx="1364279" cy="3423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28BF2" id="Rectangle 24" o:spid="_x0000_s1026" style="position:absolute;margin-left:36.15pt;margin-top:12.25pt;width:107.4pt;height:2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" filled="f" strokecolor="red" strokeweight="2.25pt"/>
            </w:pict>
          </mc:Fallback>
        </mc:AlternateContent>
      </w:r>
      <w:r>
        <w:rPr>
          <w:rFonts w:asciiTheme="minorHAnsi" w:eastAsia="Cambria" w:hAnsiTheme="minorHAnsi" w:cstheme="minorHAnsi"/>
          <w:noProof/>
          <w:sz w:val="24"/>
          <w:szCs w:val="24"/>
        </w:rPr>
        <mc:AlternateContent>
          <mc:Choice Requires="wps">
            <w:drawing>
              <wp:anchor distT="0" distB="0" distL="114300" distR="114300" simplePos="0" relativeHeight="251683840" behindDoc="0" locked="0" layoutInCell="1" allowOverlap="1" wp14:anchorId="38910A0B" wp14:editId="039E6E06">
                <wp:simplePos x="0" y="0"/>
                <wp:positionH relativeFrom="column">
                  <wp:posOffset>5039584</wp:posOffset>
                </wp:positionH>
                <wp:positionV relativeFrom="paragraph">
                  <wp:posOffset>155463</wp:posOffset>
                </wp:positionV>
                <wp:extent cx="451522" cy="342265"/>
                <wp:effectExtent l="12700" t="12700" r="18415" b="13335"/>
                <wp:wrapNone/>
                <wp:docPr id="25" name="Rectangle 25"/>
                <wp:cNvGraphicFramePr/>
                <a:graphic xmlns:a="http://schemas.openxmlformats.org/drawingml/2006/main">
                  <a:graphicData uri="http://schemas.microsoft.com/office/word/2010/wordprocessingShape">
                    <wps:wsp>
                      <wps:cNvSpPr/>
                      <wps:spPr>
                        <a:xfrm>
                          <a:off x="0" y="0"/>
                          <a:ext cx="451522" cy="3422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B204A" id="Rectangle 25" o:spid="_x0000_s1026" style="position:absolute;margin-left:396.8pt;margin-top:12.25pt;width:35.55pt;height:2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" filled="f" strokecolor="red" strokeweight="2.25pt"/>
            </w:pict>
          </mc:Fallback>
        </mc:AlternateContent>
      </w:r>
    </w:p>
    <w:p w14:paraId="70FC1B5B" w14:textId="3DFECB22" w:rsidR="00C96B07" w:rsidRDefault="00C96B07" w:rsidP="00790DA9">
      <w:pPr>
        <w:pStyle w:val="ListParagraph"/>
        <w:jc w:val="both"/>
        <w:rPr>
          <w:rFonts w:asciiTheme="minorHAnsi" w:eastAsia="Cambria" w:hAnsiTheme="minorHAnsi" w:cstheme="minorHAnsi"/>
          <w:b/>
          <w:color w:val="424242"/>
          <w:sz w:val="24"/>
          <w:szCs w:val="24"/>
        </w:rPr>
      </w:pPr>
    </w:p>
    <w:p w14:paraId="6174B5EB" w14:textId="5573D9ED" w:rsidR="00C96B07" w:rsidRDefault="00C96B07" w:rsidP="00790DA9">
      <w:pPr>
        <w:pStyle w:val="ListParagraph"/>
        <w:jc w:val="both"/>
        <w:rPr>
          <w:rFonts w:asciiTheme="minorHAnsi" w:eastAsia="Cambria" w:hAnsiTheme="minorHAnsi" w:cstheme="minorHAnsi"/>
          <w:b/>
          <w:color w:val="424242"/>
          <w:sz w:val="24"/>
          <w:szCs w:val="24"/>
        </w:rPr>
      </w:pPr>
    </w:p>
    <w:p w14:paraId="587C45F8" w14:textId="276BDA77" w:rsidR="00C96B07" w:rsidRDefault="00C96B07"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684864" behindDoc="0" locked="0" layoutInCell="1" allowOverlap="1" wp14:anchorId="6FA8CAE3" wp14:editId="49961B1A">
                <wp:simplePos x="0" y="0"/>
                <wp:positionH relativeFrom="column">
                  <wp:posOffset>2834341</wp:posOffset>
                </wp:positionH>
                <wp:positionV relativeFrom="paragraph">
                  <wp:posOffset>68991</wp:posOffset>
                </wp:positionV>
                <wp:extent cx="301214" cy="161365"/>
                <wp:effectExtent l="12700" t="38100" r="29210" b="41910"/>
                <wp:wrapNone/>
                <wp:docPr id="26" name="Right Arrow 26"/>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F8D3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223.2pt;margin-top:5.45pt;width:23.7pt;height:12.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" adj="15814" fillcolor="#4f81bd [3204]" strokecolor="#243f60 [1604]" strokeweight="2pt"/>
            </w:pict>
          </mc:Fallback>
        </mc:AlternateContent>
      </w:r>
    </w:p>
    <w:p w14:paraId="1BE0CB8B" w14:textId="5E15B65E" w:rsidR="00C96B07" w:rsidRDefault="00C96B07" w:rsidP="00790DA9">
      <w:pPr>
        <w:pStyle w:val="ListParagraph"/>
        <w:jc w:val="both"/>
        <w:rPr>
          <w:rFonts w:asciiTheme="minorHAnsi" w:eastAsia="Cambria" w:hAnsiTheme="minorHAnsi" w:cstheme="minorHAnsi"/>
          <w:b/>
          <w:color w:val="424242"/>
          <w:sz w:val="24"/>
          <w:szCs w:val="24"/>
        </w:rPr>
      </w:pPr>
    </w:p>
    <w:p w14:paraId="3FCE245C" w14:textId="7D471AEE" w:rsidR="00C96B07" w:rsidRDefault="00C96B07" w:rsidP="00790DA9">
      <w:pPr>
        <w:pStyle w:val="ListParagraph"/>
        <w:jc w:val="both"/>
        <w:rPr>
          <w:rFonts w:asciiTheme="minorHAnsi" w:eastAsia="Cambria" w:hAnsiTheme="minorHAnsi" w:cstheme="minorHAnsi"/>
          <w:b/>
          <w:color w:val="424242"/>
          <w:sz w:val="24"/>
          <w:szCs w:val="24"/>
        </w:rPr>
      </w:pPr>
    </w:p>
    <w:p w14:paraId="0E9DA8EB" w14:textId="1E0807B2" w:rsidR="00C96B07" w:rsidRDefault="00C96B07" w:rsidP="00790DA9">
      <w:pPr>
        <w:pStyle w:val="ListParagraph"/>
        <w:jc w:val="both"/>
        <w:rPr>
          <w:rFonts w:asciiTheme="minorHAnsi" w:eastAsia="Cambria" w:hAnsiTheme="minorHAnsi" w:cstheme="minorHAnsi"/>
          <w:b/>
          <w:color w:val="424242"/>
          <w:sz w:val="24"/>
          <w:szCs w:val="24"/>
        </w:rPr>
      </w:pPr>
    </w:p>
    <w:p w14:paraId="50BD4E02" w14:textId="0966949F" w:rsidR="00C96B07" w:rsidRDefault="00C96B07" w:rsidP="00790DA9">
      <w:pPr>
        <w:pStyle w:val="ListParagraph"/>
        <w:jc w:val="both"/>
        <w:rPr>
          <w:rFonts w:asciiTheme="minorHAnsi" w:eastAsia="Cambria" w:hAnsiTheme="minorHAnsi" w:cstheme="minorHAnsi"/>
          <w:b/>
          <w:color w:val="424242"/>
          <w:sz w:val="24"/>
          <w:szCs w:val="24"/>
        </w:rPr>
      </w:pPr>
    </w:p>
    <w:p w14:paraId="3F604ED6" w14:textId="6CBD2E9F" w:rsidR="00C96B07" w:rsidRDefault="00C96B07" w:rsidP="00790DA9">
      <w:pPr>
        <w:pStyle w:val="ListParagraph"/>
        <w:jc w:val="both"/>
        <w:rPr>
          <w:rFonts w:asciiTheme="minorHAnsi" w:eastAsia="Cambria" w:hAnsiTheme="minorHAnsi" w:cstheme="minorHAnsi"/>
          <w:b/>
          <w:color w:val="424242"/>
          <w:sz w:val="24"/>
          <w:szCs w:val="24"/>
        </w:rPr>
      </w:pPr>
    </w:p>
    <w:p w14:paraId="30B28385" w14:textId="4B6C6599" w:rsidR="00C96B07" w:rsidRDefault="00C96B07" w:rsidP="00790DA9">
      <w:pPr>
        <w:pStyle w:val="ListParagraph"/>
        <w:jc w:val="both"/>
        <w:rPr>
          <w:rFonts w:asciiTheme="minorHAnsi" w:eastAsia="Cambria" w:hAnsiTheme="minorHAnsi" w:cstheme="minorHAnsi"/>
          <w:b/>
          <w:color w:val="424242"/>
          <w:sz w:val="24"/>
          <w:szCs w:val="24"/>
        </w:rPr>
      </w:pPr>
    </w:p>
    <w:p w14:paraId="18828815" w14:textId="62AB5DE0" w:rsidR="00C96B07" w:rsidRDefault="00C96B07" w:rsidP="00790DA9">
      <w:pPr>
        <w:pStyle w:val="ListParagraph"/>
        <w:jc w:val="both"/>
        <w:rPr>
          <w:rFonts w:asciiTheme="minorHAnsi" w:eastAsia="Cambria" w:hAnsiTheme="minorHAnsi" w:cstheme="minorHAnsi"/>
          <w:b/>
          <w:color w:val="424242"/>
          <w:sz w:val="24"/>
          <w:szCs w:val="24"/>
        </w:rPr>
      </w:pPr>
    </w:p>
    <w:p w14:paraId="633D48D1" w14:textId="411F7017" w:rsidR="00C96B07" w:rsidRDefault="00C96B07" w:rsidP="00790DA9">
      <w:pPr>
        <w:pStyle w:val="ListParagraph"/>
        <w:jc w:val="both"/>
        <w:rPr>
          <w:rFonts w:asciiTheme="minorHAnsi" w:eastAsia="Cambria" w:hAnsiTheme="minorHAnsi" w:cstheme="minorHAnsi"/>
          <w:b/>
          <w:color w:val="424242"/>
          <w:sz w:val="24"/>
          <w:szCs w:val="24"/>
        </w:rPr>
      </w:pPr>
    </w:p>
    <w:p w14:paraId="6E1BE6FD" w14:textId="3F79606F" w:rsidR="00C96B07" w:rsidRDefault="00C96B07" w:rsidP="00790DA9">
      <w:pPr>
        <w:pStyle w:val="ListParagraph"/>
        <w:jc w:val="both"/>
        <w:rPr>
          <w:rFonts w:asciiTheme="minorHAnsi" w:eastAsia="Cambria" w:hAnsiTheme="minorHAnsi" w:cstheme="minorHAnsi"/>
          <w:b/>
          <w:color w:val="424242"/>
          <w:sz w:val="24"/>
          <w:szCs w:val="24"/>
        </w:rPr>
      </w:pPr>
    </w:p>
    <w:p w14:paraId="2E756B26" w14:textId="1E9A8E96" w:rsidR="00C96B07" w:rsidRDefault="00C96B07" w:rsidP="00790DA9">
      <w:pPr>
        <w:pStyle w:val="ListParagraph"/>
        <w:jc w:val="both"/>
        <w:rPr>
          <w:rFonts w:asciiTheme="minorHAnsi" w:eastAsia="Cambria" w:hAnsiTheme="minorHAnsi" w:cstheme="minorHAnsi"/>
          <w:b/>
          <w:color w:val="424242"/>
          <w:sz w:val="24"/>
          <w:szCs w:val="24"/>
        </w:rPr>
      </w:pPr>
    </w:p>
    <w:p w14:paraId="2A5CD7AD" w14:textId="77777777" w:rsidR="00C96B07" w:rsidRPr="00F96A31" w:rsidRDefault="00C96B07" w:rsidP="00790DA9">
      <w:pPr>
        <w:pStyle w:val="ListParagraph"/>
        <w:jc w:val="both"/>
        <w:rPr>
          <w:rFonts w:asciiTheme="minorHAnsi" w:eastAsia="Cambria" w:hAnsiTheme="minorHAnsi" w:cstheme="minorHAnsi"/>
          <w:b/>
          <w:color w:val="424242"/>
          <w:sz w:val="24"/>
          <w:szCs w:val="24"/>
        </w:rPr>
      </w:pPr>
    </w:p>
    <w:p w14:paraId="28C7D935" w14:textId="500126AF" w:rsidR="0030294B" w:rsidRPr="00F96A31" w:rsidRDefault="00D86163" w:rsidP="0030294B">
      <w:pPr>
        <w:pStyle w:val="ListParagraph"/>
        <w:numPr>
          <w:ilvl w:val="0"/>
          <w:numId w:val="5"/>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A blank template will appear</w:t>
      </w:r>
      <w:r w:rsidR="00493854" w:rsidRPr="00F96A31">
        <w:rPr>
          <w:rFonts w:asciiTheme="minorHAnsi" w:eastAsia="Cambria" w:hAnsiTheme="minorHAnsi" w:cstheme="minorHAnsi"/>
          <w:bCs/>
          <w:color w:val="424242"/>
          <w:sz w:val="24"/>
          <w:szCs w:val="24"/>
        </w:rPr>
        <w:t xml:space="preserve"> containing a column of pencil icons.</w:t>
      </w:r>
    </w:p>
    <w:p w14:paraId="5735E35C" w14:textId="3C0F1C78" w:rsidR="0030294B" w:rsidRPr="00F96A31" w:rsidRDefault="00C96B07" w:rsidP="0030294B">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685888" behindDoc="1" locked="0" layoutInCell="1" allowOverlap="1" wp14:anchorId="53601D71" wp14:editId="0902EE0F">
            <wp:simplePos x="0" y="0"/>
            <wp:positionH relativeFrom="column">
              <wp:posOffset>1725444</wp:posOffset>
            </wp:positionH>
            <wp:positionV relativeFrom="paragraph">
              <wp:posOffset>129055</wp:posOffset>
            </wp:positionV>
            <wp:extent cx="2707006" cy="4812169"/>
            <wp:effectExtent l="0" t="0" r="0" b="1270"/>
            <wp:wrapNone/>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5692169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7006" cy="4812169"/>
                    </a:xfrm>
                    <a:prstGeom prst="rect">
                      <a:avLst/>
                    </a:prstGeom>
                  </pic:spPr>
                </pic:pic>
              </a:graphicData>
            </a:graphic>
            <wp14:sizeRelH relativeFrom="page">
              <wp14:pctWidth>0</wp14:pctWidth>
            </wp14:sizeRelH>
            <wp14:sizeRelV relativeFrom="page">
              <wp14:pctHeight>0</wp14:pctHeight>
            </wp14:sizeRelV>
          </wp:anchor>
        </w:drawing>
      </w:r>
    </w:p>
    <w:p w14:paraId="4144D5F6" w14:textId="66B2FA38" w:rsidR="00925DF0" w:rsidRDefault="00925DF0" w:rsidP="00790DA9">
      <w:pPr>
        <w:pStyle w:val="ListParagraph"/>
        <w:jc w:val="both"/>
        <w:rPr>
          <w:rFonts w:asciiTheme="minorHAnsi" w:eastAsia="Cambria" w:hAnsiTheme="minorHAnsi" w:cstheme="minorHAnsi"/>
          <w:b/>
          <w:color w:val="424242"/>
          <w:sz w:val="24"/>
          <w:szCs w:val="24"/>
        </w:rPr>
      </w:pPr>
    </w:p>
    <w:p w14:paraId="40C91DDD" w14:textId="22419950" w:rsidR="00C96B07" w:rsidRDefault="00C96B07" w:rsidP="00790DA9">
      <w:pPr>
        <w:pStyle w:val="ListParagraph"/>
        <w:jc w:val="both"/>
        <w:rPr>
          <w:rFonts w:asciiTheme="minorHAnsi" w:eastAsia="Cambria" w:hAnsiTheme="minorHAnsi" w:cstheme="minorHAnsi"/>
          <w:b/>
          <w:color w:val="424242"/>
          <w:sz w:val="24"/>
          <w:szCs w:val="24"/>
        </w:rPr>
      </w:pPr>
    </w:p>
    <w:p w14:paraId="486CBFBA" w14:textId="1028D60E" w:rsidR="00C96B07" w:rsidRDefault="00C96B07" w:rsidP="00790DA9">
      <w:pPr>
        <w:pStyle w:val="ListParagraph"/>
        <w:jc w:val="both"/>
        <w:rPr>
          <w:rFonts w:asciiTheme="minorHAnsi" w:eastAsia="Cambria" w:hAnsiTheme="minorHAnsi" w:cstheme="minorHAnsi"/>
          <w:b/>
          <w:color w:val="424242"/>
          <w:sz w:val="24"/>
          <w:szCs w:val="24"/>
        </w:rPr>
      </w:pPr>
    </w:p>
    <w:p w14:paraId="2EA298B6" w14:textId="382A646E" w:rsidR="00C96B07" w:rsidRDefault="00C96B07" w:rsidP="00790DA9">
      <w:pPr>
        <w:pStyle w:val="ListParagraph"/>
        <w:jc w:val="both"/>
        <w:rPr>
          <w:rFonts w:asciiTheme="minorHAnsi" w:eastAsia="Cambria" w:hAnsiTheme="minorHAnsi" w:cstheme="minorHAnsi"/>
          <w:b/>
          <w:color w:val="424242"/>
          <w:sz w:val="24"/>
          <w:szCs w:val="24"/>
        </w:rPr>
      </w:pPr>
    </w:p>
    <w:p w14:paraId="7A4F058E" w14:textId="537DC17D" w:rsidR="00C96B07" w:rsidRDefault="00C96B07" w:rsidP="00790DA9">
      <w:pPr>
        <w:pStyle w:val="ListParagraph"/>
        <w:jc w:val="both"/>
        <w:rPr>
          <w:rFonts w:asciiTheme="minorHAnsi" w:eastAsia="Cambria" w:hAnsiTheme="minorHAnsi" w:cstheme="minorHAnsi"/>
          <w:b/>
          <w:color w:val="424242"/>
          <w:sz w:val="24"/>
          <w:szCs w:val="24"/>
        </w:rPr>
      </w:pPr>
    </w:p>
    <w:p w14:paraId="27A84656" w14:textId="10605761" w:rsidR="00C96B07" w:rsidRDefault="00C96B07" w:rsidP="00790DA9">
      <w:pPr>
        <w:pStyle w:val="ListParagraph"/>
        <w:jc w:val="both"/>
        <w:rPr>
          <w:rFonts w:asciiTheme="minorHAnsi" w:eastAsia="Cambria" w:hAnsiTheme="minorHAnsi" w:cstheme="minorHAnsi"/>
          <w:b/>
          <w:color w:val="424242"/>
          <w:sz w:val="24"/>
          <w:szCs w:val="24"/>
        </w:rPr>
      </w:pPr>
    </w:p>
    <w:p w14:paraId="5D7E3F39" w14:textId="294951CF" w:rsidR="00C96B07" w:rsidRDefault="00C96B07" w:rsidP="00790DA9">
      <w:pPr>
        <w:pStyle w:val="ListParagraph"/>
        <w:jc w:val="both"/>
        <w:rPr>
          <w:rFonts w:asciiTheme="minorHAnsi" w:eastAsia="Cambria" w:hAnsiTheme="minorHAnsi" w:cstheme="minorHAnsi"/>
          <w:b/>
          <w:color w:val="424242"/>
          <w:sz w:val="24"/>
          <w:szCs w:val="24"/>
        </w:rPr>
      </w:pPr>
    </w:p>
    <w:p w14:paraId="3EB1BCE4" w14:textId="0F774FBD" w:rsidR="00C96B07" w:rsidRDefault="00C96B07" w:rsidP="00790DA9">
      <w:pPr>
        <w:pStyle w:val="ListParagraph"/>
        <w:jc w:val="both"/>
        <w:rPr>
          <w:rFonts w:asciiTheme="minorHAnsi" w:eastAsia="Cambria" w:hAnsiTheme="minorHAnsi" w:cstheme="minorHAnsi"/>
          <w:b/>
          <w:color w:val="424242"/>
          <w:sz w:val="24"/>
          <w:szCs w:val="24"/>
        </w:rPr>
      </w:pPr>
    </w:p>
    <w:p w14:paraId="2A5C8B1B" w14:textId="0A6701E4" w:rsidR="00C96B07" w:rsidRDefault="00C96B07" w:rsidP="00790DA9">
      <w:pPr>
        <w:pStyle w:val="ListParagraph"/>
        <w:jc w:val="both"/>
        <w:rPr>
          <w:rFonts w:asciiTheme="minorHAnsi" w:eastAsia="Cambria" w:hAnsiTheme="minorHAnsi" w:cstheme="minorHAnsi"/>
          <w:b/>
          <w:color w:val="424242"/>
          <w:sz w:val="24"/>
          <w:szCs w:val="24"/>
        </w:rPr>
      </w:pPr>
    </w:p>
    <w:p w14:paraId="3AF6D857" w14:textId="19C50B94" w:rsidR="00C96B07" w:rsidRDefault="00C96B07" w:rsidP="00790DA9">
      <w:pPr>
        <w:pStyle w:val="ListParagraph"/>
        <w:jc w:val="both"/>
        <w:rPr>
          <w:rFonts w:asciiTheme="minorHAnsi" w:eastAsia="Cambria" w:hAnsiTheme="minorHAnsi" w:cstheme="minorHAnsi"/>
          <w:b/>
          <w:color w:val="424242"/>
          <w:sz w:val="24"/>
          <w:szCs w:val="24"/>
        </w:rPr>
      </w:pPr>
    </w:p>
    <w:p w14:paraId="7DE3660C" w14:textId="17CECDD4" w:rsidR="00C96B07" w:rsidRDefault="00C96B07" w:rsidP="00790DA9">
      <w:pPr>
        <w:pStyle w:val="ListParagraph"/>
        <w:jc w:val="both"/>
        <w:rPr>
          <w:rFonts w:asciiTheme="minorHAnsi" w:eastAsia="Cambria" w:hAnsiTheme="minorHAnsi" w:cstheme="minorHAnsi"/>
          <w:b/>
          <w:color w:val="424242"/>
          <w:sz w:val="24"/>
          <w:szCs w:val="24"/>
        </w:rPr>
      </w:pPr>
    </w:p>
    <w:p w14:paraId="73BAEE0B" w14:textId="37D1D13E" w:rsidR="00C96B07" w:rsidRDefault="00C96B07" w:rsidP="00790DA9">
      <w:pPr>
        <w:pStyle w:val="ListParagraph"/>
        <w:jc w:val="both"/>
        <w:rPr>
          <w:rFonts w:asciiTheme="minorHAnsi" w:eastAsia="Cambria" w:hAnsiTheme="minorHAnsi" w:cstheme="minorHAnsi"/>
          <w:b/>
          <w:color w:val="424242"/>
          <w:sz w:val="24"/>
          <w:szCs w:val="24"/>
        </w:rPr>
      </w:pPr>
    </w:p>
    <w:p w14:paraId="0A4127D6" w14:textId="7BD331EC" w:rsidR="00C96B07" w:rsidRDefault="00C96B07" w:rsidP="00790DA9">
      <w:pPr>
        <w:pStyle w:val="ListParagraph"/>
        <w:jc w:val="both"/>
        <w:rPr>
          <w:rFonts w:asciiTheme="minorHAnsi" w:eastAsia="Cambria" w:hAnsiTheme="minorHAnsi" w:cstheme="minorHAnsi"/>
          <w:b/>
          <w:color w:val="424242"/>
          <w:sz w:val="24"/>
          <w:szCs w:val="24"/>
        </w:rPr>
      </w:pPr>
    </w:p>
    <w:p w14:paraId="60F67597" w14:textId="19B0E8CD" w:rsidR="00C96B07" w:rsidRDefault="00C96B07" w:rsidP="00790DA9">
      <w:pPr>
        <w:pStyle w:val="ListParagraph"/>
        <w:jc w:val="both"/>
        <w:rPr>
          <w:rFonts w:asciiTheme="minorHAnsi" w:eastAsia="Cambria" w:hAnsiTheme="minorHAnsi" w:cstheme="minorHAnsi"/>
          <w:b/>
          <w:color w:val="424242"/>
          <w:sz w:val="24"/>
          <w:szCs w:val="24"/>
        </w:rPr>
      </w:pPr>
    </w:p>
    <w:p w14:paraId="1E0681E9" w14:textId="1FE8D7EF" w:rsidR="00C96B07" w:rsidRDefault="00C96B07" w:rsidP="00790DA9">
      <w:pPr>
        <w:pStyle w:val="ListParagraph"/>
        <w:jc w:val="both"/>
        <w:rPr>
          <w:rFonts w:asciiTheme="minorHAnsi" w:eastAsia="Cambria" w:hAnsiTheme="minorHAnsi" w:cstheme="minorHAnsi"/>
          <w:b/>
          <w:color w:val="424242"/>
          <w:sz w:val="24"/>
          <w:szCs w:val="24"/>
        </w:rPr>
      </w:pPr>
    </w:p>
    <w:p w14:paraId="3090F33D" w14:textId="7023C982" w:rsidR="00C96B07" w:rsidRDefault="00C96B07" w:rsidP="00790DA9">
      <w:pPr>
        <w:pStyle w:val="ListParagraph"/>
        <w:jc w:val="both"/>
        <w:rPr>
          <w:rFonts w:asciiTheme="minorHAnsi" w:eastAsia="Cambria" w:hAnsiTheme="minorHAnsi" w:cstheme="minorHAnsi"/>
          <w:b/>
          <w:color w:val="424242"/>
          <w:sz w:val="24"/>
          <w:szCs w:val="24"/>
        </w:rPr>
      </w:pPr>
    </w:p>
    <w:p w14:paraId="27476A6F" w14:textId="028A3ED2" w:rsidR="00C96B07" w:rsidRDefault="00C96B07" w:rsidP="00790DA9">
      <w:pPr>
        <w:pStyle w:val="ListParagraph"/>
        <w:jc w:val="both"/>
        <w:rPr>
          <w:rFonts w:asciiTheme="minorHAnsi" w:eastAsia="Cambria" w:hAnsiTheme="minorHAnsi" w:cstheme="minorHAnsi"/>
          <w:b/>
          <w:color w:val="424242"/>
          <w:sz w:val="24"/>
          <w:szCs w:val="24"/>
        </w:rPr>
      </w:pPr>
    </w:p>
    <w:p w14:paraId="7843C86E" w14:textId="0C78EC69" w:rsidR="00C96B07" w:rsidRDefault="00C96B07" w:rsidP="00790DA9">
      <w:pPr>
        <w:pStyle w:val="ListParagraph"/>
        <w:jc w:val="both"/>
        <w:rPr>
          <w:rFonts w:asciiTheme="minorHAnsi" w:eastAsia="Cambria" w:hAnsiTheme="minorHAnsi" w:cstheme="minorHAnsi"/>
          <w:b/>
          <w:color w:val="424242"/>
          <w:sz w:val="24"/>
          <w:szCs w:val="24"/>
        </w:rPr>
      </w:pPr>
    </w:p>
    <w:p w14:paraId="05E027B2" w14:textId="5462691E" w:rsidR="00C96B07" w:rsidRDefault="00C96B07" w:rsidP="00790DA9">
      <w:pPr>
        <w:pStyle w:val="ListParagraph"/>
        <w:jc w:val="both"/>
        <w:rPr>
          <w:rFonts w:asciiTheme="minorHAnsi" w:eastAsia="Cambria" w:hAnsiTheme="minorHAnsi" w:cstheme="minorHAnsi"/>
          <w:b/>
          <w:color w:val="424242"/>
          <w:sz w:val="24"/>
          <w:szCs w:val="24"/>
        </w:rPr>
      </w:pPr>
    </w:p>
    <w:p w14:paraId="05EAB8EA" w14:textId="421F2295" w:rsidR="00C96B07" w:rsidRDefault="00C96B07" w:rsidP="00790DA9">
      <w:pPr>
        <w:pStyle w:val="ListParagraph"/>
        <w:jc w:val="both"/>
        <w:rPr>
          <w:rFonts w:asciiTheme="minorHAnsi" w:eastAsia="Cambria" w:hAnsiTheme="minorHAnsi" w:cstheme="minorHAnsi"/>
          <w:b/>
          <w:color w:val="424242"/>
          <w:sz w:val="24"/>
          <w:szCs w:val="24"/>
        </w:rPr>
      </w:pPr>
    </w:p>
    <w:p w14:paraId="49E4F085" w14:textId="5160694F" w:rsidR="00C96B07" w:rsidRDefault="00C96B07" w:rsidP="00790DA9">
      <w:pPr>
        <w:pStyle w:val="ListParagraph"/>
        <w:jc w:val="both"/>
        <w:rPr>
          <w:rFonts w:asciiTheme="minorHAnsi" w:eastAsia="Cambria" w:hAnsiTheme="minorHAnsi" w:cstheme="minorHAnsi"/>
          <w:b/>
          <w:color w:val="424242"/>
          <w:sz w:val="24"/>
          <w:szCs w:val="24"/>
        </w:rPr>
      </w:pPr>
    </w:p>
    <w:p w14:paraId="6E8A7D77" w14:textId="13C2506D" w:rsidR="00C96B07" w:rsidRDefault="00C96B07" w:rsidP="00790DA9">
      <w:pPr>
        <w:pStyle w:val="ListParagraph"/>
        <w:jc w:val="both"/>
        <w:rPr>
          <w:rFonts w:asciiTheme="minorHAnsi" w:eastAsia="Cambria" w:hAnsiTheme="minorHAnsi" w:cstheme="minorHAnsi"/>
          <w:b/>
          <w:color w:val="424242"/>
          <w:sz w:val="24"/>
          <w:szCs w:val="24"/>
        </w:rPr>
      </w:pPr>
    </w:p>
    <w:p w14:paraId="55613528" w14:textId="52F7DF75" w:rsidR="00C96B07" w:rsidRDefault="00C96B07" w:rsidP="00790DA9">
      <w:pPr>
        <w:pStyle w:val="ListParagraph"/>
        <w:jc w:val="both"/>
        <w:rPr>
          <w:rFonts w:asciiTheme="minorHAnsi" w:eastAsia="Cambria" w:hAnsiTheme="minorHAnsi" w:cstheme="minorHAnsi"/>
          <w:b/>
          <w:color w:val="424242"/>
          <w:sz w:val="24"/>
          <w:szCs w:val="24"/>
        </w:rPr>
      </w:pPr>
    </w:p>
    <w:p w14:paraId="15F87D5E" w14:textId="5C1C882E" w:rsidR="00C96B07" w:rsidRDefault="00C96B07" w:rsidP="00790DA9">
      <w:pPr>
        <w:pStyle w:val="ListParagraph"/>
        <w:jc w:val="both"/>
        <w:rPr>
          <w:rFonts w:asciiTheme="minorHAnsi" w:eastAsia="Cambria" w:hAnsiTheme="minorHAnsi" w:cstheme="minorHAnsi"/>
          <w:b/>
          <w:color w:val="424242"/>
          <w:sz w:val="24"/>
          <w:szCs w:val="24"/>
        </w:rPr>
      </w:pPr>
    </w:p>
    <w:p w14:paraId="65FC0B94" w14:textId="4FABF160" w:rsidR="00C96B07" w:rsidRDefault="00C96B07" w:rsidP="00790DA9">
      <w:pPr>
        <w:pStyle w:val="ListParagraph"/>
        <w:jc w:val="both"/>
        <w:rPr>
          <w:rFonts w:asciiTheme="minorHAnsi" w:eastAsia="Cambria" w:hAnsiTheme="minorHAnsi" w:cstheme="minorHAnsi"/>
          <w:b/>
          <w:color w:val="424242"/>
          <w:sz w:val="24"/>
          <w:szCs w:val="24"/>
        </w:rPr>
      </w:pPr>
    </w:p>
    <w:p w14:paraId="41B2643E" w14:textId="7FE724F2" w:rsidR="00C96B07" w:rsidRDefault="00C96B07" w:rsidP="00790DA9">
      <w:pPr>
        <w:pStyle w:val="ListParagraph"/>
        <w:jc w:val="both"/>
        <w:rPr>
          <w:rFonts w:asciiTheme="minorHAnsi" w:eastAsia="Cambria" w:hAnsiTheme="minorHAnsi" w:cstheme="minorHAnsi"/>
          <w:b/>
          <w:color w:val="424242"/>
          <w:sz w:val="24"/>
          <w:szCs w:val="24"/>
        </w:rPr>
      </w:pPr>
    </w:p>
    <w:p w14:paraId="7A891582" w14:textId="0A4CDF0C" w:rsidR="00C96B07" w:rsidRPr="00F96A31" w:rsidRDefault="00E95A94"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686912" behindDoc="0" locked="0" layoutInCell="1" allowOverlap="1" wp14:anchorId="4C1A8354" wp14:editId="20FEAF8F">
            <wp:simplePos x="0" y="0"/>
            <wp:positionH relativeFrom="column">
              <wp:posOffset>897890</wp:posOffset>
            </wp:positionH>
            <wp:positionV relativeFrom="paragraph">
              <wp:posOffset>72390</wp:posOffset>
            </wp:positionV>
            <wp:extent cx="302260" cy="293370"/>
            <wp:effectExtent l="0" t="0" r="2540" b="0"/>
            <wp:wrapSquare wrapText="bothSides"/>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23 at 7.07.06 pm.png"/>
                    <pic:cNvPicPr/>
                  </pic:nvPicPr>
                  <pic:blipFill>
                    <a:blip r:embed="rId20">
                      <a:extLst>
                        <a:ext uri="{28A0092B-C50C-407E-A947-70E740481C1C}">
                          <a14:useLocalDpi xmlns:a14="http://schemas.microsoft.com/office/drawing/2010/main" val="0"/>
                        </a:ext>
                      </a:extLst>
                    </a:blip>
                    <a:stretch>
                      <a:fillRect/>
                    </a:stretch>
                  </pic:blipFill>
                  <pic:spPr>
                    <a:xfrm>
                      <a:off x="0" y="0"/>
                      <a:ext cx="302260" cy="293370"/>
                    </a:xfrm>
                    <a:prstGeom prst="rect">
                      <a:avLst/>
                    </a:prstGeom>
                  </pic:spPr>
                </pic:pic>
              </a:graphicData>
            </a:graphic>
            <wp14:sizeRelH relativeFrom="page">
              <wp14:pctWidth>0</wp14:pctWidth>
            </wp14:sizeRelH>
            <wp14:sizeRelV relativeFrom="page">
              <wp14:pctHeight>0</wp14:pctHeight>
            </wp14:sizeRelV>
          </wp:anchor>
        </w:drawing>
      </w:r>
    </w:p>
    <w:p w14:paraId="322B46B8" w14:textId="796AD161" w:rsidR="00925DF0" w:rsidRPr="00F96A31" w:rsidRDefault="00493854" w:rsidP="00790DA9">
      <w:pPr>
        <w:spacing w:before="7"/>
        <w:jc w:val="both"/>
        <w:rPr>
          <w:rFonts w:asciiTheme="minorHAnsi" w:eastAsia="Cambria" w:hAnsiTheme="minorHAnsi" w:cstheme="minorHAnsi"/>
          <w:bCs/>
          <w:color w:val="424242"/>
          <w:sz w:val="24"/>
          <w:szCs w:val="24"/>
        </w:rPr>
      </w:pPr>
      <w:r w:rsidRPr="00F96A31">
        <w:rPr>
          <w:rFonts w:asciiTheme="minorHAnsi" w:eastAsia="Cambria" w:hAnsiTheme="minorHAnsi" w:cstheme="minorHAnsi"/>
          <w:bCs/>
          <w:color w:val="424242"/>
          <w:sz w:val="24"/>
          <w:szCs w:val="24"/>
        </w:rPr>
        <w:t xml:space="preserve">Tapping </w:t>
      </w:r>
      <w:r w:rsidR="00C96B07">
        <w:rPr>
          <w:rFonts w:asciiTheme="minorHAnsi" w:eastAsia="Cambria" w:hAnsiTheme="minorHAnsi" w:cstheme="minorHAnsi"/>
          <w:bCs/>
          <w:color w:val="424242"/>
          <w:sz w:val="24"/>
          <w:szCs w:val="24"/>
        </w:rPr>
        <w:t xml:space="preserve">the </w:t>
      </w:r>
      <w:r w:rsidR="00E95A94">
        <w:rPr>
          <w:rFonts w:asciiTheme="minorHAnsi" w:eastAsia="Cambria" w:hAnsiTheme="minorHAnsi" w:cstheme="minorHAnsi"/>
          <w:bCs/>
          <w:color w:val="424242"/>
          <w:sz w:val="24"/>
          <w:szCs w:val="24"/>
        </w:rPr>
        <w:t xml:space="preserve">icon </w:t>
      </w:r>
      <w:r w:rsidRPr="00F96A31">
        <w:rPr>
          <w:rFonts w:asciiTheme="minorHAnsi" w:eastAsia="Cambria" w:hAnsiTheme="minorHAnsi" w:cstheme="minorHAnsi"/>
          <w:bCs/>
          <w:color w:val="424242"/>
          <w:sz w:val="24"/>
          <w:szCs w:val="24"/>
        </w:rPr>
        <w:t xml:space="preserve">will allow a </w:t>
      </w:r>
      <w:r w:rsidR="00925DF0" w:rsidRPr="00F96A31">
        <w:rPr>
          <w:rFonts w:asciiTheme="minorHAnsi" w:eastAsia="Cambria" w:hAnsiTheme="minorHAnsi" w:cstheme="minorHAnsi"/>
          <w:bCs/>
          <w:color w:val="424242"/>
          <w:sz w:val="24"/>
          <w:szCs w:val="24"/>
        </w:rPr>
        <w:t xml:space="preserve">horizontal </w:t>
      </w:r>
      <w:r w:rsidRPr="00F96A31">
        <w:rPr>
          <w:rFonts w:asciiTheme="minorHAnsi" w:eastAsia="Cambria" w:hAnsiTheme="minorHAnsi" w:cstheme="minorHAnsi"/>
          <w:bCs/>
          <w:color w:val="424242"/>
          <w:sz w:val="24"/>
          <w:szCs w:val="24"/>
        </w:rPr>
        <w:t xml:space="preserve">slide </w:t>
      </w:r>
      <w:r w:rsidR="00925DF0" w:rsidRPr="00F96A31">
        <w:rPr>
          <w:rFonts w:asciiTheme="minorHAnsi" w:eastAsia="Cambria" w:hAnsiTheme="minorHAnsi" w:cstheme="minorHAnsi"/>
          <w:bCs/>
          <w:color w:val="424242"/>
          <w:sz w:val="24"/>
          <w:szCs w:val="24"/>
        </w:rPr>
        <w:t xml:space="preserve">menu of buttons </w:t>
      </w:r>
      <w:r w:rsidRPr="00F96A31">
        <w:rPr>
          <w:rFonts w:asciiTheme="minorHAnsi" w:eastAsia="Cambria" w:hAnsiTheme="minorHAnsi" w:cstheme="minorHAnsi"/>
          <w:bCs/>
          <w:color w:val="424242"/>
          <w:sz w:val="24"/>
          <w:szCs w:val="24"/>
        </w:rPr>
        <w:t>to</w:t>
      </w:r>
      <w:r w:rsidR="00925DF0" w:rsidRPr="00F96A31">
        <w:rPr>
          <w:rFonts w:asciiTheme="minorHAnsi" w:eastAsia="Cambria" w:hAnsiTheme="minorHAnsi" w:cstheme="minorHAnsi"/>
          <w:bCs/>
          <w:color w:val="424242"/>
          <w:sz w:val="24"/>
          <w:szCs w:val="24"/>
        </w:rPr>
        <w:t xml:space="preserve"> appear across the top of the screen. These can be scrolled through to add custom elements to the template you will be creating. </w:t>
      </w:r>
    </w:p>
    <w:p w14:paraId="11DDA646" w14:textId="7BB6D182" w:rsidR="003F155E" w:rsidRPr="00F96A31" w:rsidRDefault="003F155E" w:rsidP="003F155E">
      <w:pPr>
        <w:spacing w:before="7"/>
        <w:rPr>
          <w:rFonts w:asciiTheme="minorHAnsi" w:eastAsia="Cambria" w:hAnsiTheme="minorHAnsi" w:cstheme="minorHAnsi"/>
          <w:bCs/>
          <w:color w:val="424242"/>
          <w:sz w:val="24"/>
          <w:szCs w:val="24"/>
        </w:rPr>
      </w:pPr>
    </w:p>
    <w:p w14:paraId="29AA8E9A" w14:textId="5194C4FC" w:rsidR="00925DF0" w:rsidRDefault="00925DF0" w:rsidP="00790DA9">
      <w:pPr>
        <w:pStyle w:val="ListParagraph"/>
        <w:jc w:val="both"/>
        <w:rPr>
          <w:rFonts w:asciiTheme="minorHAnsi" w:eastAsia="Cambria" w:hAnsiTheme="minorHAnsi" w:cstheme="minorHAnsi"/>
          <w:b/>
          <w:color w:val="424242"/>
          <w:sz w:val="24"/>
          <w:szCs w:val="24"/>
        </w:rPr>
      </w:pPr>
    </w:p>
    <w:p w14:paraId="09037AB8" w14:textId="1883C2DF" w:rsidR="00E95A94" w:rsidRDefault="00E95A94" w:rsidP="00790DA9">
      <w:pPr>
        <w:pStyle w:val="ListParagraph"/>
        <w:jc w:val="both"/>
        <w:rPr>
          <w:rFonts w:asciiTheme="minorHAnsi" w:eastAsia="Cambria" w:hAnsiTheme="minorHAnsi" w:cstheme="minorHAnsi"/>
          <w:b/>
          <w:color w:val="424242"/>
          <w:sz w:val="24"/>
          <w:szCs w:val="24"/>
        </w:rPr>
      </w:pPr>
    </w:p>
    <w:p w14:paraId="1F4A03AF" w14:textId="077531AD" w:rsidR="00E95A94" w:rsidRDefault="00E95A94" w:rsidP="00790DA9">
      <w:pPr>
        <w:pStyle w:val="ListParagraph"/>
        <w:jc w:val="both"/>
        <w:rPr>
          <w:rFonts w:asciiTheme="minorHAnsi" w:eastAsia="Cambria" w:hAnsiTheme="minorHAnsi" w:cstheme="minorHAnsi"/>
          <w:b/>
          <w:color w:val="424242"/>
          <w:sz w:val="24"/>
          <w:szCs w:val="24"/>
        </w:rPr>
      </w:pPr>
    </w:p>
    <w:p w14:paraId="36C77DF1" w14:textId="52AF68C6" w:rsidR="00E95A94" w:rsidRDefault="00E95A94" w:rsidP="00790DA9">
      <w:pPr>
        <w:pStyle w:val="ListParagraph"/>
        <w:jc w:val="both"/>
        <w:rPr>
          <w:rFonts w:asciiTheme="minorHAnsi" w:eastAsia="Cambria" w:hAnsiTheme="minorHAnsi" w:cstheme="minorHAnsi"/>
          <w:b/>
          <w:color w:val="424242"/>
          <w:sz w:val="24"/>
          <w:szCs w:val="24"/>
        </w:rPr>
      </w:pPr>
    </w:p>
    <w:p w14:paraId="4A3DD33F" w14:textId="083847F4" w:rsidR="00E95A94" w:rsidRDefault="00E95A94" w:rsidP="00790DA9">
      <w:pPr>
        <w:pStyle w:val="ListParagraph"/>
        <w:jc w:val="both"/>
        <w:rPr>
          <w:rFonts w:asciiTheme="minorHAnsi" w:eastAsia="Cambria" w:hAnsiTheme="minorHAnsi" w:cstheme="minorHAnsi"/>
          <w:b/>
          <w:color w:val="424242"/>
          <w:sz w:val="24"/>
          <w:szCs w:val="24"/>
        </w:rPr>
      </w:pPr>
    </w:p>
    <w:p w14:paraId="1D220329" w14:textId="1814EF7C" w:rsidR="00E95A94" w:rsidRDefault="00E95A94" w:rsidP="00790DA9">
      <w:pPr>
        <w:pStyle w:val="ListParagraph"/>
        <w:jc w:val="both"/>
        <w:rPr>
          <w:rFonts w:asciiTheme="minorHAnsi" w:eastAsia="Cambria" w:hAnsiTheme="minorHAnsi" w:cstheme="minorHAnsi"/>
          <w:b/>
          <w:color w:val="424242"/>
          <w:sz w:val="24"/>
          <w:szCs w:val="24"/>
        </w:rPr>
      </w:pPr>
    </w:p>
    <w:p w14:paraId="76565C86" w14:textId="0BBF69A8" w:rsidR="00E95A94" w:rsidRDefault="00E95A94" w:rsidP="00790DA9">
      <w:pPr>
        <w:pStyle w:val="ListParagraph"/>
        <w:jc w:val="both"/>
        <w:rPr>
          <w:rFonts w:asciiTheme="minorHAnsi" w:eastAsia="Cambria" w:hAnsiTheme="minorHAnsi" w:cstheme="minorHAnsi"/>
          <w:b/>
          <w:color w:val="424242"/>
          <w:sz w:val="24"/>
          <w:szCs w:val="24"/>
        </w:rPr>
      </w:pPr>
    </w:p>
    <w:p w14:paraId="2F9767D5" w14:textId="63449460" w:rsidR="00E95A94" w:rsidRDefault="00E95A94" w:rsidP="00790DA9">
      <w:pPr>
        <w:pStyle w:val="ListParagraph"/>
        <w:jc w:val="both"/>
        <w:rPr>
          <w:rFonts w:asciiTheme="minorHAnsi" w:eastAsia="Cambria" w:hAnsiTheme="minorHAnsi" w:cstheme="minorHAnsi"/>
          <w:b/>
          <w:color w:val="424242"/>
          <w:sz w:val="24"/>
          <w:szCs w:val="24"/>
        </w:rPr>
      </w:pPr>
    </w:p>
    <w:p w14:paraId="1AB0267B" w14:textId="2CC8850D" w:rsidR="00E95A94" w:rsidRDefault="00E95A94" w:rsidP="00790DA9">
      <w:pPr>
        <w:pStyle w:val="ListParagraph"/>
        <w:jc w:val="both"/>
        <w:rPr>
          <w:rFonts w:asciiTheme="minorHAnsi" w:eastAsia="Cambria" w:hAnsiTheme="minorHAnsi" w:cstheme="minorHAnsi"/>
          <w:b/>
          <w:color w:val="424242"/>
          <w:sz w:val="24"/>
          <w:szCs w:val="24"/>
        </w:rPr>
      </w:pPr>
    </w:p>
    <w:p w14:paraId="6E8249CC" w14:textId="2AAC3C82" w:rsidR="00E95A94" w:rsidRDefault="00E95A94" w:rsidP="00790DA9">
      <w:pPr>
        <w:pStyle w:val="ListParagraph"/>
        <w:jc w:val="both"/>
        <w:rPr>
          <w:rFonts w:asciiTheme="minorHAnsi" w:eastAsia="Cambria" w:hAnsiTheme="minorHAnsi" w:cstheme="minorHAnsi"/>
          <w:b/>
          <w:color w:val="424242"/>
          <w:sz w:val="24"/>
          <w:szCs w:val="24"/>
        </w:rPr>
      </w:pPr>
    </w:p>
    <w:p w14:paraId="5AEBFF47" w14:textId="0950BFB3" w:rsidR="00E95A94" w:rsidRDefault="00E95A94" w:rsidP="00790DA9">
      <w:pPr>
        <w:pStyle w:val="ListParagraph"/>
        <w:jc w:val="both"/>
        <w:rPr>
          <w:rFonts w:asciiTheme="minorHAnsi" w:eastAsia="Cambria" w:hAnsiTheme="minorHAnsi" w:cstheme="minorHAnsi"/>
          <w:b/>
          <w:color w:val="424242"/>
          <w:sz w:val="24"/>
          <w:szCs w:val="24"/>
        </w:rPr>
      </w:pPr>
    </w:p>
    <w:p w14:paraId="79D6FC62" w14:textId="479D2AF2" w:rsidR="00E95A94" w:rsidRDefault="00E95A94" w:rsidP="00790DA9">
      <w:pPr>
        <w:pStyle w:val="ListParagraph"/>
        <w:jc w:val="both"/>
        <w:rPr>
          <w:rFonts w:asciiTheme="minorHAnsi" w:eastAsia="Cambria" w:hAnsiTheme="minorHAnsi" w:cstheme="minorHAnsi"/>
          <w:b/>
          <w:color w:val="424242"/>
          <w:sz w:val="24"/>
          <w:szCs w:val="24"/>
        </w:rPr>
      </w:pPr>
    </w:p>
    <w:p w14:paraId="73855CC1" w14:textId="5E4445F5" w:rsidR="00E95A94" w:rsidRDefault="00E95A94" w:rsidP="00790DA9">
      <w:pPr>
        <w:pStyle w:val="ListParagraph"/>
        <w:jc w:val="both"/>
        <w:rPr>
          <w:rFonts w:asciiTheme="minorHAnsi" w:eastAsia="Cambria" w:hAnsiTheme="minorHAnsi" w:cstheme="minorHAnsi"/>
          <w:b/>
          <w:color w:val="424242"/>
          <w:sz w:val="24"/>
          <w:szCs w:val="24"/>
        </w:rPr>
      </w:pPr>
    </w:p>
    <w:p w14:paraId="7C3CACEE" w14:textId="3EC31A00" w:rsidR="00E95A94" w:rsidRDefault="00E95A94" w:rsidP="00790DA9">
      <w:pPr>
        <w:pStyle w:val="ListParagraph"/>
        <w:jc w:val="both"/>
        <w:rPr>
          <w:rFonts w:asciiTheme="minorHAnsi" w:eastAsia="Cambria" w:hAnsiTheme="minorHAnsi" w:cstheme="minorHAnsi"/>
          <w:b/>
          <w:color w:val="424242"/>
          <w:sz w:val="24"/>
          <w:szCs w:val="24"/>
        </w:rPr>
      </w:pPr>
    </w:p>
    <w:p w14:paraId="5DC94F6F" w14:textId="0EF94293" w:rsidR="00E95A94" w:rsidRDefault="00E95A94" w:rsidP="00790DA9">
      <w:pPr>
        <w:pStyle w:val="ListParagraph"/>
        <w:jc w:val="both"/>
        <w:rPr>
          <w:rFonts w:asciiTheme="minorHAnsi" w:eastAsia="Cambria" w:hAnsiTheme="minorHAnsi" w:cstheme="minorHAnsi"/>
          <w:b/>
          <w:color w:val="424242"/>
          <w:sz w:val="24"/>
          <w:szCs w:val="24"/>
        </w:rPr>
      </w:pPr>
    </w:p>
    <w:p w14:paraId="0B7BAE70" w14:textId="22DFB889" w:rsidR="00E95A94" w:rsidRDefault="00E95A94" w:rsidP="00790DA9">
      <w:pPr>
        <w:pStyle w:val="ListParagraph"/>
        <w:jc w:val="both"/>
        <w:rPr>
          <w:rFonts w:asciiTheme="minorHAnsi" w:eastAsia="Cambria" w:hAnsiTheme="minorHAnsi" w:cstheme="minorHAnsi"/>
          <w:b/>
          <w:color w:val="424242"/>
          <w:sz w:val="24"/>
          <w:szCs w:val="24"/>
        </w:rPr>
      </w:pPr>
    </w:p>
    <w:p w14:paraId="7BB71BEF" w14:textId="6D899A04" w:rsidR="00E95A94" w:rsidRDefault="00E95A94" w:rsidP="00790DA9">
      <w:pPr>
        <w:pStyle w:val="ListParagraph"/>
        <w:jc w:val="both"/>
        <w:rPr>
          <w:rFonts w:asciiTheme="minorHAnsi" w:eastAsia="Cambria" w:hAnsiTheme="minorHAnsi" w:cstheme="minorHAnsi"/>
          <w:b/>
          <w:color w:val="424242"/>
          <w:sz w:val="24"/>
          <w:szCs w:val="24"/>
        </w:rPr>
      </w:pPr>
    </w:p>
    <w:p w14:paraId="30B127CF" w14:textId="03F75D1C" w:rsidR="00E95A94" w:rsidRDefault="00E95A94"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687936" behindDoc="1" locked="0" layoutInCell="1" allowOverlap="1" wp14:anchorId="15562148" wp14:editId="2E11750C">
            <wp:simplePos x="0" y="0"/>
            <wp:positionH relativeFrom="column">
              <wp:posOffset>1660039</wp:posOffset>
            </wp:positionH>
            <wp:positionV relativeFrom="paragraph">
              <wp:posOffset>49231</wp:posOffset>
            </wp:positionV>
            <wp:extent cx="2706370" cy="4812030"/>
            <wp:effectExtent l="0" t="0" r="0" b="127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692169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6370" cy="4812030"/>
                    </a:xfrm>
                    <a:prstGeom prst="rect">
                      <a:avLst/>
                    </a:prstGeom>
                  </pic:spPr>
                </pic:pic>
              </a:graphicData>
            </a:graphic>
            <wp14:sizeRelH relativeFrom="page">
              <wp14:pctWidth>0</wp14:pctWidth>
            </wp14:sizeRelH>
            <wp14:sizeRelV relativeFrom="page">
              <wp14:pctHeight>0</wp14:pctHeight>
            </wp14:sizeRelV>
          </wp:anchor>
        </w:drawing>
      </w:r>
    </w:p>
    <w:p w14:paraId="1657C8B8" w14:textId="1404A2CB" w:rsidR="00E95A94" w:rsidRDefault="00E95A94" w:rsidP="00790DA9">
      <w:pPr>
        <w:pStyle w:val="ListParagraph"/>
        <w:jc w:val="both"/>
        <w:rPr>
          <w:rFonts w:asciiTheme="minorHAnsi" w:eastAsia="Cambria" w:hAnsiTheme="minorHAnsi" w:cstheme="minorHAnsi"/>
          <w:b/>
          <w:color w:val="424242"/>
          <w:sz w:val="24"/>
          <w:szCs w:val="24"/>
        </w:rPr>
      </w:pPr>
    </w:p>
    <w:p w14:paraId="06BADA0F" w14:textId="6FBDECFE" w:rsidR="00E95A94" w:rsidRDefault="00E95A94"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689984" behindDoc="0" locked="0" layoutInCell="1" allowOverlap="1" wp14:anchorId="34B5D046" wp14:editId="14332670">
                <wp:simplePos x="0" y="0"/>
                <wp:positionH relativeFrom="column">
                  <wp:posOffset>1715394</wp:posOffset>
                </wp:positionH>
                <wp:positionV relativeFrom="paragraph">
                  <wp:posOffset>77729</wp:posOffset>
                </wp:positionV>
                <wp:extent cx="325496" cy="342265"/>
                <wp:effectExtent l="12700" t="12700" r="17780" b="13335"/>
                <wp:wrapNone/>
                <wp:docPr id="31" name="Rectangle 31"/>
                <wp:cNvGraphicFramePr/>
                <a:graphic xmlns:a="http://schemas.openxmlformats.org/drawingml/2006/main">
                  <a:graphicData uri="http://schemas.microsoft.com/office/word/2010/wordprocessingShape">
                    <wps:wsp>
                      <wps:cNvSpPr/>
                      <wps:spPr>
                        <a:xfrm>
                          <a:off x="0" y="0"/>
                          <a:ext cx="325496" cy="3422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A4B93" id="Rectangle 31" o:spid="_x0000_s1026" style="position:absolute;margin-left:135.05pt;margin-top:6.1pt;width:25.65pt;height:26.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" filled="f" strokecolor="red" strokeweight="2.25pt"/>
            </w:pict>
          </mc:Fallback>
        </mc:AlternateContent>
      </w:r>
    </w:p>
    <w:p w14:paraId="0693A7E8" w14:textId="6783BE57" w:rsidR="00E95A94" w:rsidRDefault="00E95A94" w:rsidP="00790DA9">
      <w:pPr>
        <w:pStyle w:val="ListParagraph"/>
        <w:jc w:val="both"/>
        <w:rPr>
          <w:rFonts w:asciiTheme="minorHAnsi" w:eastAsia="Cambria" w:hAnsiTheme="minorHAnsi" w:cstheme="minorHAnsi"/>
          <w:b/>
          <w:color w:val="424242"/>
          <w:sz w:val="24"/>
          <w:szCs w:val="24"/>
        </w:rPr>
      </w:pPr>
    </w:p>
    <w:p w14:paraId="4C651CFC" w14:textId="650FEAA4" w:rsidR="00E95A94" w:rsidRDefault="00E95A94"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691008" behindDoc="0" locked="0" layoutInCell="1" allowOverlap="1" wp14:anchorId="7EB27B12" wp14:editId="1870CEC9">
                <wp:simplePos x="0" y="0"/>
                <wp:positionH relativeFrom="column">
                  <wp:posOffset>2204792</wp:posOffset>
                </wp:positionH>
                <wp:positionV relativeFrom="paragraph">
                  <wp:posOffset>111483</wp:posOffset>
                </wp:positionV>
                <wp:extent cx="1867436" cy="0"/>
                <wp:effectExtent l="0" t="63500" r="0" b="63500"/>
                <wp:wrapNone/>
                <wp:docPr id="32" name="Straight Arrow Connector 32"/>
                <wp:cNvGraphicFramePr/>
                <a:graphic xmlns:a="http://schemas.openxmlformats.org/drawingml/2006/main">
                  <a:graphicData uri="http://schemas.microsoft.com/office/word/2010/wordprocessingShape">
                    <wps:wsp>
                      <wps:cNvCnPr/>
                      <wps:spPr>
                        <a:xfrm>
                          <a:off x="0" y="0"/>
                          <a:ext cx="1867436"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F47883" id="_x0000_t32" coordsize="21600,21600" o:spt="32" o:oned="t" path="m,l21600,21600e" filled="f">
                <v:path arrowok="t" fillok="f" o:connecttype="none"/>
                <o:lock v:ext="edit" shapetype="t"/>
              </v:shapetype>
              <v:shape id="Straight Arrow Connector 32" o:spid="_x0000_s1026" type="#_x0000_t32" style="position:absolute;margin-left:173.6pt;margin-top:8.8pt;width:147.0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" strokecolor="red" strokeweight="2.25pt">
                <v:stroke endarrow="block"/>
              </v:shape>
            </w:pict>
          </mc:Fallback>
        </mc:AlternateContent>
      </w:r>
    </w:p>
    <w:p w14:paraId="04FB4B38" w14:textId="71DD7DF2" w:rsidR="00E95A94" w:rsidRDefault="00E95A94" w:rsidP="00790DA9">
      <w:pPr>
        <w:pStyle w:val="ListParagraph"/>
        <w:jc w:val="both"/>
        <w:rPr>
          <w:rFonts w:asciiTheme="minorHAnsi" w:eastAsia="Cambria" w:hAnsiTheme="minorHAnsi" w:cstheme="minorHAnsi"/>
          <w:b/>
          <w:color w:val="424242"/>
          <w:sz w:val="24"/>
          <w:szCs w:val="24"/>
        </w:rPr>
      </w:pPr>
    </w:p>
    <w:p w14:paraId="76CFF4C3" w14:textId="5712A94C" w:rsidR="00E95A94" w:rsidRDefault="00E95A94" w:rsidP="00790DA9">
      <w:pPr>
        <w:pStyle w:val="ListParagraph"/>
        <w:jc w:val="both"/>
        <w:rPr>
          <w:rFonts w:asciiTheme="minorHAnsi" w:eastAsia="Cambria" w:hAnsiTheme="minorHAnsi" w:cstheme="minorHAnsi"/>
          <w:b/>
          <w:color w:val="424242"/>
          <w:sz w:val="24"/>
          <w:szCs w:val="24"/>
        </w:rPr>
      </w:pPr>
    </w:p>
    <w:p w14:paraId="181AF9C8" w14:textId="22DC5184" w:rsidR="00E95A94" w:rsidRDefault="00E95A94" w:rsidP="00790DA9">
      <w:pPr>
        <w:pStyle w:val="ListParagraph"/>
        <w:jc w:val="both"/>
        <w:rPr>
          <w:rFonts w:asciiTheme="minorHAnsi" w:eastAsia="Cambria" w:hAnsiTheme="minorHAnsi" w:cstheme="minorHAnsi"/>
          <w:b/>
          <w:color w:val="424242"/>
          <w:sz w:val="24"/>
          <w:szCs w:val="24"/>
        </w:rPr>
      </w:pPr>
    </w:p>
    <w:p w14:paraId="6D988176" w14:textId="6636D317" w:rsidR="00E95A94" w:rsidRDefault="00E95A94" w:rsidP="00790DA9">
      <w:pPr>
        <w:pStyle w:val="ListParagraph"/>
        <w:jc w:val="both"/>
        <w:rPr>
          <w:rFonts w:asciiTheme="minorHAnsi" w:eastAsia="Cambria" w:hAnsiTheme="minorHAnsi" w:cstheme="minorHAnsi"/>
          <w:b/>
          <w:color w:val="424242"/>
          <w:sz w:val="24"/>
          <w:szCs w:val="24"/>
        </w:rPr>
      </w:pPr>
    </w:p>
    <w:p w14:paraId="6288E9FB" w14:textId="03C725BA" w:rsidR="00E95A94" w:rsidRDefault="00E95A94" w:rsidP="00790DA9">
      <w:pPr>
        <w:pStyle w:val="ListParagraph"/>
        <w:jc w:val="both"/>
        <w:rPr>
          <w:rFonts w:asciiTheme="minorHAnsi" w:eastAsia="Cambria" w:hAnsiTheme="minorHAnsi" w:cstheme="minorHAnsi"/>
          <w:b/>
          <w:color w:val="424242"/>
          <w:sz w:val="24"/>
          <w:szCs w:val="24"/>
        </w:rPr>
      </w:pPr>
    </w:p>
    <w:p w14:paraId="4681D675" w14:textId="1538AEB2" w:rsidR="00E95A94" w:rsidRDefault="00E95A94" w:rsidP="00790DA9">
      <w:pPr>
        <w:pStyle w:val="ListParagraph"/>
        <w:jc w:val="both"/>
        <w:rPr>
          <w:rFonts w:asciiTheme="minorHAnsi" w:eastAsia="Cambria" w:hAnsiTheme="minorHAnsi" w:cstheme="minorHAnsi"/>
          <w:b/>
          <w:color w:val="424242"/>
          <w:sz w:val="24"/>
          <w:szCs w:val="24"/>
        </w:rPr>
      </w:pPr>
    </w:p>
    <w:p w14:paraId="5A3F6EE3" w14:textId="2FDDAF1E" w:rsidR="00E95A94" w:rsidRDefault="00E95A94" w:rsidP="00790DA9">
      <w:pPr>
        <w:pStyle w:val="ListParagraph"/>
        <w:jc w:val="both"/>
        <w:rPr>
          <w:rFonts w:asciiTheme="minorHAnsi" w:eastAsia="Cambria" w:hAnsiTheme="minorHAnsi" w:cstheme="minorHAnsi"/>
          <w:b/>
          <w:color w:val="424242"/>
          <w:sz w:val="24"/>
          <w:szCs w:val="24"/>
        </w:rPr>
      </w:pPr>
    </w:p>
    <w:p w14:paraId="3477EA97" w14:textId="4136CA2D" w:rsidR="00E95A94" w:rsidRDefault="00E95A94" w:rsidP="00790DA9">
      <w:pPr>
        <w:pStyle w:val="ListParagraph"/>
        <w:jc w:val="both"/>
        <w:rPr>
          <w:rFonts w:asciiTheme="minorHAnsi" w:eastAsia="Cambria" w:hAnsiTheme="minorHAnsi" w:cstheme="minorHAnsi"/>
          <w:b/>
          <w:color w:val="424242"/>
          <w:sz w:val="24"/>
          <w:szCs w:val="24"/>
        </w:rPr>
      </w:pPr>
    </w:p>
    <w:p w14:paraId="0C4BBC1D" w14:textId="0151FA75" w:rsidR="00E95A94" w:rsidRDefault="00E95A94" w:rsidP="00790DA9">
      <w:pPr>
        <w:pStyle w:val="ListParagraph"/>
        <w:jc w:val="both"/>
        <w:rPr>
          <w:rFonts w:asciiTheme="minorHAnsi" w:eastAsia="Cambria" w:hAnsiTheme="minorHAnsi" w:cstheme="minorHAnsi"/>
          <w:b/>
          <w:color w:val="424242"/>
          <w:sz w:val="24"/>
          <w:szCs w:val="24"/>
        </w:rPr>
      </w:pPr>
    </w:p>
    <w:p w14:paraId="4E463161" w14:textId="11437D0E" w:rsidR="00E95A94" w:rsidRDefault="00E95A94" w:rsidP="00790DA9">
      <w:pPr>
        <w:pStyle w:val="ListParagraph"/>
        <w:jc w:val="both"/>
        <w:rPr>
          <w:rFonts w:asciiTheme="minorHAnsi" w:eastAsia="Cambria" w:hAnsiTheme="minorHAnsi" w:cstheme="minorHAnsi"/>
          <w:b/>
          <w:color w:val="424242"/>
          <w:sz w:val="24"/>
          <w:szCs w:val="24"/>
        </w:rPr>
      </w:pPr>
    </w:p>
    <w:p w14:paraId="5E11DD80" w14:textId="7ECBDAD9" w:rsidR="00E95A94" w:rsidRDefault="00E95A94" w:rsidP="00790DA9">
      <w:pPr>
        <w:pStyle w:val="ListParagraph"/>
        <w:jc w:val="both"/>
        <w:rPr>
          <w:rFonts w:asciiTheme="minorHAnsi" w:eastAsia="Cambria" w:hAnsiTheme="minorHAnsi" w:cstheme="minorHAnsi"/>
          <w:b/>
          <w:color w:val="424242"/>
          <w:sz w:val="24"/>
          <w:szCs w:val="24"/>
        </w:rPr>
      </w:pPr>
    </w:p>
    <w:p w14:paraId="294CA38D" w14:textId="24235FBA" w:rsidR="00E95A94" w:rsidRDefault="00E95A94" w:rsidP="00790DA9">
      <w:pPr>
        <w:pStyle w:val="ListParagraph"/>
        <w:jc w:val="both"/>
        <w:rPr>
          <w:rFonts w:asciiTheme="minorHAnsi" w:eastAsia="Cambria" w:hAnsiTheme="minorHAnsi" w:cstheme="minorHAnsi"/>
          <w:b/>
          <w:color w:val="424242"/>
          <w:sz w:val="24"/>
          <w:szCs w:val="24"/>
        </w:rPr>
      </w:pPr>
    </w:p>
    <w:p w14:paraId="1D3583A1" w14:textId="67721D4E" w:rsidR="00E95A94" w:rsidRDefault="00E95A94" w:rsidP="00790DA9">
      <w:pPr>
        <w:pStyle w:val="ListParagraph"/>
        <w:jc w:val="both"/>
        <w:rPr>
          <w:rFonts w:asciiTheme="minorHAnsi" w:eastAsia="Cambria" w:hAnsiTheme="minorHAnsi" w:cstheme="minorHAnsi"/>
          <w:b/>
          <w:color w:val="424242"/>
          <w:sz w:val="24"/>
          <w:szCs w:val="24"/>
        </w:rPr>
      </w:pPr>
    </w:p>
    <w:p w14:paraId="1EA4C020" w14:textId="5900F30C" w:rsidR="00E95A94" w:rsidRDefault="00E95A94" w:rsidP="00790DA9">
      <w:pPr>
        <w:pStyle w:val="ListParagraph"/>
        <w:jc w:val="both"/>
        <w:rPr>
          <w:rFonts w:asciiTheme="minorHAnsi" w:eastAsia="Cambria" w:hAnsiTheme="minorHAnsi" w:cstheme="minorHAnsi"/>
          <w:b/>
          <w:color w:val="424242"/>
          <w:sz w:val="24"/>
          <w:szCs w:val="24"/>
        </w:rPr>
      </w:pPr>
    </w:p>
    <w:p w14:paraId="7E20AEEB" w14:textId="78B1A0EF" w:rsidR="00E95A94" w:rsidRDefault="00E95A94" w:rsidP="00790DA9">
      <w:pPr>
        <w:pStyle w:val="ListParagraph"/>
        <w:jc w:val="both"/>
        <w:rPr>
          <w:rFonts w:asciiTheme="minorHAnsi" w:eastAsia="Cambria" w:hAnsiTheme="minorHAnsi" w:cstheme="minorHAnsi"/>
          <w:b/>
          <w:color w:val="424242"/>
          <w:sz w:val="24"/>
          <w:szCs w:val="24"/>
        </w:rPr>
      </w:pPr>
    </w:p>
    <w:p w14:paraId="1E906AE9" w14:textId="65DE9C1E" w:rsidR="00E95A94" w:rsidRDefault="00E95A94" w:rsidP="00790DA9">
      <w:pPr>
        <w:pStyle w:val="ListParagraph"/>
        <w:jc w:val="both"/>
        <w:rPr>
          <w:rFonts w:asciiTheme="minorHAnsi" w:eastAsia="Cambria" w:hAnsiTheme="minorHAnsi" w:cstheme="minorHAnsi"/>
          <w:b/>
          <w:color w:val="424242"/>
          <w:sz w:val="24"/>
          <w:szCs w:val="24"/>
        </w:rPr>
      </w:pPr>
    </w:p>
    <w:p w14:paraId="415A2CB8" w14:textId="29E7B2F8" w:rsidR="00E95A94" w:rsidRDefault="00E95A94" w:rsidP="00790DA9">
      <w:pPr>
        <w:pStyle w:val="ListParagraph"/>
        <w:jc w:val="both"/>
        <w:rPr>
          <w:rFonts w:asciiTheme="minorHAnsi" w:eastAsia="Cambria" w:hAnsiTheme="minorHAnsi" w:cstheme="minorHAnsi"/>
          <w:b/>
          <w:color w:val="424242"/>
          <w:sz w:val="24"/>
          <w:szCs w:val="24"/>
        </w:rPr>
      </w:pPr>
    </w:p>
    <w:p w14:paraId="2C49D43A" w14:textId="296046BA" w:rsidR="00E95A94" w:rsidRDefault="00E95A94" w:rsidP="00790DA9">
      <w:pPr>
        <w:pStyle w:val="ListParagraph"/>
        <w:jc w:val="both"/>
        <w:rPr>
          <w:rFonts w:asciiTheme="minorHAnsi" w:eastAsia="Cambria" w:hAnsiTheme="minorHAnsi" w:cstheme="minorHAnsi"/>
          <w:b/>
          <w:color w:val="424242"/>
          <w:sz w:val="24"/>
          <w:szCs w:val="24"/>
        </w:rPr>
      </w:pPr>
    </w:p>
    <w:p w14:paraId="4ECC9865" w14:textId="4AD60557" w:rsidR="00E95A94" w:rsidRDefault="00E95A94" w:rsidP="00790DA9">
      <w:pPr>
        <w:pStyle w:val="ListParagraph"/>
        <w:jc w:val="both"/>
        <w:rPr>
          <w:rFonts w:asciiTheme="minorHAnsi" w:eastAsia="Cambria" w:hAnsiTheme="minorHAnsi" w:cstheme="minorHAnsi"/>
          <w:b/>
          <w:color w:val="424242"/>
          <w:sz w:val="24"/>
          <w:szCs w:val="24"/>
        </w:rPr>
      </w:pPr>
    </w:p>
    <w:p w14:paraId="6DDFBEF7" w14:textId="233B7829" w:rsidR="00E95A94" w:rsidRDefault="00E95A94" w:rsidP="00790DA9">
      <w:pPr>
        <w:pStyle w:val="ListParagraph"/>
        <w:jc w:val="both"/>
        <w:rPr>
          <w:rFonts w:asciiTheme="minorHAnsi" w:eastAsia="Cambria" w:hAnsiTheme="minorHAnsi" w:cstheme="minorHAnsi"/>
          <w:b/>
          <w:color w:val="424242"/>
          <w:sz w:val="24"/>
          <w:szCs w:val="24"/>
        </w:rPr>
      </w:pPr>
    </w:p>
    <w:p w14:paraId="1C1C65E4" w14:textId="1D13859D" w:rsidR="00E95A94" w:rsidRDefault="00E95A94" w:rsidP="00790DA9">
      <w:pPr>
        <w:pStyle w:val="ListParagraph"/>
        <w:jc w:val="both"/>
        <w:rPr>
          <w:rFonts w:asciiTheme="minorHAnsi" w:eastAsia="Cambria" w:hAnsiTheme="minorHAnsi" w:cstheme="minorHAnsi"/>
          <w:b/>
          <w:color w:val="424242"/>
          <w:sz w:val="24"/>
          <w:szCs w:val="24"/>
        </w:rPr>
      </w:pPr>
    </w:p>
    <w:p w14:paraId="5545859E" w14:textId="7775C5C0" w:rsidR="00E95A94" w:rsidRDefault="00E95A94" w:rsidP="00790DA9">
      <w:pPr>
        <w:pStyle w:val="ListParagraph"/>
        <w:jc w:val="both"/>
        <w:rPr>
          <w:rFonts w:asciiTheme="minorHAnsi" w:eastAsia="Cambria" w:hAnsiTheme="minorHAnsi" w:cstheme="minorHAnsi"/>
          <w:b/>
          <w:color w:val="424242"/>
          <w:sz w:val="24"/>
          <w:szCs w:val="24"/>
        </w:rPr>
      </w:pPr>
    </w:p>
    <w:p w14:paraId="0C89AA57" w14:textId="06B66875" w:rsidR="00E95A94" w:rsidRPr="00E95A94" w:rsidRDefault="00E95A94" w:rsidP="00E95A94">
      <w:pPr>
        <w:jc w:val="both"/>
        <w:rPr>
          <w:rFonts w:asciiTheme="minorHAnsi" w:eastAsia="Cambria" w:hAnsiTheme="minorHAnsi" w:cstheme="minorHAnsi"/>
          <w:b/>
          <w:color w:val="424242"/>
          <w:sz w:val="24"/>
          <w:szCs w:val="24"/>
        </w:rPr>
      </w:pPr>
    </w:p>
    <w:p w14:paraId="57D536F7" w14:textId="1E5CF946" w:rsidR="00925DF0" w:rsidRPr="00F96A31" w:rsidRDefault="00925DF0" w:rsidP="003F155E">
      <w:pPr>
        <w:pStyle w:val="ListParagraph"/>
        <w:numPr>
          <w:ilvl w:val="0"/>
          <w:numId w:val="15"/>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 xml:space="preserve">To add a Heading to the template, tap the ‘HEADING’ button and enter a heading in the textbox that will appear beside it. </w:t>
      </w:r>
    </w:p>
    <w:p w14:paraId="10936661" w14:textId="2E0919AA" w:rsidR="003F155E" w:rsidRPr="00F96A31" w:rsidRDefault="003F155E" w:rsidP="003F155E">
      <w:pPr>
        <w:pStyle w:val="ListParagraph"/>
        <w:spacing w:before="7"/>
        <w:ind w:left="360"/>
        <w:rPr>
          <w:rFonts w:asciiTheme="minorHAnsi" w:eastAsia="Cambria" w:hAnsiTheme="minorHAnsi" w:cstheme="minorHAnsi"/>
          <w:b/>
          <w:color w:val="424242"/>
          <w:sz w:val="24"/>
          <w:szCs w:val="24"/>
        </w:rPr>
      </w:pPr>
    </w:p>
    <w:p w14:paraId="5AAD9F35" w14:textId="029219FA" w:rsidR="00E95A94" w:rsidRDefault="00E95A94" w:rsidP="00E95A94">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693056" behindDoc="1" locked="0" layoutInCell="1" allowOverlap="1" wp14:anchorId="1C589779" wp14:editId="7816C881">
            <wp:simplePos x="0" y="0"/>
            <wp:positionH relativeFrom="column">
              <wp:posOffset>-34834</wp:posOffset>
            </wp:positionH>
            <wp:positionV relativeFrom="paragraph">
              <wp:posOffset>54610</wp:posOffset>
            </wp:positionV>
            <wp:extent cx="2704465" cy="1436914"/>
            <wp:effectExtent l="0" t="0" r="635" b="0"/>
            <wp:wrapNone/>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569216908.png"/>
                    <pic:cNvPicPr/>
                  </pic:nvPicPr>
                  <pic:blipFill rotWithShape="1">
                    <a:blip r:embed="rId21" cstate="print">
                      <a:extLst>
                        <a:ext uri="{28A0092B-C50C-407E-A947-70E740481C1C}">
                          <a14:useLocalDpi xmlns:a14="http://schemas.microsoft.com/office/drawing/2010/main" val="0"/>
                        </a:ext>
                      </a:extLst>
                    </a:blip>
                    <a:srcRect b="70118"/>
                    <a:stretch/>
                  </pic:blipFill>
                  <pic:spPr bwMode="auto">
                    <a:xfrm>
                      <a:off x="0" y="0"/>
                      <a:ext cx="2704465" cy="14369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b/>
          <w:noProof/>
          <w:color w:val="424242"/>
          <w:sz w:val="24"/>
          <w:szCs w:val="24"/>
        </w:rPr>
        <w:drawing>
          <wp:anchor distT="0" distB="0" distL="114300" distR="114300" simplePos="0" relativeHeight="251694080" behindDoc="1" locked="0" layoutInCell="1" allowOverlap="1" wp14:anchorId="5C1045CD" wp14:editId="63F6A605">
            <wp:simplePos x="0" y="0"/>
            <wp:positionH relativeFrom="column">
              <wp:posOffset>3127648</wp:posOffset>
            </wp:positionH>
            <wp:positionV relativeFrom="paragraph">
              <wp:posOffset>54610</wp:posOffset>
            </wp:positionV>
            <wp:extent cx="2706370" cy="1436370"/>
            <wp:effectExtent l="0" t="0" r="0" b="0"/>
            <wp:wrapNone/>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569216922.png"/>
                    <pic:cNvPicPr/>
                  </pic:nvPicPr>
                  <pic:blipFill rotWithShape="1">
                    <a:blip r:embed="rId22" cstate="print">
                      <a:extLst>
                        <a:ext uri="{28A0092B-C50C-407E-A947-70E740481C1C}">
                          <a14:useLocalDpi xmlns:a14="http://schemas.microsoft.com/office/drawing/2010/main" val="0"/>
                        </a:ext>
                      </a:extLst>
                    </a:blip>
                    <a:srcRect b="70134"/>
                    <a:stretch/>
                  </pic:blipFill>
                  <pic:spPr bwMode="auto">
                    <a:xfrm>
                      <a:off x="0" y="0"/>
                      <a:ext cx="2706370" cy="1436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A5A46F" w14:textId="5FA399C0" w:rsidR="00E95A94" w:rsidRDefault="00E95A94" w:rsidP="00E95A94">
      <w:pPr>
        <w:spacing w:before="7"/>
        <w:jc w:val="both"/>
        <w:rPr>
          <w:rFonts w:asciiTheme="minorHAnsi" w:eastAsia="Cambria" w:hAnsiTheme="minorHAnsi" w:cstheme="minorHAnsi"/>
          <w:b/>
          <w:color w:val="424242"/>
          <w:sz w:val="24"/>
          <w:szCs w:val="24"/>
        </w:rPr>
      </w:pPr>
    </w:p>
    <w:p w14:paraId="3ABDCAAD" w14:textId="5EC3845D" w:rsidR="00E95A94" w:rsidRDefault="00E95A94" w:rsidP="00E95A94">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696128" behindDoc="0" locked="0" layoutInCell="1" allowOverlap="1" wp14:anchorId="62D3AAB1" wp14:editId="559A2C9C">
                <wp:simplePos x="0" y="0"/>
                <wp:positionH relativeFrom="column">
                  <wp:posOffset>324757</wp:posOffset>
                </wp:positionH>
                <wp:positionV relativeFrom="paragraph">
                  <wp:posOffset>45901</wp:posOffset>
                </wp:positionV>
                <wp:extent cx="760186" cy="342265"/>
                <wp:effectExtent l="12700" t="12700" r="14605" b="13335"/>
                <wp:wrapNone/>
                <wp:docPr id="36" name="Rectangle 36"/>
                <wp:cNvGraphicFramePr/>
                <a:graphic xmlns:a="http://schemas.openxmlformats.org/drawingml/2006/main">
                  <a:graphicData uri="http://schemas.microsoft.com/office/word/2010/wordprocessingShape">
                    <wps:wsp>
                      <wps:cNvSpPr/>
                      <wps:spPr>
                        <a:xfrm>
                          <a:off x="0" y="0"/>
                          <a:ext cx="760186" cy="3422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62FA2" id="Rectangle 36" o:spid="_x0000_s1026" style="position:absolute;margin-left:25.55pt;margin-top:3.6pt;width:59.85pt;height:26.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" filled="f" strokecolor="red" strokeweight="2.25pt"/>
            </w:pict>
          </mc:Fallback>
        </mc:AlternateContent>
      </w:r>
    </w:p>
    <w:p w14:paraId="2B064DC9" w14:textId="6EBC6D74" w:rsidR="00E95A94" w:rsidRDefault="00E95A94" w:rsidP="00E95A94">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698176" behindDoc="0" locked="0" layoutInCell="1" allowOverlap="1" wp14:anchorId="5E498C08" wp14:editId="5631B223">
                <wp:simplePos x="0" y="0"/>
                <wp:positionH relativeFrom="column">
                  <wp:posOffset>2743200</wp:posOffset>
                </wp:positionH>
                <wp:positionV relativeFrom="paragraph">
                  <wp:posOffset>89853</wp:posOffset>
                </wp:positionV>
                <wp:extent cx="301214" cy="161365"/>
                <wp:effectExtent l="12700" t="38100" r="29210" b="41910"/>
                <wp:wrapNone/>
                <wp:docPr id="39" name="Right Arrow 39"/>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A96C8A" id="Right Arrow 39" o:spid="_x0000_s1026" type="#_x0000_t13" style="position:absolute;margin-left:3in;margin-top:7.1pt;width:23.7pt;height:12.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" adj="15814" fillcolor="#4f81bd [3204]" strokecolor="#243f60 [1604]" strokeweight="2pt"/>
            </w:pict>
          </mc:Fallback>
        </mc:AlternateContent>
      </w:r>
    </w:p>
    <w:p w14:paraId="3AEFA768" w14:textId="56C7579E" w:rsidR="00E95A94" w:rsidRDefault="00E95A94" w:rsidP="00E95A94">
      <w:pPr>
        <w:spacing w:before="7"/>
        <w:jc w:val="both"/>
        <w:rPr>
          <w:rFonts w:asciiTheme="minorHAnsi" w:eastAsia="Cambria" w:hAnsiTheme="minorHAnsi" w:cstheme="minorHAnsi"/>
          <w:b/>
          <w:color w:val="424242"/>
          <w:sz w:val="24"/>
          <w:szCs w:val="24"/>
        </w:rPr>
      </w:pPr>
    </w:p>
    <w:p w14:paraId="7A231A89" w14:textId="24A5E883" w:rsidR="00E95A94" w:rsidRDefault="00E95A94" w:rsidP="00E95A94">
      <w:pPr>
        <w:spacing w:before="7"/>
        <w:jc w:val="both"/>
        <w:rPr>
          <w:rFonts w:asciiTheme="minorHAnsi" w:eastAsia="Cambria" w:hAnsiTheme="minorHAnsi" w:cstheme="minorHAnsi"/>
          <w:b/>
          <w:color w:val="424242"/>
          <w:sz w:val="24"/>
          <w:szCs w:val="24"/>
        </w:rPr>
      </w:pPr>
    </w:p>
    <w:p w14:paraId="23AD73EB" w14:textId="09F09038" w:rsidR="00E95A94" w:rsidRDefault="00E95A94" w:rsidP="00E95A94">
      <w:pPr>
        <w:spacing w:before="7"/>
        <w:jc w:val="both"/>
        <w:rPr>
          <w:rFonts w:asciiTheme="minorHAnsi" w:eastAsia="Cambria" w:hAnsiTheme="minorHAnsi" w:cstheme="minorHAnsi"/>
          <w:b/>
          <w:color w:val="424242"/>
          <w:sz w:val="24"/>
          <w:szCs w:val="24"/>
        </w:rPr>
      </w:pPr>
    </w:p>
    <w:p w14:paraId="13257ACC" w14:textId="6E83ABE8" w:rsidR="00E95A94" w:rsidRDefault="00E95A94" w:rsidP="00E95A94">
      <w:pPr>
        <w:spacing w:before="7"/>
        <w:jc w:val="both"/>
        <w:rPr>
          <w:rFonts w:asciiTheme="minorHAnsi" w:eastAsia="Cambria" w:hAnsiTheme="minorHAnsi" w:cstheme="minorHAnsi"/>
          <w:b/>
          <w:color w:val="424242"/>
          <w:sz w:val="24"/>
          <w:szCs w:val="24"/>
        </w:rPr>
      </w:pPr>
    </w:p>
    <w:p w14:paraId="221EEA11" w14:textId="27B56429" w:rsidR="00E95A94" w:rsidRDefault="00E95A94" w:rsidP="00E95A94">
      <w:pPr>
        <w:spacing w:before="7"/>
        <w:jc w:val="both"/>
        <w:rPr>
          <w:rFonts w:asciiTheme="minorHAnsi" w:eastAsia="Cambria" w:hAnsiTheme="minorHAnsi" w:cstheme="minorHAnsi"/>
          <w:b/>
          <w:color w:val="424242"/>
          <w:sz w:val="24"/>
          <w:szCs w:val="24"/>
        </w:rPr>
      </w:pPr>
    </w:p>
    <w:p w14:paraId="6AC5DF26" w14:textId="47CDA524" w:rsidR="00E95A94" w:rsidRPr="00E95A94" w:rsidRDefault="00E95A94" w:rsidP="00E95A94">
      <w:pPr>
        <w:spacing w:before="7"/>
        <w:jc w:val="both"/>
        <w:rPr>
          <w:rFonts w:asciiTheme="minorHAnsi" w:eastAsia="Cambria" w:hAnsiTheme="minorHAnsi" w:cstheme="minorHAnsi"/>
          <w:bCs/>
          <w:color w:val="424242"/>
          <w:sz w:val="24"/>
          <w:szCs w:val="24"/>
        </w:rPr>
      </w:pPr>
      <w:r>
        <w:rPr>
          <w:rFonts w:asciiTheme="minorHAnsi" w:eastAsia="Cambria" w:hAnsiTheme="minorHAnsi" w:cstheme="minorHAnsi"/>
          <w:bCs/>
          <w:color w:val="424242"/>
          <w:sz w:val="24"/>
          <w:szCs w:val="24"/>
        </w:rPr>
        <w:t>Once you have</w:t>
      </w:r>
      <w:r w:rsidR="00F20851">
        <w:rPr>
          <w:rFonts w:asciiTheme="minorHAnsi" w:eastAsia="Cambria" w:hAnsiTheme="minorHAnsi" w:cstheme="minorHAnsi"/>
          <w:bCs/>
          <w:color w:val="424242"/>
          <w:sz w:val="24"/>
          <w:szCs w:val="24"/>
        </w:rPr>
        <w:t xml:space="preserve"> entered the desired Heading element for your template, simply scroll back to the left of the screen to view the pencil icons to add other elements to your template.</w:t>
      </w:r>
    </w:p>
    <w:p w14:paraId="76818256" w14:textId="61721E44" w:rsidR="00E95A94" w:rsidRDefault="00E95A94" w:rsidP="00E95A94">
      <w:pPr>
        <w:spacing w:before="7"/>
        <w:jc w:val="both"/>
        <w:rPr>
          <w:rFonts w:asciiTheme="minorHAnsi" w:eastAsia="Cambria" w:hAnsiTheme="minorHAnsi" w:cstheme="minorHAnsi"/>
          <w:b/>
          <w:color w:val="424242"/>
          <w:sz w:val="24"/>
          <w:szCs w:val="24"/>
        </w:rPr>
      </w:pPr>
    </w:p>
    <w:p w14:paraId="72000ECF" w14:textId="5243CA8B" w:rsidR="00E95A94" w:rsidRDefault="00E95A94" w:rsidP="00E95A94">
      <w:pPr>
        <w:spacing w:before="7"/>
        <w:jc w:val="both"/>
        <w:rPr>
          <w:rFonts w:asciiTheme="minorHAnsi" w:eastAsia="Cambria" w:hAnsiTheme="minorHAnsi" w:cstheme="minorHAnsi"/>
          <w:b/>
          <w:color w:val="424242"/>
          <w:sz w:val="24"/>
          <w:szCs w:val="24"/>
        </w:rPr>
      </w:pPr>
    </w:p>
    <w:p w14:paraId="1D6495AA" w14:textId="654BE685" w:rsidR="00E95A94" w:rsidRDefault="00E95A94" w:rsidP="00E95A94">
      <w:pPr>
        <w:spacing w:before="7"/>
        <w:jc w:val="both"/>
        <w:rPr>
          <w:rFonts w:asciiTheme="minorHAnsi" w:eastAsia="Cambria" w:hAnsiTheme="minorHAnsi" w:cstheme="minorHAnsi"/>
          <w:b/>
          <w:color w:val="424242"/>
          <w:sz w:val="24"/>
          <w:szCs w:val="24"/>
        </w:rPr>
      </w:pPr>
    </w:p>
    <w:p w14:paraId="2BD766DE" w14:textId="0192115E" w:rsidR="00E95A94" w:rsidRDefault="00E95A94" w:rsidP="00E95A94">
      <w:pPr>
        <w:spacing w:before="7"/>
        <w:jc w:val="both"/>
        <w:rPr>
          <w:rFonts w:asciiTheme="minorHAnsi" w:eastAsia="Cambria" w:hAnsiTheme="minorHAnsi" w:cstheme="minorHAnsi"/>
          <w:b/>
          <w:color w:val="424242"/>
          <w:sz w:val="24"/>
          <w:szCs w:val="24"/>
        </w:rPr>
      </w:pPr>
    </w:p>
    <w:p w14:paraId="5BB0F7E6" w14:textId="2F23079A" w:rsidR="00E95A94" w:rsidRDefault="00E95A94" w:rsidP="00E95A94">
      <w:pPr>
        <w:spacing w:before="7"/>
        <w:jc w:val="both"/>
        <w:rPr>
          <w:rFonts w:asciiTheme="minorHAnsi" w:eastAsia="Cambria" w:hAnsiTheme="minorHAnsi" w:cstheme="minorHAnsi"/>
          <w:b/>
          <w:color w:val="424242"/>
          <w:sz w:val="24"/>
          <w:szCs w:val="24"/>
        </w:rPr>
      </w:pPr>
    </w:p>
    <w:p w14:paraId="6DE7641A" w14:textId="60F82C62" w:rsidR="00E95A94" w:rsidRDefault="00E95A94" w:rsidP="00E95A94">
      <w:pPr>
        <w:spacing w:before="7"/>
        <w:jc w:val="both"/>
        <w:rPr>
          <w:rFonts w:asciiTheme="minorHAnsi" w:eastAsia="Cambria" w:hAnsiTheme="minorHAnsi" w:cstheme="minorHAnsi"/>
          <w:b/>
          <w:color w:val="424242"/>
          <w:sz w:val="24"/>
          <w:szCs w:val="24"/>
        </w:rPr>
      </w:pPr>
    </w:p>
    <w:p w14:paraId="2BCB9E05" w14:textId="3D79E74E" w:rsidR="00E95A94" w:rsidRDefault="00E95A94" w:rsidP="00E95A94">
      <w:pPr>
        <w:spacing w:before="7"/>
        <w:jc w:val="both"/>
        <w:rPr>
          <w:rFonts w:asciiTheme="minorHAnsi" w:eastAsia="Cambria" w:hAnsiTheme="minorHAnsi" w:cstheme="minorHAnsi"/>
          <w:b/>
          <w:color w:val="424242"/>
          <w:sz w:val="24"/>
          <w:szCs w:val="24"/>
        </w:rPr>
      </w:pPr>
    </w:p>
    <w:p w14:paraId="08AB6BBD" w14:textId="43228DCF" w:rsidR="00E95A94" w:rsidRDefault="00E95A94" w:rsidP="00E95A94">
      <w:pPr>
        <w:spacing w:before="7"/>
        <w:jc w:val="both"/>
        <w:rPr>
          <w:rFonts w:asciiTheme="minorHAnsi" w:eastAsia="Cambria" w:hAnsiTheme="minorHAnsi" w:cstheme="minorHAnsi"/>
          <w:b/>
          <w:color w:val="424242"/>
          <w:sz w:val="24"/>
          <w:szCs w:val="24"/>
        </w:rPr>
      </w:pPr>
    </w:p>
    <w:p w14:paraId="51C1AB50" w14:textId="6585AAC4" w:rsidR="00E95A94" w:rsidRPr="00F20851" w:rsidRDefault="00E95A94" w:rsidP="00F20851">
      <w:pPr>
        <w:rPr>
          <w:rFonts w:asciiTheme="minorHAnsi" w:eastAsia="Cambria" w:hAnsiTheme="minorHAnsi" w:cstheme="minorHAnsi"/>
          <w:bCs/>
          <w:color w:val="424242"/>
          <w:sz w:val="24"/>
          <w:szCs w:val="24"/>
        </w:rPr>
      </w:pPr>
    </w:p>
    <w:p w14:paraId="2B4C5AA8" w14:textId="4EE242DF" w:rsidR="00925DF0" w:rsidRPr="00F96A31" w:rsidRDefault="00925DF0" w:rsidP="003F155E">
      <w:pPr>
        <w:pStyle w:val="ListParagraph"/>
        <w:numPr>
          <w:ilvl w:val="0"/>
          <w:numId w:val="15"/>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To add a Short Question to the template, tap the ‘SHORT Q’ button and enter a short question in the textbox that will appear beside it.</w:t>
      </w:r>
    </w:p>
    <w:p w14:paraId="36028551" w14:textId="3D1DA17B" w:rsidR="003F155E" w:rsidRPr="00F96A31" w:rsidRDefault="00BF4C5F" w:rsidP="003F155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699200" behindDoc="1" locked="0" layoutInCell="1" allowOverlap="1" wp14:anchorId="3F7373DA" wp14:editId="2274C0CC">
            <wp:simplePos x="0" y="0"/>
            <wp:positionH relativeFrom="column">
              <wp:posOffset>-76200</wp:posOffset>
            </wp:positionH>
            <wp:positionV relativeFrom="paragraph">
              <wp:posOffset>229531</wp:posOffset>
            </wp:positionV>
            <wp:extent cx="2769796" cy="1460500"/>
            <wp:effectExtent l="0" t="0" r="0" b="0"/>
            <wp:wrapNone/>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569230554.png"/>
                    <pic:cNvPicPr/>
                  </pic:nvPicPr>
                  <pic:blipFill rotWithShape="1">
                    <a:blip r:embed="rId23" cstate="print">
                      <a:extLst>
                        <a:ext uri="{28A0092B-C50C-407E-A947-70E740481C1C}">
                          <a14:useLocalDpi xmlns:a14="http://schemas.microsoft.com/office/drawing/2010/main" val="0"/>
                        </a:ext>
                      </a:extLst>
                    </a:blip>
                    <a:srcRect b="70338"/>
                    <a:stretch/>
                  </pic:blipFill>
                  <pic:spPr bwMode="auto">
                    <a:xfrm>
                      <a:off x="0" y="0"/>
                      <a:ext cx="2769796"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1B5B5" w14:textId="1E721AAE" w:rsidR="003F155E" w:rsidRDefault="00BF4C5F" w:rsidP="003F155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02272" behindDoc="1" locked="0" layoutInCell="1" allowOverlap="1" wp14:anchorId="0BA42C39" wp14:editId="4FD60439">
            <wp:simplePos x="0" y="0"/>
            <wp:positionH relativeFrom="column">
              <wp:posOffset>3073400</wp:posOffset>
            </wp:positionH>
            <wp:positionV relativeFrom="paragraph">
              <wp:posOffset>38735</wp:posOffset>
            </wp:positionV>
            <wp:extent cx="2775608" cy="1460500"/>
            <wp:effectExtent l="0" t="0" r="5715" b="0"/>
            <wp:wrapNone/>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69217065.png"/>
                    <pic:cNvPicPr/>
                  </pic:nvPicPr>
                  <pic:blipFill rotWithShape="1">
                    <a:blip r:embed="rId24" cstate="print">
                      <a:extLst>
                        <a:ext uri="{28A0092B-C50C-407E-A947-70E740481C1C}">
                          <a14:useLocalDpi xmlns:a14="http://schemas.microsoft.com/office/drawing/2010/main" val="0"/>
                        </a:ext>
                      </a:extLst>
                    </a:blip>
                    <a:srcRect b="70400"/>
                    <a:stretch/>
                  </pic:blipFill>
                  <pic:spPr bwMode="auto">
                    <a:xfrm>
                      <a:off x="0" y="0"/>
                      <a:ext cx="2775608"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080221" w14:textId="6A045659" w:rsidR="00F20851" w:rsidRDefault="00F20851" w:rsidP="003F155E">
      <w:pPr>
        <w:spacing w:before="7"/>
        <w:jc w:val="both"/>
        <w:rPr>
          <w:rFonts w:asciiTheme="minorHAnsi" w:eastAsia="Cambria" w:hAnsiTheme="minorHAnsi" w:cstheme="minorHAnsi"/>
          <w:b/>
          <w:color w:val="424242"/>
          <w:sz w:val="24"/>
          <w:szCs w:val="24"/>
        </w:rPr>
      </w:pPr>
    </w:p>
    <w:p w14:paraId="7D3896D1" w14:textId="419B7751" w:rsidR="00F20851" w:rsidRDefault="00F20851" w:rsidP="003F155E">
      <w:pPr>
        <w:spacing w:before="7"/>
        <w:jc w:val="both"/>
        <w:rPr>
          <w:rFonts w:asciiTheme="minorHAnsi" w:eastAsia="Cambria" w:hAnsiTheme="minorHAnsi" w:cstheme="minorHAnsi"/>
          <w:b/>
          <w:color w:val="424242"/>
          <w:sz w:val="24"/>
          <w:szCs w:val="24"/>
        </w:rPr>
      </w:pPr>
    </w:p>
    <w:p w14:paraId="0DF9B0F7" w14:textId="1619D229" w:rsidR="00F20851" w:rsidRDefault="00BF4C5F" w:rsidP="003F155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04320" behindDoc="0" locked="0" layoutInCell="1" allowOverlap="1" wp14:anchorId="382E8FC1" wp14:editId="45DC0C91">
                <wp:simplePos x="0" y="0"/>
                <wp:positionH relativeFrom="column">
                  <wp:posOffset>2738651</wp:posOffset>
                </wp:positionH>
                <wp:positionV relativeFrom="paragraph">
                  <wp:posOffset>156314</wp:posOffset>
                </wp:positionV>
                <wp:extent cx="301214" cy="161365"/>
                <wp:effectExtent l="12700" t="38100" r="29210" b="41910"/>
                <wp:wrapNone/>
                <wp:docPr id="45" name="Right Arrow 45"/>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BEE71" id="Right Arrow 45" o:spid="_x0000_s1026" type="#_x0000_t13" style="position:absolute;margin-left:215.65pt;margin-top:12.3pt;width:23.7pt;height:12.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" adj="15814" fillcolor="#4f81bd [3204]" strokecolor="#243f60 [1604]" strokeweight="2pt"/>
            </w:pict>
          </mc:Fallback>
        </mc:AlternateContent>
      </w:r>
    </w:p>
    <w:p w14:paraId="7FDE902D" w14:textId="49B6B16C" w:rsidR="00F20851" w:rsidRDefault="00BF4C5F" w:rsidP="003F155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01248" behindDoc="0" locked="0" layoutInCell="1" allowOverlap="1" wp14:anchorId="20A8BDB2" wp14:editId="21EC2696">
                <wp:simplePos x="0" y="0"/>
                <wp:positionH relativeFrom="column">
                  <wp:posOffset>1049551</wp:posOffset>
                </wp:positionH>
                <wp:positionV relativeFrom="paragraph">
                  <wp:posOffset>35892</wp:posOffset>
                </wp:positionV>
                <wp:extent cx="725605" cy="336351"/>
                <wp:effectExtent l="12700" t="12700" r="11430" b="6985"/>
                <wp:wrapNone/>
                <wp:docPr id="42" name="Rectangle 42"/>
                <wp:cNvGraphicFramePr/>
                <a:graphic xmlns:a="http://schemas.openxmlformats.org/drawingml/2006/main">
                  <a:graphicData uri="http://schemas.microsoft.com/office/word/2010/wordprocessingShape">
                    <wps:wsp>
                      <wps:cNvSpPr/>
                      <wps:spPr>
                        <a:xfrm>
                          <a:off x="0" y="0"/>
                          <a:ext cx="725605" cy="3363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ABE25" id="Rectangle 42" o:spid="_x0000_s1026" style="position:absolute;margin-left:82.65pt;margin-top:2.85pt;width:57.15pt;height: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" filled="f" strokecolor="red" strokeweight="2.25pt"/>
            </w:pict>
          </mc:Fallback>
        </mc:AlternateContent>
      </w:r>
    </w:p>
    <w:p w14:paraId="072EF65A" w14:textId="21ABB074" w:rsidR="00F20851" w:rsidRDefault="00F20851" w:rsidP="003F155E">
      <w:pPr>
        <w:spacing w:before="7"/>
        <w:jc w:val="both"/>
        <w:rPr>
          <w:rFonts w:asciiTheme="minorHAnsi" w:eastAsia="Cambria" w:hAnsiTheme="minorHAnsi" w:cstheme="minorHAnsi"/>
          <w:b/>
          <w:color w:val="424242"/>
          <w:sz w:val="24"/>
          <w:szCs w:val="24"/>
        </w:rPr>
      </w:pPr>
    </w:p>
    <w:p w14:paraId="2E7C3372" w14:textId="1B24447B" w:rsidR="00F20851" w:rsidRDefault="00F20851" w:rsidP="003F155E">
      <w:pPr>
        <w:spacing w:before="7"/>
        <w:jc w:val="both"/>
        <w:rPr>
          <w:rFonts w:asciiTheme="minorHAnsi" w:eastAsia="Cambria" w:hAnsiTheme="minorHAnsi" w:cstheme="minorHAnsi"/>
          <w:b/>
          <w:color w:val="424242"/>
          <w:sz w:val="24"/>
          <w:szCs w:val="24"/>
        </w:rPr>
      </w:pPr>
    </w:p>
    <w:p w14:paraId="214B7370" w14:textId="6F928AD6" w:rsidR="00F20851" w:rsidRDefault="00F20851" w:rsidP="003F155E">
      <w:pPr>
        <w:spacing w:before="7"/>
        <w:jc w:val="both"/>
        <w:rPr>
          <w:rFonts w:asciiTheme="minorHAnsi" w:eastAsia="Cambria" w:hAnsiTheme="minorHAnsi" w:cstheme="minorHAnsi"/>
          <w:b/>
          <w:color w:val="424242"/>
          <w:sz w:val="24"/>
          <w:szCs w:val="24"/>
        </w:rPr>
      </w:pPr>
    </w:p>
    <w:p w14:paraId="1AFA6210" w14:textId="4E4AA196" w:rsidR="00F20851" w:rsidRPr="00F96A31" w:rsidRDefault="00F20851" w:rsidP="003F155E">
      <w:pPr>
        <w:spacing w:before="7"/>
        <w:jc w:val="both"/>
        <w:rPr>
          <w:rFonts w:asciiTheme="minorHAnsi" w:eastAsia="Cambria" w:hAnsiTheme="minorHAnsi" w:cstheme="minorHAnsi"/>
          <w:b/>
          <w:color w:val="424242"/>
          <w:sz w:val="24"/>
          <w:szCs w:val="24"/>
        </w:rPr>
      </w:pPr>
    </w:p>
    <w:p w14:paraId="6AF998DD" w14:textId="3363B180" w:rsidR="00925DF0" w:rsidRPr="00F96A31" w:rsidRDefault="00925DF0" w:rsidP="003F155E">
      <w:pPr>
        <w:pStyle w:val="ListParagraph"/>
        <w:numPr>
          <w:ilvl w:val="0"/>
          <w:numId w:val="15"/>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To add a Long Question to the template, tap the ‘Long Q’ button and enter a long question in the textbox that will appear beside it.</w:t>
      </w:r>
    </w:p>
    <w:p w14:paraId="1CD1129C" w14:textId="15A45C25" w:rsidR="00F96A31" w:rsidRDefault="00BF4C5F" w:rsidP="003F155E">
      <w:pPr>
        <w:pStyle w:val="ListParagraph"/>
        <w:spacing w:before="7"/>
        <w:ind w:left="360"/>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08416" behindDoc="1" locked="0" layoutInCell="1" allowOverlap="1" wp14:anchorId="044984BC" wp14:editId="7F38AA77">
            <wp:simplePos x="0" y="0"/>
            <wp:positionH relativeFrom="column">
              <wp:posOffset>3081751</wp:posOffset>
            </wp:positionH>
            <wp:positionV relativeFrom="paragraph">
              <wp:posOffset>173355</wp:posOffset>
            </wp:positionV>
            <wp:extent cx="2769195" cy="2517058"/>
            <wp:effectExtent l="0" t="0" r="0" b="0"/>
            <wp:wrapNone/>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569217116.png"/>
                    <pic:cNvPicPr/>
                  </pic:nvPicPr>
                  <pic:blipFill rotWithShape="1">
                    <a:blip r:embed="rId25" cstate="print">
                      <a:extLst>
                        <a:ext uri="{28A0092B-C50C-407E-A947-70E740481C1C}">
                          <a14:useLocalDpi xmlns:a14="http://schemas.microsoft.com/office/drawing/2010/main" val="0"/>
                        </a:ext>
                      </a:extLst>
                    </a:blip>
                    <a:srcRect b="48873"/>
                    <a:stretch/>
                  </pic:blipFill>
                  <pic:spPr bwMode="auto">
                    <a:xfrm>
                      <a:off x="0" y="0"/>
                      <a:ext cx="2769195" cy="25170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b/>
          <w:noProof/>
          <w:color w:val="424242"/>
          <w:sz w:val="24"/>
          <w:szCs w:val="24"/>
        </w:rPr>
        <w:drawing>
          <wp:anchor distT="0" distB="0" distL="114300" distR="114300" simplePos="0" relativeHeight="251705344" behindDoc="1" locked="0" layoutInCell="1" allowOverlap="1" wp14:anchorId="360820F1" wp14:editId="5A4CDA27">
            <wp:simplePos x="0" y="0"/>
            <wp:positionH relativeFrom="column">
              <wp:posOffset>-76200</wp:posOffset>
            </wp:positionH>
            <wp:positionV relativeFrom="paragraph">
              <wp:posOffset>170180</wp:posOffset>
            </wp:positionV>
            <wp:extent cx="2769184" cy="1460500"/>
            <wp:effectExtent l="0" t="0" r="0" b="0"/>
            <wp:wrapNone/>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69217074.png"/>
                    <pic:cNvPicPr/>
                  </pic:nvPicPr>
                  <pic:blipFill rotWithShape="1">
                    <a:blip r:embed="rId26" cstate="print">
                      <a:extLst>
                        <a:ext uri="{28A0092B-C50C-407E-A947-70E740481C1C}">
                          <a14:useLocalDpi xmlns:a14="http://schemas.microsoft.com/office/drawing/2010/main" val="0"/>
                        </a:ext>
                      </a:extLst>
                    </a:blip>
                    <a:srcRect b="70334"/>
                    <a:stretch/>
                  </pic:blipFill>
                  <pic:spPr bwMode="auto">
                    <a:xfrm>
                      <a:off x="0" y="0"/>
                      <a:ext cx="2769184"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E19A5E" w14:textId="4DBED746" w:rsidR="003F155E" w:rsidRPr="00F96A31" w:rsidRDefault="003F155E" w:rsidP="003F155E">
      <w:pPr>
        <w:pStyle w:val="ListParagraph"/>
        <w:spacing w:before="7"/>
        <w:ind w:left="360"/>
        <w:jc w:val="center"/>
        <w:rPr>
          <w:rFonts w:asciiTheme="minorHAnsi" w:eastAsia="Cambria" w:hAnsiTheme="minorHAnsi" w:cstheme="minorHAnsi"/>
          <w:b/>
          <w:color w:val="424242"/>
          <w:sz w:val="24"/>
          <w:szCs w:val="24"/>
        </w:rPr>
      </w:pPr>
    </w:p>
    <w:p w14:paraId="3C1D4BCC" w14:textId="190AA881" w:rsidR="00925DF0" w:rsidRDefault="00925DF0" w:rsidP="00790DA9">
      <w:pPr>
        <w:pStyle w:val="ListParagraph"/>
        <w:jc w:val="both"/>
        <w:rPr>
          <w:rFonts w:asciiTheme="minorHAnsi" w:eastAsia="Cambria" w:hAnsiTheme="minorHAnsi" w:cstheme="minorHAnsi"/>
          <w:b/>
          <w:color w:val="424242"/>
          <w:sz w:val="24"/>
          <w:szCs w:val="24"/>
        </w:rPr>
      </w:pPr>
    </w:p>
    <w:p w14:paraId="3AD626A2" w14:textId="1C4C7A82" w:rsidR="00F96A31" w:rsidRDefault="00F96A31" w:rsidP="00790DA9">
      <w:pPr>
        <w:pStyle w:val="ListParagraph"/>
        <w:jc w:val="both"/>
        <w:rPr>
          <w:rFonts w:asciiTheme="minorHAnsi" w:eastAsia="Cambria" w:hAnsiTheme="minorHAnsi" w:cstheme="minorHAnsi"/>
          <w:b/>
          <w:color w:val="424242"/>
          <w:sz w:val="24"/>
          <w:szCs w:val="24"/>
        </w:rPr>
      </w:pPr>
    </w:p>
    <w:p w14:paraId="1E6DE6CE" w14:textId="1225F6DD" w:rsidR="00F96A31" w:rsidRDefault="00BF4C5F"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10464" behindDoc="0" locked="0" layoutInCell="1" allowOverlap="1" wp14:anchorId="371DF067" wp14:editId="17DF61E9">
                <wp:simplePos x="0" y="0"/>
                <wp:positionH relativeFrom="column">
                  <wp:posOffset>2735748</wp:posOffset>
                </wp:positionH>
                <wp:positionV relativeFrom="paragraph">
                  <wp:posOffset>63392</wp:posOffset>
                </wp:positionV>
                <wp:extent cx="301214" cy="161365"/>
                <wp:effectExtent l="12700" t="38100" r="29210" b="41910"/>
                <wp:wrapNone/>
                <wp:docPr id="50" name="Right Arrow 50"/>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1691A6" id="Right Arrow 50" o:spid="_x0000_s1026" type="#_x0000_t13" style="position:absolute;margin-left:215.4pt;margin-top:5pt;width:23.7pt;height:12.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" adj="15814" fillcolor="#4f81bd [3204]" strokecolor="#243f60 [1604]" strokeweight="2pt"/>
            </w:pict>
          </mc:Fallback>
        </mc:AlternateContent>
      </w:r>
    </w:p>
    <w:p w14:paraId="16370621" w14:textId="348A81F1" w:rsidR="00F96A31" w:rsidRDefault="00F96A31" w:rsidP="00790DA9">
      <w:pPr>
        <w:pStyle w:val="ListParagraph"/>
        <w:jc w:val="both"/>
        <w:rPr>
          <w:rFonts w:asciiTheme="minorHAnsi" w:eastAsia="Cambria" w:hAnsiTheme="minorHAnsi" w:cstheme="minorHAnsi"/>
          <w:b/>
          <w:color w:val="424242"/>
          <w:sz w:val="24"/>
          <w:szCs w:val="24"/>
        </w:rPr>
      </w:pPr>
    </w:p>
    <w:p w14:paraId="1B22BCD5" w14:textId="69038FE6" w:rsidR="00F96A31" w:rsidRDefault="00BF4C5F"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07392" behindDoc="0" locked="0" layoutInCell="1" allowOverlap="1" wp14:anchorId="2DF167AD" wp14:editId="7A338D5E">
                <wp:simplePos x="0" y="0"/>
                <wp:positionH relativeFrom="column">
                  <wp:posOffset>1775206</wp:posOffset>
                </wp:positionH>
                <wp:positionV relativeFrom="paragraph">
                  <wp:posOffset>152273</wp:posOffset>
                </wp:positionV>
                <wp:extent cx="667893" cy="336351"/>
                <wp:effectExtent l="12700" t="12700" r="18415" b="6985"/>
                <wp:wrapNone/>
                <wp:docPr id="47" name="Rectangle 47"/>
                <wp:cNvGraphicFramePr/>
                <a:graphic xmlns:a="http://schemas.openxmlformats.org/drawingml/2006/main">
                  <a:graphicData uri="http://schemas.microsoft.com/office/word/2010/wordprocessingShape">
                    <wps:wsp>
                      <wps:cNvSpPr/>
                      <wps:spPr>
                        <a:xfrm>
                          <a:off x="0" y="0"/>
                          <a:ext cx="667893" cy="3363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8744B" id="Rectangle 47" o:spid="_x0000_s1026" style="position:absolute;margin-left:139.8pt;margin-top:12pt;width:52.6pt;height: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" filled="f" strokecolor="red" strokeweight="2.25pt"/>
            </w:pict>
          </mc:Fallback>
        </mc:AlternateContent>
      </w:r>
    </w:p>
    <w:p w14:paraId="558EAFB0" w14:textId="24C4B480" w:rsidR="00F96A31" w:rsidRDefault="00F96A31" w:rsidP="00790DA9">
      <w:pPr>
        <w:pStyle w:val="ListParagraph"/>
        <w:jc w:val="both"/>
        <w:rPr>
          <w:rFonts w:asciiTheme="minorHAnsi" w:eastAsia="Cambria" w:hAnsiTheme="minorHAnsi" w:cstheme="minorHAnsi"/>
          <w:b/>
          <w:color w:val="424242"/>
          <w:sz w:val="24"/>
          <w:szCs w:val="24"/>
        </w:rPr>
      </w:pPr>
    </w:p>
    <w:p w14:paraId="63119DD2" w14:textId="17233020" w:rsidR="00F96A31" w:rsidRDefault="00F96A31" w:rsidP="00790DA9">
      <w:pPr>
        <w:pStyle w:val="ListParagraph"/>
        <w:jc w:val="both"/>
        <w:rPr>
          <w:rFonts w:asciiTheme="minorHAnsi" w:eastAsia="Cambria" w:hAnsiTheme="minorHAnsi" w:cstheme="minorHAnsi"/>
          <w:b/>
          <w:color w:val="424242"/>
          <w:sz w:val="24"/>
          <w:szCs w:val="24"/>
        </w:rPr>
      </w:pPr>
    </w:p>
    <w:p w14:paraId="7EB26904" w14:textId="45E01C29" w:rsidR="00F96A31" w:rsidRDefault="00F96A31" w:rsidP="00790DA9">
      <w:pPr>
        <w:pStyle w:val="ListParagraph"/>
        <w:jc w:val="both"/>
        <w:rPr>
          <w:rFonts w:asciiTheme="minorHAnsi" w:eastAsia="Cambria" w:hAnsiTheme="minorHAnsi" w:cstheme="minorHAnsi"/>
          <w:b/>
          <w:color w:val="424242"/>
          <w:sz w:val="24"/>
          <w:szCs w:val="24"/>
        </w:rPr>
      </w:pPr>
    </w:p>
    <w:p w14:paraId="78F0AC9B" w14:textId="23DC70D2" w:rsidR="00F96A31" w:rsidRDefault="00F96A31" w:rsidP="00790DA9">
      <w:pPr>
        <w:pStyle w:val="ListParagraph"/>
        <w:jc w:val="both"/>
        <w:rPr>
          <w:rFonts w:asciiTheme="minorHAnsi" w:eastAsia="Cambria" w:hAnsiTheme="minorHAnsi" w:cstheme="minorHAnsi"/>
          <w:b/>
          <w:color w:val="424242"/>
          <w:sz w:val="24"/>
          <w:szCs w:val="24"/>
        </w:rPr>
      </w:pPr>
    </w:p>
    <w:p w14:paraId="51512078" w14:textId="176D564A" w:rsidR="00F96A31" w:rsidRDefault="00F96A31" w:rsidP="00790DA9">
      <w:pPr>
        <w:pStyle w:val="ListParagraph"/>
        <w:jc w:val="both"/>
        <w:rPr>
          <w:rFonts w:asciiTheme="minorHAnsi" w:eastAsia="Cambria" w:hAnsiTheme="minorHAnsi" w:cstheme="minorHAnsi"/>
          <w:b/>
          <w:color w:val="424242"/>
          <w:sz w:val="24"/>
          <w:szCs w:val="24"/>
        </w:rPr>
      </w:pPr>
    </w:p>
    <w:p w14:paraId="27DC0281" w14:textId="6164D467" w:rsidR="00F96A31" w:rsidRDefault="00F96A31" w:rsidP="00790DA9">
      <w:pPr>
        <w:pStyle w:val="ListParagraph"/>
        <w:jc w:val="both"/>
        <w:rPr>
          <w:rFonts w:asciiTheme="minorHAnsi" w:eastAsia="Cambria" w:hAnsiTheme="minorHAnsi" w:cstheme="minorHAnsi"/>
          <w:b/>
          <w:color w:val="424242"/>
          <w:sz w:val="24"/>
          <w:szCs w:val="24"/>
        </w:rPr>
      </w:pPr>
    </w:p>
    <w:p w14:paraId="71BF0BC3" w14:textId="330CE576" w:rsidR="00F96A31" w:rsidRDefault="00F96A31" w:rsidP="00790DA9">
      <w:pPr>
        <w:pStyle w:val="ListParagraph"/>
        <w:jc w:val="both"/>
        <w:rPr>
          <w:rFonts w:asciiTheme="minorHAnsi" w:eastAsia="Cambria" w:hAnsiTheme="minorHAnsi" w:cstheme="minorHAnsi"/>
          <w:b/>
          <w:color w:val="424242"/>
          <w:sz w:val="24"/>
          <w:szCs w:val="24"/>
        </w:rPr>
      </w:pPr>
    </w:p>
    <w:p w14:paraId="4A229089" w14:textId="64AF35A9" w:rsidR="00F96A31" w:rsidRDefault="00F96A31" w:rsidP="00790DA9">
      <w:pPr>
        <w:pStyle w:val="ListParagraph"/>
        <w:jc w:val="both"/>
        <w:rPr>
          <w:rFonts w:asciiTheme="minorHAnsi" w:eastAsia="Cambria" w:hAnsiTheme="minorHAnsi" w:cstheme="minorHAnsi"/>
          <w:b/>
          <w:color w:val="424242"/>
          <w:sz w:val="24"/>
          <w:szCs w:val="24"/>
        </w:rPr>
      </w:pPr>
    </w:p>
    <w:p w14:paraId="4CBFA29C" w14:textId="3E1D343E" w:rsidR="00925DF0" w:rsidRPr="00F96A31" w:rsidRDefault="00925DF0" w:rsidP="003F155E">
      <w:pPr>
        <w:jc w:val="both"/>
        <w:rPr>
          <w:rFonts w:asciiTheme="minorHAnsi" w:eastAsia="Cambria" w:hAnsiTheme="minorHAnsi" w:cstheme="minorHAnsi"/>
          <w:b/>
          <w:color w:val="424242"/>
          <w:sz w:val="24"/>
          <w:szCs w:val="24"/>
        </w:rPr>
      </w:pPr>
    </w:p>
    <w:p w14:paraId="1F459DB3" w14:textId="31DDF102" w:rsidR="00925DF0" w:rsidRPr="00F96A31" w:rsidRDefault="00925DF0" w:rsidP="003F155E">
      <w:pPr>
        <w:pStyle w:val="ListParagraph"/>
        <w:numPr>
          <w:ilvl w:val="0"/>
          <w:numId w:val="15"/>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To add a placeholder for a photo to be attached to the template, tap the ‘Add Camera’ button. A photo logo/icon will appear – this will function as a placeholder during the Inspection process for photos to be added in its place.</w:t>
      </w:r>
      <w:r w:rsidR="000A0EF9">
        <w:rPr>
          <w:rFonts w:asciiTheme="minorHAnsi" w:eastAsia="Cambria" w:hAnsiTheme="minorHAnsi" w:cstheme="minorHAnsi"/>
          <w:bCs/>
          <w:color w:val="424242"/>
          <w:sz w:val="24"/>
          <w:szCs w:val="24"/>
        </w:rPr>
        <w:t xml:space="preserve"> NOTE: You will have to scroll through the horizontal elements menu to access the ‘Add Camera’ button’.</w:t>
      </w:r>
    </w:p>
    <w:p w14:paraId="4B76C6CD" w14:textId="66AAFA7B" w:rsidR="003F155E" w:rsidRPr="00F96A31" w:rsidRDefault="003F155E" w:rsidP="003F155E">
      <w:pPr>
        <w:spacing w:before="7"/>
        <w:jc w:val="both"/>
        <w:rPr>
          <w:rFonts w:asciiTheme="minorHAnsi" w:eastAsia="Cambria" w:hAnsiTheme="minorHAnsi" w:cstheme="minorHAnsi"/>
          <w:b/>
          <w:color w:val="424242"/>
          <w:sz w:val="24"/>
          <w:szCs w:val="24"/>
        </w:rPr>
      </w:pPr>
    </w:p>
    <w:p w14:paraId="11AC635F" w14:textId="46DFF89A" w:rsidR="003F155E" w:rsidRDefault="000A0EF9"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12512" behindDoc="1" locked="0" layoutInCell="1" allowOverlap="1" wp14:anchorId="09DBF05D" wp14:editId="528EB641">
            <wp:simplePos x="0" y="0"/>
            <wp:positionH relativeFrom="column">
              <wp:posOffset>3082290</wp:posOffset>
            </wp:positionH>
            <wp:positionV relativeFrom="page">
              <wp:posOffset>7327265</wp:posOffset>
            </wp:positionV>
            <wp:extent cx="2540000" cy="2504440"/>
            <wp:effectExtent l="0" t="0" r="0" b="0"/>
            <wp:wrapNone/>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569217124.png"/>
                    <pic:cNvPicPr/>
                  </pic:nvPicPr>
                  <pic:blipFill rotWithShape="1">
                    <a:blip r:embed="rId27" cstate="print">
                      <a:extLst>
                        <a:ext uri="{28A0092B-C50C-407E-A947-70E740481C1C}">
                          <a14:useLocalDpi xmlns:a14="http://schemas.microsoft.com/office/drawing/2010/main" val="0"/>
                        </a:ext>
                      </a:extLst>
                    </a:blip>
                    <a:srcRect b="44531"/>
                    <a:stretch/>
                  </pic:blipFill>
                  <pic:spPr bwMode="auto">
                    <a:xfrm>
                      <a:off x="0" y="0"/>
                      <a:ext cx="2540000" cy="2504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b/>
          <w:noProof/>
          <w:color w:val="424242"/>
          <w:sz w:val="24"/>
          <w:szCs w:val="24"/>
        </w:rPr>
        <w:drawing>
          <wp:anchor distT="0" distB="0" distL="114300" distR="114300" simplePos="0" relativeHeight="251711488" behindDoc="1" locked="0" layoutInCell="1" allowOverlap="1" wp14:anchorId="68F8C4CD" wp14:editId="4A94CD6D">
            <wp:simplePos x="0" y="0"/>
            <wp:positionH relativeFrom="column">
              <wp:posOffset>88900</wp:posOffset>
            </wp:positionH>
            <wp:positionV relativeFrom="paragraph">
              <wp:posOffset>22225</wp:posOffset>
            </wp:positionV>
            <wp:extent cx="2483485" cy="2551430"/>
            <wp:effectExtent l="0" t="0" r="5715" b="1270"/>
            <wp:wrapNone/>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69217122.png"/>
                    <pic:cNvPicPr/>
                  </pic:nvPicPr>
                  <pic:blipFill rotWithShape="1">
                    <a:blip r:embed="rId28" cstate="print">
                      <a:extLst>
                        <a:ext uri="{28A0092B-C50C-407E-A947-70E740481C1C}">
                          <a14:useLocalDpi xmlns:a14="http://schemas.microsoft.com/office/drawing/2010/main" val="0"/>
                        </a:ext>
                      </a:extLst>
                    </a:blip>
                    <a:srcRect b="42209"/>
                    <a:stretch/>
                  </pic:blipFill>
                  <pic:spPr bwMode="auto">
                    <a:xfrm>
                      <a:off x="0" y="0"/>
                      <a:ext cx="2483485" cy="255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CF9E02" w14:textId="11108A14" w:rsidR="008A7ECA" w:rsidRDefault="008A7ECA" w:rsidP="003F155E">
      <w:pPr>
        <w:spacing w:before="7"/>
        <w:jc w:val="center"/>
        <w:rPr>
          <w:rFonts w:asciiTheme="minorHAnsi" w:eastAsia="Cambria" w:hAnsiTheme="minorHAnsi" w:cstheme="minorHAnsi"/>
          <w:b/>
          <w:color w:val="424242"/>
          <w:sz w:val="24"/>
          <w:szCs w:val="24"/>
        </w:rPr>
      </w:pPr>
    </w:p>
    <w:p w14:paraId="01E7480E" w14:textId="6BB11E79" w:rsidR="008A7ECA" w:rsidRDefault="008A7ECA" w:rsidP="003F155E">
      <w:pPr>
        <w:spacing w:before="7"/>
        <w:jc w:val="center"/>
        <w:rPr>
          <w:rFonts w:asciiTheme="minorHAnsi" w:eastAsia="Cambria" w:hAnsiTheme="minorHAnsi" w:cstheme="minorHAnsi"/>
          <w:b/>
          <w:color w:val="424242"/>
          <w:sz w:val="24"/>
          <w:szCs w:val="24"/>
        </w:rPr>
      </w:pPr>
    </w:p>
    <w:p w14:paraId="158D6C64" w14:textId="7033DA6F" w:rsidR="008A7ECA" w:rsidRDefault="008A7ECA" w:rsidP="003F155E">
      <w:pPr>
        <w:spacing w:before="7"/>
        <w:jc w:val="center"/>
        <w:rPr>
          <w:rFonts w:asciiTheme="minorHAnsi" w:eastAsia="Cambria" w:hAnsiTheme="minorHAnsi" w:cstheme="minorHAnsi"/>
          <w:b/>
          <w:color w:val="424242"/>
          <w:sz w:val="24"/>
          <w:szCs w:val="24"/>
        </w:rPr>
      </w:pPr>
    </w:p>
    <w:p w14:paraId="1E84A767" w14:textId="72AE40B3" w:rsidR="008A7ECA" w:rsidRDefault="008A7ECA" w:rsidP="008A7ECA">
      <w:pPr>
        <w:spacing w:before="7"/>
        <w:rPr>
          <w:rFonts w:asciiTheme="minorHAnsi" w:eastAsia="Cambria" w:hAnsiTheme="minorHAnsi" w:cstheme="minorHAnsi"/>
          <w:b/>
          <w:color w:val="424242"/>
          <w:sz w:val="24"/>
          <w:szCs w:val="24"/>
        </w:rPr>
      </w:pPr>
    </w:p>
    <w:p w14:paraId="2069D5EB" w14:textId="69EA4235" w:rsidR="008A7ECA" w:rsidRDefault="000A0EF9"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16608" behindDoc="0" locked="0" layoutInCell="1" allowOverlap="1" wp14:anchorId="70479CDA" wp14:editId="63834475">
                <wp:simplePos x="0" y="0"/>
                <wp:positionH relativeFrom="column">
                  <wp:posOffset>2656936</wp:posOffset>
                </wp:positionH>
                <wp:positionV relativeFrom="paragraph">
                  <wp:posOffset>37465</wp:posOffset>
                </wp:positionV>
                <wp:extent cx="301214" cy="161365"/>
                <wp:effectExtent l="12700" t="38100" r="29210" b="41910"/>
                <wp:wrapNone/>
                <wp:docPr id="54" name="Right Arrow 54"/>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2F3626" id="Right Arrow 54" o:spid="_x0000_s1026" type="#_x0000_t13" style="position:absolute;margin-left:209.2pt;margin-top:2.95pt;width:23.7pt;height:12.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" adj="15814" fillcolor="#4f81bd [3204]" strokecolor="#243f60 [1604]" strokeweight="2pt"/>
            </w:pict>
          </mc:Fallback>
        </mc:AlternateContent>
      </w:r>
    </w:p>
    <w:p w14:paraId="18EF9267" w14:textId="508A7C21" w:rsidR="008A7ECA" w:rsidRDefault="008A7ECA" w:rsidP="003F155E">
      <w:pPr>
        <w:spacing w:before="7"/>
        <w:jc w:val="center"/>
        <w:rPr>
          <w:rFonts w:asciiTheme="minorHAnsi" w:eastAsia="Cambria" w:hAnsiTheme="minorHAnsi" w:cstheme="minorHAnsi"/>
          <w:b/>
          <w:color w:val="424242"/>
          <w:sz w:val="24"/>
          <w:szCs w:val="24"/>
        </w:rPr>
      </w:pPr>
    </w:p>
    <w:p w14:paraId="04B2C3B5" w14:textId="168CE62E" w:rsidR="008A7ECA" w:rsidRDefault="008A7ECA" w:rsidP="003F155E">
      <w:pPr>
        <w:spacing w:before="7"/>
        <w:jc w:val="center"/>
        <w:rPr>
          <w:rFonts w:asciiTheme="minorHAnsi" w:eastAsia="Cambria" w:hAnsiTheme="minorHAnsi" w:cstheme="minorHAnsi"/>
          <w:b/>
          <w:color w:val="424242"/>
          <w:sz w:val="24"/>
          <w:szCs w:val="24"/>
        </w:rPr>
      </w:pPr>
    </w:p>
    <w:p w14:paraId="0BA9CEA8" w14:textId="317C14AD" w:rsidR="008A7ECA" w:rsidRDefault="008A7ECA" w:rsidP="003F155E">
      <w:pPr>
        <w:spacing w:before="7"/>
        <w:jc w:val="center"/>
        <w:rPr>
          <w:rFonts w:asciiTheme="minorHAnsi" w:eastAsia="Cambria" w:hAnsiTheme="minorHAnsi" w:cstheme="minorHAnsi"/>
          <w:b/>
          <w:color w:val="424242"/>
          <w:sz w:val="24"/>
          <w:szCs w:val="24"/>
        </w:rPr>
      </w:pPr>
    </w:p>
    <w:p w14:paraId="5096935C" w14:textId="2110E8FE" w:rsidR="008A7ECA" w:rsidRDefault="008A7ECA" w:rsidP="003F155E">
      <w:pPr>
        <w:spacing w:before="7"/>
        <w:jc w:val="center"/>
        <w:rPr>
          <w:rFonts w:asciiTheme="minorHAnsi" w:eastAsia="Cambria" w:hAnsiTheme="minorHAnsi" w:cstheme="minorHAnsi"/>
          <w:b/>
          <w:color w:val="424242"/>
          <w:sz w:val="24"/>
          <w:szCs w:val="24"/>
        </w:rPr>
      </w:pPr>
    </w:p>
    <w:p w14:paraId="083A610C" w14:textId="52241948" w:rsidR="008A7ECA" w:rsidRDefault="000A0EF9"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18656" behindDoc="0" locked="0" layoutInCell="1" allowOverlap="1" wp14:anchorId="61D1754A" wp14:editId="3F243331">
                <wp:simplePos x="0" y="0"/>
                <wp:positionH relativeFrom="column">
                  <wp:posOffset>4394200</wp:posOffset>
                </wp:positionH>
                <wp:positionV relativeFrom="paragraph">
                  <wp:posOffset>71755</wp:posOffset>
                </wp:positionV>
                <wp:extent cx="667893" cy="336351"/>
                <wp:effectExtent l="12700" t="12700" r="18415" b="6985"/>
                <wp:wrapNone/>
                <wp:docPr id="55" name="Rectangle 55"/>
                <wp:cNvGraphicFramePr/>
                <a:graphic xmlns:a="http://schemas.openxmlformats.org/drawingml/2006/main">
                  <a:graphicData uri="http://schemas.microsoft.com/office/word/2010/wordprocessingShape">
                    <wps:wsp>
                      <wps:cNvSpPr/>
                      <wps:spPr>
                        <a:xfrm>
                          <a:off x="0" y="0"/>
                          <a:ext cx="667893" cy="3363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DD5C3" id="Rectangle 55" o:spid="_x0000_s1026" style="position:absolute;margin-left:346pt;margin-top:5.65pt;width:52.6pt;height:2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" filled="f" strokecolor="red" strokeweight="2.25pt"/>
            </w:pict>
          </mc:Fallback>
        </mc:AlternateContent>
      </w:r>
    </w:p>
    <w:p w14:paraId="0450F455" w14:textId="4957F734" w:rsidR="008A7ECA" w:rsidRDefault="008A7ECA" w:rsidP="003F155E">
      <w:pPr>
        <w:spacing w:before="7"/>
        <w:jc w:val="center"/>
        <w:rPr>
          <w:rFonts w:asciiTheme="minorHAnsi" w:eastAsia="Cambria" w:hAnsiTheme="minorHAnsi" w:cstheme="minorHAnsi"/>
          <w:b/>
          <w:color w:val="424242"/>
          <w:sz w:val="24"/>
          <w:szCs w:val="24"/>
        </w:rPr>
      </w:pPr>
    </w:p>
    <w:p w14:paraId="79D87D05" w14:textId="7E4F78F1" w:rsidR="00FA17A4" w:rsidRDefault="00FA17A4"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14560" behindDoc="0" locked="0" layoutInCell="1" allowOverlap="1" wp14:anchorId="4E2CE271" wp14:editId="03E8B6DA">
                <wp:simplePos x="0" y="0"/>
                <wp:positionH relativeFrom="column">
                  <wp:posOffset>469900</wp:posOffset>
                </wp:positionH>
                <wp:positionV relativeFrom="paragraph">
                  <wp:posOffset>38735</wp:posOffset>
                </wp:positionV>
                <wp:extent cx="1867436" cy="0"/>
                <wp:effectExtent l="0" t="63500" r="0" b="63500"/>
                <wp:wrapNone/>
                <wp:docPr id="53" name="Straight Arrow Connector 53"/>
                <wp:cNvGraphicFramePr/>
                <a:graphic xmlns:a="http://schemas.openxmlformats.org/drawingml/2006/main">
                  <a:graphicData uri="http://schemas.microsoft.com/office/word/2010/wordprocessingShape">
                    <wps:wsp>
                      <wps:cNvCnPr/>
                      <wps:spPr>
                        <a:xfrm>
                          <a:off x="0" y="0"/>
                          <a:ext cx="1867436"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CEEB9" id="Straight Arrow Connector 53" o:spid="_x0000_s1026" type="#_x0000_t32" style="position:absolute;margin-left:37pt;margin-top:3.05pt;width:147.0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" strokecolor="red" strokeweight="2.25pt">
                <v:stroke endarrow="block"/>
              </v:shape>
            </w:pict>
          </mc:Fallback>
        </mc:AlternateContent>
      </w:r>
    </w:p>
    <w:p w14:paraId="6E133412" w14:textId="099E0C4F" w:rsidR="008A7ECA" w:rsidRDefault="008A7ECA" w:rsidP="003F155E">
      <w:pPr>
        <w:spacing w:before="7"/>
        <w:jc w:val="center"/>
        <w:rPr>
          <w:rFonts w:asciiTheme="minorHAnsi" w:eastAsia="Cambria" w:hAnsiTheme="minorHAnsi" w:cstheme="minorHAnsi"/>
          <w:b/>
          <w:color w:val="424242"/>
          <w:sz w:val="24"/>
          <w:szCs w:val="24"/>
        </w:rPr>
      </w:pPr>
    </w:p>
    <w:p w14:paraId="2B7300C1" w14:textId="0F4AF371" w:rsidR="008A7ECA" w:rsidRDefault="00FA17A4"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20704" behindDoc="0" locked="0" layoutInCell="1" allowOverlap="1" wp14:anchorId="2C26D57C" wp14:editId="72FC0F82">
            <wp:simplePos x="0" y="0"/>
            <wp:positionH relativeFrom="column">
              <wp:posOffset>3124200</wp:posOffset>
            </wp:positionH>
            <wp:positionV relativeFrom="paragraph">
              <wp:posOffset>144145</wp:posOffset>
            </wp:positionV>
            <wp:extent cx="2501265" cy="4447540"/>
            <wp:effectExtent l="0" t="0" r="635" b="0"/>
            <wp:wrapSquare wrapText="bothSides"/>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156921713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01265" cy="444754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b/>
          <w:noProof/>
          <w:color w:val="424242"/>
          <w:sz w:val="24"/>
          <w:szCs w:val="24"/>
        </w:rPr>
        <w:drawing>
          <wp:anchor distT="0" distB="0" distL="114300" distR="114300" simplePos="0" relativeHeight="251719680" behindDoc="0" locked="0" layoutInCell="1" allowOverlap="1" wp14:anchorId="6B1B53AE" wp14:editId="0D15FA74">
            <wp:simplePos x="0" y="0"/>
            <wp:positionH relativeFrom="column">
              <wp:posOffset>88900</wp:posOffset>
            </wp:positionH>
            <wp:positionV relativeFrom="paragraph">
              <wp:posOffset>139700</wp:posOffset>
            </wp:positionV>
            <wp:extent cx="2501900" cy="4447540"/>
            <wp:effectExtent l="0" t="0" r="0" b="0"/>
            <wp:wrapSquare wrapText="bothSides"/>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156921712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01900" cy="4447540"/>
                    </a:xfrm>
                    <a:prstGeom prst="rect">
                      <a:avLst/>
                    </a:prstGeom>
                  </pic:spPr>
                </pic:pic>
              </a:graphicData>
            </a:graphic>
            <wp14:sizeRelH relativeFrom="page">
              <wp14:pctWidth>0</wp14:pctWidth>
            </wp14:sizeRelH>
            <wp14:sizeRelV relativeFrom="page">
              <wp14:pctHeight>0</wp14:pctHeight>
            </wp14:sizeRelV>
          </wp:anchor>
        </w:drawing>
      </w:r>
    </w:p>
    <w:p w14:paraId="1B404C4C" w14:textId="3A84FAA4" w:rsidR="008C03D8" w:rsidRDefault="008C03D8" w:rsidP="003F155E">
      <w:pPr>
        <w:spacing w:before="7"/>
        <w:jc w:val="center"/>
        <w:rPr>
          <w:rFonts w:asciiTheme="minorHAnsi" w:eastAsia="Cambria" w:hAnsiTheme="minorHAnsi" w:cstheme="minorHAnsi"/>
          <w:b/>
          <w:color w:val="424242"/>
          <w:sz w:val="24"/>
          <w:szCs w:val="24"/>
        </w:rPr>
      </w:pPr>
    </w:p>
    <w:p w14:paraId="30F4A486" w14:textId="1794D0A2" w:rsidR="000A0EF9" w:rsidRDefault="000A0EF9" w:rsidP="003F155E">
      <w:pPr>
        <w:spacing w:before="7"/>
        <w:jc w:val="center"/>
        <w:rPr>
          <w:rFonts w:asciiTheme="minorHAnsi" w:eastAsia="Cambria" w:hAnsiTheme="minorHAnsi" w:cstheme="minorHAnsi"/>
          <w:b/>
          <w:color w:val="424242"/>
          <w:sz w:val="24"/>
          <w:szCs w:val="24"/>
        </w:rPr>
      </w:pPr>
    </w:p>
    <w:p w14:paraId="3FF917FE" w14:textId="2342A589" w:rsidR="000A0EF9" w:rsidRDefault="000A0EF9" w:rsidP="003F155E">
      <w:pPr>
        <w:spacing w:before="7"/>
        <w:jc w:val="center"/>
        <w:rPr>
          <w:rFonts w:asciiTheme="minorHAnsi" w:eastAsia="Cambria" w:hAnsiTheme="minorHAnsi" w:cstheme="minorHAnsi"/>
          <w:b/>
          <w:color w:val="424242"/>
          <w:sz w:val="24"/>
          <w:szCs w:val="24"/>
        </w:rPr>
      </w:pPr>
    </w:p>
    <w:p w14:paraId="54560128" w14:textId="2078BF66" w:rsidR="000A0EF9" w:rsidRDefault="000A0EF9" w:rsidP="003F155E">
      <w:pPr>
        <w:spacing w:before="7"/>
        <w:jc w:val="center"/>
        <w:rPr>
          <w:rFonts w:asciiTheme="minorHAnsi" w:eastAsia="Cambria" w:hAnsiTheme="minorHAnsi" w:cstheme="minorHAnsi"/>
          <w:b/>
          <w:color w:val="424242"/>
          <w:sz w:val="24"/>
          <w:szCs w:val="24"/>
        </w:rPr>
      </w:pPr>
    </w:p>
    <w:p w14:paraId="31DFD3D7" w14:textId="694323CD" w:rsidR="000A0EF9" w:rsidRDefault="000A0EF9" w:rsidP="003F155E">
      <w:pPr>
        <w:spacing w:before="7"/>
        <w:jc w:val="center"/>
        <w:rPr>
          <w:rFonts w:asciiTheme="minorHAnsi" w:eastAsia="Cambria" w:hAnsiTheme="minorHAnsi" w:cstheme="minorHAnsi"/>
          <w:b/>
          <w:color w:val="424242"/>
          <w:sz w:val="24"/>
          <w:szCs w:val="24"/>
        </w:rPr>
      </w:pPr>
    </w:p>
    <w:p w14:paraId="7EC54E28" w14:textId="6FC826FA" w:rsidR="000A0EF9" w:rsidRDefault="000A0EF9" w:rsidP="003F155E">
      <w:pPr>
        <w:spacing w:before="7"/>
        <w:jc w:val="center"/>
        <w:rPr>
          <w:rFonts w:asciiTheme="minorHAnsi" w:eastAsia="Cambria" w:hAnsiTheme="minorHAnsi" w:cstheme="minorHAnsi"/>
          <w:b/>
          <w:color w:val="424242"/>
          <w:sz w:val="24"/>
          <w:szCs w:val="24"/>
        </w:rPr>
      </w:pPr>
    </w:p>
    <w:p w14:paraId="268E95B4" w14:textId="65B5B2C0" w:rsidR="000A0EF9" w:rsidRDefault="000A0EF9" w:rsidP="003F155E">
      <w:pPr>
        <w:spacing w:before="7"/>
        <w:jc w:val="center"/>
        <w:rPr>
          <w:rFonts w:asciiTheme="minorHAnsi" w:eastAsia="Cambria" w:hAnsiTheme="minorHAnsi" w:cstheme="minorHAnsi"/>
          <w:b/>
          <w:color w:val="424242"/>
          <w:sz w:val="24"/>
          <w:szCs w:val="24"/>
        </w:rPr>
      </w:pPr>
    </w:p>
    <w:p w14:paraId="5C74416E" w14:textId="57C64D43" w:rsidR="000A0EF9" w:rsidRDefault="000A0EF9" w:rsidP="003F155E">
      <w:pPr>
        <w:spacing w:before="7"/>
        <w:jc w:val="center"/>
        <w:rPr>
          <w:rFonts w:asciiTheme="minorHAnsi" w:eastAsia="Cambria" w:hAnsiTheme="minorHAnsi" w:cstheme="minorHAnsi"/>
          <w:b/>
          <w:color w:val="424242"/>
          <w:sz w:val="24"/>
          <w:szCs w:val="24"/>
        </w:rPr>
      </w:pPr>
    </w:p>
    <w:p w14:paraId="6BCBF8BA" w14:textId="4FC153BA" w:rsidR="00FA17A4" w:rsidRDefault="00FA17A4"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22752" behindDoc="0" locked="0" layoutInCell="1" allowOverlap="1" wp14:anchorId="7E2857DE" wp14:editId="284F6917">
                <wp:simplePos x="0" y="0"/>
                <wp:positionH relativeFrom="column">
                  <wp:posOffset>2705100</wp:posOffset>
                </wp:positionH>
                <wp:positionV relativeFrom="paragraph">
                  <wp:posOffset>21312</wp:posOffset>
                </wp:positionV>
                <wp:extent cx="301214" cy="161365"/>
                <wp:effectExtent l="12700" t="38100" r="29210" b="41910"/>
                <wp:wrapNone/>
                <wp:docPr id="60" name="Right Arrow 60"/>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77324" id="Right Arrow 60" o:spid="_x0000_s1026" type="#_x0000_t13" style="position:absolute;margin-left:213pt;margin-top:1.7pt;width:23.7pt;height:12.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" adj="15814" fillcolor="#4f81bd [3204]" strokecolor="#243f60 [1604]" strokeweight="2pt"/>
            </w:pict>
          </mc:Fallback>
        </mc:AlternateContent>
      </w:r>
    </w:p>
    <w:p w14:paraId="6B861C0F" w14:textId="271C685E" w:rsidR="00FA17A4" w:rsidRDefault="00FA17A4" w:rsidP="003F155E">
      <w:pPr>
        <w:spacing w:before="7"/>
        <w:jc w:val="center"/>
        <w:rPr>
          <w:rFonts w:asciiTheme="minorHAnsi" w:eastAsia="Cambria" w:hAnsiTheme="minorHAnsi" w:cstheme="minorHAnsi"/>
          <w:b/>
          <w:color w:val="424242"/>
          <w:sz w:val="24"/>
          <w:szCs w:val="24"/>
        </w:rPr>
      </w:pPr>
    </w:p>
    <w:p w14:paraId="05FBF7AD" w14:textId="2E596A16" w:rsidR="00FA17A4" w:rsidRDefault="00FA17A4" w:rsidP="003F155E">
      <w:pPr>
        <w:spacing w:before="7"/>
        <w:jc w:val="center"/>
        <w:rPr>
          <w:rFonts w:asciiTheme="minorHAnsi" w:eastAsia="Cambria" w:hAnsiTheme="minorHAnsi" w:cstheme="minorHAnsi"/>
          <w:b/>
          <w:color w:val="424242"/>
          <w:sz w:val="24"/>
          <w:szCs w:val="24"/>
        </w:rPr>
      </w:pPr>
    </w:p>
    <w:p w14:paraId="37479759" w14:textId="50860480" w:rsidR="00FA17A4" w:rsidRDefault="00FA17A4" w:rsidP="003F155E">
      <w:pPr>
        <w:spacing w:before="7"/>
        <w:jc w:val="center"/>
        <w:rPr>
          <w:rFonts w:asciiTheme="minorHAnsi" w:eastAsia="Cambria" w:hAnsiTheme="minorHAnsi" w:cstheme="minorHAnsi"/>
          <w:b/>
          <w:color w:val="424242"/>
          <w:sz w:val="24"/>
          <w:szCs w:val="24"/>
        </w:rPr>
      </w:pPr>
    </w:p>
    <w:p w14:paraId="4067942B" w14:textId="60ABFE26" w:rsidR="00FA17A4" w:rsidRDefault="00FA17A4" w:rsidP="003F155E">
      <w:pPr>
        <w:spacing w:before="7"/>
        <w:jc w:val="center"/>
        <w:rPr>
          <w:rFonts w:asciiTheme="minorHAnsi" w:eastAsia="Cambria" w:hAnsiTheme="minorHAnsi" w:cstheme="minorHAnsi"/>
          <w:b/>
          <w:color w:val="424242"/>
          <w:sz w:val="24"/>
          <w:szCs w:val="24"/>
        </w:rPr>
      </w:pPr>
    </w:p>
    <w:p w14:paraId="4141F16A" w14:textId="19D741C8" w:rsidR="00FA17A4" w:rsidRDefault="00FA17A4" w:rsidP="003F155E">
      <w:pPr>
        <w:spacing w:before="7"/>
        <w:jc w:val="center"/>
        <w:rPr>
          <w:rFonts w:asciiTheme="minorHAnsi" w:eastAsia="Cambria" w:hAnsiTheme="minorHAnsi" w:cstheme="minorHAnsi"/>
          <w:b/>
          <w:color w:val="424242"/>
          <w:sz w:val="24"/>
          <w:szCs w:val="24"/>
        </w:rPr>
      </w:pPr>
    </w:p>
    <w:p w14:paraId="72035A10" w14:textId="05A311CD" w:rsidR="00FA17A4" w:rsidRDefault="00FA17A4" w:rsidP="003F155E">
      <w:pPr>
        <w:spacing w:before="7"/>
        <w:jc w:val="center"/>
        <w:rPr>
          <w:rFonts w:asciiTheme="minorHAnsi" w:eastAsia="Cambria" w:hAnsiTheme="minorHAnsi" w:cstheme="minorHAnsi"/>
          <w:b/>
          <w:color w:val="424242"/>
          <w:sz w:val="24"/>
          <w:szCs w:val="24"/>
        </w:rPr>
      </w:pPr>
    </w:p>
    <w:p w14:paraId="5BEE8DDC" w14:textId="69C50716" w:rsidR="00FA17A4" w:rsidRDefault="00FA17A4" w:rsidP="003F155E">
      <w:pPr>
        <w:spacing w:before="7"/>
        <w:jc w:val="center"/>
        <w:rPr>
          <w:rFonts w:asciiTheme="minorHAnsi" w:eastAsia="Cambria" w:hAnsiTheme="minorHAnsi" w:cstheme="minorHAnsi"/>
          <w:b/>
          <w:color w:val="424242"/>
          <w:sz w:val="24"/>
          <w:szCs w:val="24"/>
        </w:rPr>
      </w:pPr>
    </w:p>
    <w:p w14:paraId="46ADD2D9" w14:textId="157EB257" w:rsidR="00FA17A4" w:rsidRDefault="00FA17A4" w:rsidP="003F155E">
      <w:pPr>
        <w:spacing w:before="7"/>
        <w:jc w:val="center"/>
        <w:rPr>
          <w:rFonts w:asciiTheme="minorHAnsi" w:eastAsia="Cambria" w:hAnsiTheme="minorHAnsi" w:cstheme="minorHAnsi"/>
          <w:b/>
          <w:color w:val="424242"/>
          <w:sz w:val="24"/>
          <w:szCs w:val="24"/>
        </w:rPr>
      </w:pPr>
    </w:p>
    <w:p w14:paraId="388C6F79" w14:textId="7E9D53D0" w:rsidR="00FA17A4" w:rsidRDefault="00FA17A4" w:rsidP="003F155E">
      <w:pPr>
        <w:spacing w:before="7"/>
        <w:jc w:val="center"/>
        <w:rPr>
          <w:rFonts w:asciiTheme="minorHAnsi" w:eastAsia="Cambria" w:hAnsiTheme="minorHAnsi" w:cstheme="minorHAnsi"/>
          <w:b/>
          <w:color w:val="424242"/>
          <w:sz w:val="24"/>
          <w:szCs w:val="24"/>
        </w:rPr>
      </w:pPr>
    </w:p>
    <w:p w14:paraId="74A5511D" w14:textId="0525BDCD" w:rsidR="00FA17A4" w:rsidRDefault="00FA17A4" w:rsidP="003F155E">
      <w:pPr>
        <w:spacing w:before="7"/>
        <w:jc w:val="center"/>
        <w:rPr>
          <w:rFonts w:asciiTheme="minorHAnsi" w:eastAsia="Cambria" w:hAnsiTheme="minorHAnsi" w:cstheme="minorHAnsi"/>
          <w:b/>
          <w:color w:val="424242"/>
          <w:sz w:val="24"/>
          <w:szCs w:val="24"/>
        </w:rPr>
      </w:pPr>
    </w:p>
    <w:p w14:paraId="13EF031E" w14:textId="53575EBA" w:rsidR="00FA17A4" w:rsidRDefault="00FA17A4" w:rsidP="003F155E">
      <w:pPr>
        <w:spacing w:before="7"/>
        <w:jc w:val="center"/>
        <w:rPr>
          <w:rFonts w:asciiTheme="minorHAnsi" w:eastAsia="Cambria" w:hAnsiTheme="minorHAnsi" w:cstheme="minorHAnsi"/>
          <w:b/>
          <w:color w:val="424242"/>
          <w:sz w:val="24"/>
          <w:szCs w:val="24"/>
        </w:rPr>
      </w:pPr>
    </w:p>
    <w:p w14:paraId="59D9F4B0" w14:textId="198CEC17" w:rsidR="00FA17A4" w:rsidRDefault="00FA17A4" w:rsidP="003F155E">
      <w:pPr>
        <w:spacing w:before="7"/>
        <w:jc w:val="center"/>
        <w:rPr>
          <w:rFonts w:asciiTheme="minorHAnsi" w:eastAsia="Cambria" w:hAnsiTheme="minorHAnsi" w:cstheme="minorHAnsi"/>
          <w:b/>
          <w:color w:val="424242"/>
          <w:sz w:val="24"/>
          <w:szCs w:val="24"/>
        </w:rPr>
      </w:pPr>
    </w:p>
    <w:p w14:paraId="4E49F443" w14:textId="062C9A3E" w:rsidR="00FA17A4" w:rsidRDefault="00FA17A4" w:rsidP="003F155E">
      <w:pPr>
        <w:spacing w:before="7"/>
        <w:jc w:val="center"/>
        <w:rPr>
          <w:rFonts w:asciiTheme="minorHAnsi" w:eastAsia="Cambria" w:hAnsiTheme="minorHAnsi" w:cstheme="minorHAnsi"/>
          <w:b/>
          <w:color w:val="424242"/>
          <w:sz w:val="24"/>
          <w:szCs w:val="24"/>
        </w:rPr>
      </w:pPr>
    </w:p>
    <w:p w14:paraId="7825DF36" w14:textId="5FF11EA4" w:rsidR="00FA17A4" w:rsidRDefault="00FA17A4" w:rsidP="003F155E">
      <w:pPr>
        <w:spacing w:before="7"/>
        <w:jc w:val="center"/>
        <w:rPr>
          <w:rFonts w:asciiTheme="minorHAnsi" w:eastAsia="Cambria" w:hAnsiTheme="minorHAnsi" w:cstheme="minorHAnsi"/>
          <w:b/>
          <w:color w:val="424242"/>
          <w:sz w:val="24"/>
          <w:szCs w:val="24"/>
        </w:rPr>
      </w:pPr>
    </w:p>
    <w:p w14:paraId="0AAD9FD4" w14:textId="77777777" w:rsidR="00FA17A4" w:rsidRPr="00F96A31" w:rsidRDefault="00FA17A4" w:rsidP="003F155E">
      <w:pPr>
        <w:spacing w:before="7"/>
        <w:jc w:val="center"/>
        <w:rPr>
          <w:rFonts w:asciiTheme="minorHAnsi" w:eastAsia="Cambria" w:hAnsiTheme="minorHAnsi" w:cstheme="minorHAnsi"/>
          <w:b/>
          <w:color w:val="424242"/>
          <w:sz w:val="24"/>
          <w:szCs w:val="24"/>
        </w:rPr>
      </w:pPr>
    </w:p>
    <w:p w14:paraId="0C8EF5E8" w14:textId="67EBA36F" w:rsidR="00925DF0" w:rsidRPr="00F96A31" w:rsidRDefault="00925DF0" w:rsidP="003F155E">
      <w:pPr>
        <w:pStyle w:val="ListParagraph"/>
        <w:numPr>
          <w:ilvl w:val="0"/>
          <w:numId w:val="15"/>
        </w:numPr>
        <w:spacing w:before="7"/>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 xml:space="preserve">To go back and edit previous fields or elements, </w:t>
      </w:r>
      <w:r w:rsidR="003B15F9" w:rsidRPr="00F96A31">
        <w:rPr>
          <w:rFonts w:asciiTheme="minorHAnsi" w:eastAsia="Cambria" w:hAnsiTheme="minorHAnsi" w:cstheme="minorHAnsi"/>
          <w:bCs/>
          <w:color w:val="424242"/>
          <w:sz w:val="24"/>
          <w:szCs w:val="24"/>
        </w:rPr>
        <w:t xml:space="preserve">simply </w:t>
      </w:r>
      <w:r w:rsidRPr="00F96A31">
        <w:rPr>
          <w:rFonts w:asciiTheme="minorHAnsi" w:eastAsia="Cambria" w:hAnsiTheme="minorHAnsi" w:cstheme="minorHAnsi"/>
          <w:bCs/>
          <w:color w:val="424242"/>
          <w:sz w:val="24"/>
          <w:szCs w:val="24"/>
        </w:rPr>
        <w:t xml:space="preserve">tap </w:t>
      </w:r>
      <w:r w:rsidR="003B15F9" w:rsidRPr="00F96A31">
        <w:rPr>
          <w:rFonts w:asciiTheme="minorHAnsi" w:eastAsia="Cambria" w:hAnsiTheme="minorHAnsi" w:cstheme="minorHAnsi"/>
          <w:bCs/>
          <w:color w:val="424242"/>
          <w:sz w:val="24"/>
          <w:szCs w:val="24"/>
        </w:rPr>
        <w:t>on the textboxes</w:t>
      </w:r>
      <w:r w:rsidR="00076AFA" w:rsidRPr="00F96A31">
        <w:rPr>
          <w:rFonts w:asciiTheme="minorHAnsi" w:eastAsia="Cambria" w:hAnsiTheme="minorHAnsi" w:cstheme="minorHAnsi"/>
          <w:bCs/>
          <w:color w:val="424242"/>
          <w:sz w:val="24"/>
          <w:szCs w:val="24"/>
        </w:rPr>
        <w:t xml:space="preserve"> for each element added to make the necessary changes.</w:t>
      </w:r>
    </w:p>
    <w:p w14:paraId="2C0B47DD" w14:textId="0BEF69BC" w:rsidR="003F155E" w:rsidRPr="00F96A31" w:rsidRDefault="00FA17A4" w:rsidP="00790DA9">
      <w:pPr>
        <w:spacing w:before="7"/>
        <w:jc w:val="both"/>
        <w:rPr>
          <w:rFonts w:asciiTheme="minorHAnsi" w:eastAsia="Cambria" w:hAnsiTheme="minorHAnsi" w:cstheme="minorHAnsi"/>
          <w:bCs/>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24800" behindDoc="0" locked="0" layoutInCell="1" allowOverlap="1" wp14:anchorId="239A4798" wp14:editId="0A1609BB">
            <wp:simplePos x="0" y="0"/>
            <wp:positionH relativeFrom="column">
              <wp:posOffset>3124200</wp:posOffset>
            </wp:positionH>
            <wp:positionV relativeFrom="paragraph">
              <wp:posOffset>165735</wp:posOffset>
            </wp:positionV>
            <wp:extent cx="2263775" cy="4024630"/>
            <wp:effectExtent l="0" t="0" r="0" b="1270"/>
            <wp:wrapSquare wrapText="bothSides"/>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156923107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3775" cy="4024630"/>
                    </a:xfrm>
                    <a:prstGeom prst="rect">
                      <a:avLst/>
                    </a:prstGeom>
                  </pic:spPr>
                </pic:pic>
              </a:graphicData>
            </a:graphic>
            <wp14:sizeRelH relativeFrom="page">
              <wp14:pctWidth>0</wp14:pctWidth>
            </wp14:sizeRelH>
            <wp14:sizeRelV relativeFrom="page">
              <wp14:pctHeight>0</wp14:pctHeight>
            </wp14:sizeRelV>
          </wp:anchor>
        </w:drawing>
      </w:r>
    </w:p>
    <w:p w14:paraId="3E0295AD" w14:textId="29315B17" w:rsidR="00925DF0" w:rsidRDefault="00925DF0" w:rsidP="00790DA9">
      <w:pPr>
        <w:spacing w:before="7"/>
        <w:jc w:val="both"/>
        <w:rPr>
          <w:rFonts w:asciiTheme="minorHAnsi" w:eastAsia="Cambria" w:hAnsiTheme="minorHAnsi" w:cstheme="minorHAnsi"/>
          <w:b/>
          <w:color w:val="424242"/>
          <w:sz w:val="24"/>
          <w:szCs w:val="24"/>
        </w:rPr>
      </w:pPr>
    </w:p>
    <w:p w14:paraId="4AA2AB7D" w14:textId="3AB91E13" w:rsidR="00FA17A4" w:rsidRDefault="00FA17A4" w:rsidP="00790DA9">
      <w:pPr>
        <w:spacing w:before="7"/>
        <w:jc w:val="both"/>
        <w:rPr>
          <w:rFonts w:asciiTheme="minorHAnsi" w:eastAsia="Cambria" w:hAnsiTheme="minorHAnsi" w:cstheme="minorHAnsi"/>
          <w:b/>
          <w:color w:val="424242"/>
          <w:sz w:val="24"/>
          <w:szCs w:val="24"/>
        </w:rPr>
      </w:pPr>
    </w:p>
    <w:p w14:paraId="6CF5494C" w14:textId="4028F28E" w:rsidR="00FA17A4" w:rsidRDefault="00FA17A4" w:rsidP="00790DA9">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23776" behindDoc="0" locked="0" layoutInCell="1" allowOverlap="1" wp14:anchorId="0CC886ED" wp14:editId="417C2C9C">
            <wp:simplePos x="0" y="0"/>
            <wp:positionH relativeFrom="column">
              <wp:posOffset>355600</wp:posOffset>
            </wp:positionH>
            <wp:positionV relativeFrom="paragraph">
              <wp:posOffset>-393065</wp:posOffset>
            </wp:positionV>
            <wp:extent cx="2260600" cy="4018915"/>
            <wp:effectExtent l="0" t="0" r="0" b="0"/>
            <wp:wrapSquare wrapText="bothSides"/>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156923106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60600" cy="4018915"/>
                    </a:xfrm>
                    <a:prstGeom prst="rect">
                      <a:avLst/>
                    </a:prstGeom>
                  </pic:spPr>
                </pic:pic>
              </a:graphicData>
            </a:graphic>
            <wp14:sizeRelH relativeFrom="page">
              <wp14:pctWidth>0</wp14:pctWidth>
            </wp14:sizeRelH>
            <wp14:sizeRelV relativeFrom="page">
              <wp14:pctHeight>0</wp14:pctHeight>
            </wp14:sizeRelV>
          </wp:anchor>
        </w:drawing>
      </w:r>
    </w:p>
    <w:p w14:paraId="2C18869B" w14:textId="7CCE57CA" w:rsidR="00FA17A4" w:rsidRDefault="00FA17A4" w:rsidP="00790DA9">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26848" behindDoc="0" locked="0" layoutInCell="1" allowOverlap="1" wp14:anchorId="0EC0FB9E" wp14:editId="67368CC3">
                <wp:simplePos x="0" y="0"/>
                <wp:positionH relativeFrom="column">
                  <wp:posOffset>630030</wp:posOffset>
                </wp:positionH>
                <wp:positionV relativeFrom="paragraph">
                  <wp:posOffset>37686</wp:posOffset>
                </wp:positionV>
                <wp:extent cx="1067353" cy="266700"/>
                <wp:effectExtent l="12700" t="12700" r="12700" b="12700"/>
                <wp:wrapNone/>
                <wp:docPr id="63" name="Rectangle 63"/>
                <wp:cNvGraphicFramePr/>
                <a:graphic xmlns:a="http://schemas.openxmlformats.org/drawingml/2006/main">
                  <a:graphicData uri="http://schemas.microsoft.com/office/word/2010/wordprocessingShape">
                    <wps:wsp>
                      <wps:cNvSpPr/>
                      <wps:spPr>
                        <a:xfrm>
                          <a:off x="0" y="0"/>
                          <a:ext cx="1067353"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6F541" id="Rectangle 63" o:spid="_x0000_s1026" style="position:absolute;margin-left:49.6pt;margin-top:2.95pt;width:84.0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" filled="f" strokecolor="red" strokeweight="2.25pt"/>
            </w:pict>
          </mc:Fallback>
        </mc:AlternateContent>
      </w:r>
    </w:p>
    <w:p w14:paraId="01FC8F88" w14:textId="3CA1DF6C" w:rsidR="00FA17A4" w:rsidRDefault="00FA17A4" w:rsidP="00790DA9">
      <w:pPr>
        <w:spacing w:before="7"/>
        <w:jc w:val="both"/>
        <w:rPr>
          <w:rFonts w:asciiTheme="minorHAnsi" w:eastAsia="Cambria" w:hAnsiTheme="minorHAnsi" w:cstheme="minorHAnsi"/>
          <w:b/>
          <w:color w:val="424242"/>
          <w:sz w:val="24"/>
          <w:szCs w:val="24"/>
        </w:rPr>
      </w:pPr>
    </w:p>
    <w:p w14:paraId="128377E1" w14:textId="5E63BD13" w:rsidR="00FA17A4" w:rsidRDefault="00FA17A4" w:rsidP="00790DA9">
      <w:pPr>
        <w:spacing w:before="7"/>
        <w:jc w:val="both"/>
        <w:rPr>
          <w:rFonts w:asciiTheme="minorHAnsi" w:eastAsia="Cambria" w:hAnsiTheme="minorHAnsi" w:cstheme="minorHAnsi"/>
          <w:b/>
          <w:color w:val="424242"/>
          <w:sz w:val="24"/>
          <w:szCs w:val="24"/>
        </w:rPr>
      </w:pPr>
    </w:p>
    <w:p w14:paraId="3E82EDB0" w14:textId="5F8A290B" w:rsidR="00FA17A4" w:rsidRDefault="00FA17A4" w:rsidP="00790DA9">
      <w:pPr>
        <w:spacing w:before="7"/>
        <w:jc w:val="both"/>
        <w:rPr>
          <w:rFonts w:asciiTheme="minorHAnsi" w:eastAsia="Cambria" w:hAnsiTheme="minorHAnsi" w:cstheme="minorHAnsi"/>
          <w:b/>
          <w:color w:val="424242"/>
          <w:sz w:val="24"/>
          <w:szCs w:val="24"/>
        </w:rPr>
      </w:pPr>
    </w:p>
    <w:p w14:paraId="5D6B9988" w14:textId="66CA7532" w:rsidR="00FA17A4" w:rsidRDefault="00FA17A4" w:rsidP="00790DA9">
      <w:pPr>
        <w:spacing w:before="7"/>
        <w:jc w:val="both"/>
        <w:rPr>
          <w:rFonts w:asciiTheme="minorHAnsi" w:eastAsia="Cambria" w:hAnsiTheme="minorHAnsi" w:cstheme="minorHAnsi"/>
          <w:b/>
          <w:color w:val="424242"/>
          <w:sz w:val="24"/>
          <w:szCs w:val="24"/>
        </w:rPr>
      </w:pPr>
    </w:p>
    <w:p w14:paraId="5571D186" w14:textId="52556AE7" w:rsidR="00FA17A4" w:rsidRDefault="00FA17A4" w:rsidP="00790DA9">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36064" behindDoc="0" locked="0" layoutInCell="1" allowOverlap="1" wp14:anchorId="2B3BBAA0" wp14:editId="660533BB">
                <wp:simplePos x="0" y="0"/>
                <wp:positionH relativeFrom="column">
                  <wp:posOffset>2734375</wp:posOffset>
                </wp:positionH>
                <wp:positionV relativeFrom="paragraph">
                  <wp:posOffset>74930</wp:posOffset>
                </wp:positionV>
                <wp:extent cx="301214" cy="161365"/>
                <wp:effectExtent l="12700" t="38100" r="29210" b="41910"/>
                <wp:wrapNone/>
                <wp:docPr id="69" name="Right Arrow 69"/>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26144D" id="Right Arrow 69" o:spid="_x0000_s1026" type="#_x0000_t13" style="position:absolute;margin-left:215.3pt;margin-top:5.9pt;width:23.7pt;height:12.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" adj="15814" fillcolor="#4f81bd [3204]" strokecolor="#243f60 [1604]" strokeweight="2pt"/>
            </w:pict>
          </mc:Fallback>
        </mc:AlternateContent>
      </w:r>
    </w:p>
    <w:p w14:paraId="66D30673" w14:textId="48AB6615" w:rsidR="00FA17A4" w:rsidRDefault="00FA17A4" w:rsidP="00790DA9">
      <w:pPr>
        <w:spacing w:before="7"/>
        <w:jc w:val="both"/>
        <w:rPr>
          <w:rFonts w:asciiTheme="minorHAnsi" w:eastAsia="Cambria" w:hAnsiTheme="minorHAnsi" w:cstheme="minorHAnsi"/>
          <w:b/>
          <w:color w:val="424242"/>
          <w:sz w:val="24"/>
          <w:szCs w:val="24"/>
        </w:rPr>
      </w:pPr>
    </w:p>
    <w:p w14:paraId="72781A94" w14:textId="1E8C6AF1" w:rsidR="00FA17A4" w:rsidRDefault="00FA17A4" w:rsidP="00790DA9">
      <w:pPr>
        <w:spacing w:before="7"/>
        <w:jc w:val="both"/>
        <w:rPr>
          <w:rFonts w:asciiTheme="minorHAnsi" w:eastAsia="Cambria" w:hAnsiTheme="minorHAnsi" w:cstheme="minorHAnsi"/>
          <w:b/>
          <w:color w:val="424242"/>
          <w:sz w:val="24"/>
          <w:szCs w:val="24"/>
        </w:rPr>
      </w:pPr>
    </w:p>
    <w:p w14:paraId="1EB31B09" w14:textId="32EB0812" w:rsidR="00FA17A4" w:rsidRDefault="00FA17A4" w:rsidP="00790DA9">
      <w:pPr>
        <w:spacing w:before="7"/>
        <w:jc w:val="both"/>
        <w:rPr>
          <w:rFonts w:asciiTheme="minorHAnsi" w:eastAsia="Cambria" w:hAnsiTheme="minorHAnsi" w:cstheme="minorHAnsi"/>
          <w:b/>
          <w:color w:val="424242"/>
          <w:sz w:val="24"/>
          <w:szCs w:val="24"/>
        </w:rPr>
      </w:pPr>
    </w:p>
    <w:p w14:paraId="02FC3923" w14:textId="1336E8AC" w:rsidR="00FA17A4" w:rsidRDefault="00FA17A4" w:rsidP="00790DA9">
      <w:pPr>
        <w:spacing w:before="7"/>
        <w:jc w:val="both"/>
        <w:rPr>
          <w:rFonts w:asciiTheme="minorHAnsi" w:eastAsia="Cambria" w:hAnsiTheme="minorHAnsi" w:cstheme="minorHAnsi"/>
          <w:b/>
          <w:color w:val="424242"/>
          <w:sz w:val="24"/>
          <w:szCs w:val="24"/>
        </w:rPr>
      </w:pPr>
    </w:p>
    <w:p w14:paraId="2DA60B5E" w14:textId="4694B8A0" w:rsidR="00FA17A4" w:rsidRDefault="00FA17A4" w:rsidP="00790DA9">
      <w:pPr>
        <w:spacing w:before="7"/>
        <w:jc w:val="both"/>
        <w:rPr>
          <w:rFonts w:asciiTheme="minorHAnsi" w:eastAsia="Cambria" w:hAnsiTheme="minorHAnsi" w:cstheme="minorHAnsi"/>
          <w:b/>
          <w:color w:val="424242"/>
          <w:sz w:val="24"/>
          <w:szCs w:val="24"/>
        </w:rPr>
      </w:pPr>
    </w:p>
    <w:p w14:paraId="13A8CBF8" w14:textId="65CA9D32" w:rsidR="00FA17A4" w:rsidRDefault="00FA17A4" w:rsidP="00790DA9">
      <w:pPr>
        <w:spacing w:before="7"/>
        <w:jc w:val="both"/>
        <w:rPr>
          <w:rFonts w:asciiTheme="minorHAnsi" w:eastAsia="Cambria" w:hAnsiTheme="minorHAnsi" w:cstheme="minorHAnsi"/>
          <w:b/>
          <w:color w:val="424242"/>
          <w:sz w:val="24"/>
          <w:szCs w:val="24"/>
        </w:rPr>
      </w:pPr>
    </w:p>
    <w:p w14:paraId="64E4A52D" w14:textId="09411578" w:rsidR="00FA17A4" w:rsidRDefault="00FA17A4" w:rsidP="00790DA9">
      <w:pPr>
        <w:spacing w:before="7"/>
        <w:jc w:val="both"/>
        <w:rPr>
          <w:rFonts w:asciiTheme="minorHAnsi" w:eastAsia="Cambria" w:hAnsiTheme="minorHAnsi" w:cstheme="minorHAnsi"/>
          <w:b/>
          <w:color w:val="424242"/>
          <w:sz w:val="24"/>
          <w:szCs w:val="24"/>
        </w:rPr>
      </w:pPr>
    </w:p>
    <w:p w14:paraId="7C29B04F" w14:textId="665DCF71" w:rsidR="00FA17A4" w:rsidRDefault="00FA17A4" w:rsidP="00790DA9">
      <w:pPr>
        <w:spacing w:before="7"/>
        <w:jc w:val="both"/>
        <w:rPr>
          <w:rFonts w:asciiTheme="minorHAnsi" w:eastAsia="Cambria" w:hAnsiTheme="minorHAnsi" w:cstheme="minorHAnsi"/>
          <w:b/>
          <w:color w:val="424242"/>
          <w:sz w:val="24"/>
          <w:szCs w:val="24"/>
        </w:rPr>
      </w:pPr>
    </w:p>
    <w:p w14:paraId="37EC0EEC" w14:textId="76054AA6" w:rsidR="00FA17A4" w:rsidRDefault="00FA17A4" w:rsidP="00790DA9">
      <w:pPr>
        <w:spacing w:before="7"/>
        <w:jc w:val="both"/>
        <w:rPr>
          <w:rFonts w:asciiTheme="minorHAnsi" w:eastAsia="Cambria" w:hAnsiTheme="minorHAnsi" w:cstheme="minorHAnsi"/>
          <w:b/>
          <w:color w:val="424242"/>
          <w:sz w:val="24"/>
          <w:szCs w:val="24"/>
        </w:rPr>
      </w:pPr>
    </w:p>
    <w:p w14:paraId="440DB71E" w14:textId="5B5A552D" w:rsidR="00FA17A4" w:rsidRDefault="00FA17A4" w:rsidP="00790DA9">
      <w:pPr>
        <w:spacing w:before="7"/>
        <w:jc w:val="both"/>
        <w:rPr>
          <w:rFonts w:asciiTheme="minorHAnsi" w:eastAsia="Cambria" w:hAnsiTheme="minorHAnsi" w:cstheme="minorHAnsi"/>
          <w:b/>
          <w:color w:val="424242"/>
          <w:sz w:val="24"/>
          <w:szCs w:val="24"/>
        </w:rPr>
      </w:pPr>
    </w:p>
    <w:p w14:paraId="1C6E3F70" w14:textId="4C846335" w:rsidR="00FA17A4" w:rsidRDefault="00FA17A4" w:rsidP="00790DA9">
      <w:pPr>
        <w:spacing w:before="7"/>
        <w:jc w:val="both"/>
        <w:rPr>
          <w:rFonts w:asciiTheme="minorHAnsi" w:eastAsia="Cambria" w:hAnsiTheme="minorHAnsi" w:cstheme="minorHAnsi"/>
          <w:b/>
          <w:color w:val="424242"/>
          <w:sz w:val="24"/>
          <w:szCs w:val="24"/>
        </w:rPr>
      </w:pPr>
    </w:p>
    <w:p w14:paraId="0DDED8F3" w14:textId="39359CF2" w:rsidR="00FA17A4" w:rsidRDefault="00FA17A4" w:rsidP="00790DA9">
      <w:pPr>
        <w:spacing w:before="7"/>
        <w:jc w:val="both"/>
        <w:rPr>
          <w:rFonts w:asciiTheme="minorHAnsi" w:eastAsia="Cambria" w:hAnsiTheme="minorHAnsi" w:cstheme="minorHAnsi"/>
          <w:bCs/>
          <w:color w:val="424242"/>
          <w:sz w:val="24"/>
          <w:szCs w:val="24"/>
        </w:rPr>
      </w:pPr>
    </w:p>
    <w:p w14:paraId="58D2D25E" w14:textId="63D2CDB8" w:rsidR="00FA17A4" w:rsidRDefault="00FA17A4" w:rsidP="00790DA9">
      <w:pPr>
        <w:spacing w:before="7"/>
        <w:jc w:val="both"/>
        <w:rPr>
          <w:rFonts w:asciiTheme="minorHAnsi" w:eastAsia="Cambria" w:hAnsiTheme="minorHAnsi" w:cstheme="minorHAnsi"/>
          <w:bCs/>
          <w:color w:val="424242"/>
          <w:sz w:val="24"/>
          <w:szCs w:val="24"/>
        </w:rPr>
      </w:pPr>
    </w:p>
    <w:p w14:paraId="7ED4D224" w14:textId="130CC928" w:rsidR="00FA17A4" w:rsidRDefault="00FA17A4" w:rsidP="00790DA9">
      <w:pPr>
        <w:spacing w:before="7"/>
        <w:jc w:val="both"/>
        <w:rPr>
          <w:rFonts w:asciiTheme="minorHAnsi" w:eastAsia="Cambria" w:hAnsiTheme="minorHAnsi" w:cstheme="minorHAnsi"/>
          <w:bCs/>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729920" behindDoc="0" locked="0" layoutInCell="1" allowOverlap="1" wp14:anchorId="655B4D1D" wp14:editId="631761B8">
            <wp:simplePos x="0" y="0"/>
            <wp:positionH relativeFrom="column">
              <wp:posOffset>4267200</wp:posOffset>
            </wp:positionH>
            <wp:positionV relativeFrom="paragraph">
              <wp:posOffset>80645</wp:posOffset>
            </wp:positionV>
            <wp:extent cx="283845" cy="279400"/>
            <wp:effectExtent l="0" t="0" r="0" b="0"/>
            <wp:wrapSquare wrapText="bothSides"/>
            <wp:docPr id="65" name="Picture 6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9-23 at 7.47.19 pm.png"/>
                    <pic:cNvPicPr/>
                  </pic:nvPicPr>
                  <pic:blipFill>
                    <a:blip r:embed="rId33">
                      <a:extLst>
                        <a:ext uri="{28A0092B-C50C-407E-A947-70E740481C1C}">
                          <a14:useLocalDpi xmlns:a14="http://schemas.microsoft.com/office/drawing/2010/main" val="0"/>
                        </a:ext>
                      </a:extLst>
                    </a:blip>
                    <a:stretch>
                      <a:fillRect/>
                    </a:stretch>
                  </pic:blipFill>
                  <pic:spPr>
                    <a:xfrm>
                      <a:off x="0" y="0"/>
                      <a:ext cx="283845" cy="279400"/>
                    </a:xfrm>
                    <a:prstGeom prst="rect">
                      <a:avLst/>
                    </a:prstGeom>
                  </pic:spPr>
                </pic:pic>
              </a:graphicData>
            </a:graphic>
            <wp14:sizeRelH relativeFrom="page">
              <wp14:pctWidth>0</wp14:pctWidth>
            </wp14:sizeRelH>
            <wp14:sizeRelV relativeFrom="page">
              <wp14:pctHeight>0</wp14:pctHeight>
            </wp14:sizeRelV>
          </wp:anchor>
        </w:drawing>
      </w:r>
    </w:p>
    <w:p w14:paraId="1DB827E5" w14:textId="6C8DB9ED" w:rsidR="00FA17A4" w:rsidRDefault="00FA17A4" w:rsidP="00790DA9">
      <w:pPr>
        <w:spacing w:before="7"/>
        <w:jc w:val="both"/>
        <w:rPr>
          <w:rFonts w:asciiTheme="minorHAnsi" w:eastAsia="Cambria" w:hAnsiTheme="minorHAnsi" w:cstheme="minorHAnsi"/>
          <w:bCs/>
          <w:color w:val="424242"/>
          <w:sz w:val="24"/>
          <w:szCs w:val="24"/>
        </w:rPr>
      </w:pPr>
      <w:r>
        <w:rPr>
          <w:rFonts w:asciiTheme="minorHAnsi" w:eastAsia="Cambria" w:hAnsiTheme="minorHAnsi" w:cstheme="minorHAnsi"/>
          <w:bCs/>
          <w:color w:val="424242"/>
          <w:sz w:val="24"/>
          <w:szCs w:val="24"/>
        </w:rPr>
        <w:t>NOTE: To remove any elements you have added, simply tap on the icon next to the element you wish to delete. The icon will appear once you have added an element.</w:t>
      </w:r>
    </w:p>
    <w:p w14:paraId="4D3CFD43" w14:textId="77777777" w:rsidR="00FA17A4" w:rsidRPr="00F96A31" w:rsidRDefault="00FA17A4" w:rsidP="00790DA9">
      <w:pPr>
        <w:spacing w:before="7"/>
        <w:jc w:val="both"/>
        <w:rPr>
          <w:rFonts w:asciiTheme="minorHAnsi" w:eastAsia="Cambria" w:hAnsiTheme="minorHAnsi" w:cstheme="minorHAnsi"/>
          <w:bCs/>
          <w:color w:val="424242"/>
          <w:sz w:val="24"/>
          <w:szCs w:val="24"/>
        </w:rPr>
      </w:pPr>
    </w:p>
    <w:p w14:paraId="7BC606D3" w14:textId="74C54345" w:rsidR="00925DF0" w:rsidRPr="00F96A31" w:rsidRDefault="00AE121E" w:rsidP="003F155E">
      <w:pPr>
        <w:pStyle w:val="ListParagraph"/>
        <w:numPr>
          <w:ilvl w:val="0"/>
          <w:numId w:val="15"/>
        </w:numPr>
        <w:spacing w:before="7"/>
        <w:jc w:val="both"/>
        <w:rPr>
          <w:rFonts w:asciiTheme="minorHAnsi" w:eastAsia="Cambria" w:hAnsiTheme="minorHAnsi" w:cstheme="minorHAnsi"/>
          <w:bCs/>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739136" behindDoc="0" locked="0" layoutInCell="1" allowOverlap="1" wp14:anchorId="7D6A6B26" wp14:editId="7E8FDCF7">
            <wp:simplePos x="0" y="0"/>
            <wp:positionH relativeFrom="column">
              <wp:posOffset>4624615</wp:posOffset>
            </wp:positionH>
            <wp:positionV relativeFrom="paragraph">
              <wp:posOffset>216379</wp:posOffset>
            </wp:positionV>
            <wp:extent cx="368300" cy="26670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09-23 at 7.52.14 pm.png"/>
                    <pic:cNvPicPr/>
                  </pic:nvPicPr>
                  <pic:blipFill>
                    <a:blip r:embed="rId34">
                      <a:extLst>
                        <a:ext uri="{28A0092B-C50C-407E-A947-70E740481C1C}">
                          <a14:useLocalDpi xmlns:a14="http://schemas.microsoft.com/office/drawing/2010/main" val="0"/>
                        </a:ext>
                      </a:extLst>
                    </a:blip>
                    <a:stretch>
                      <a:fillRect/>
                    </a:stretch>
                  </pic:blipFill>
                  <pic:spPr>
                    <a:xfrm>
                      <a:off x="0" y="0"/>
                      <a:ext cx="368300" cy="266700"/>
                    </a:xfrm>
                    <a:prstGeom prst="rect">
                      <a:avLst/>
                    </a:prstGeom>
                  </pic:spPr>
                </pic:pic>
              </a:graphicData>
            </a:graphic>
            <wp14:sizeRelH relativeFrom="page">
              <wp14:pctWidth>0</wp14:pctWidth>
            </wp14:sizeRelH>
            <wp14:sizeRelV relativeFrom="page">
              <wp14:pctHeight>0</wp14:pctHeight>
            </wp14:sizeRelV>
          </wp:anchor>
        </w:drawing>
      </w:r>
      <w:r w:rsidR="00925DF0" w:rsidRPr="00F96A31">
        <w:rPr>
          <w:rFonts w:asciiTheme="minorHAnsi" w:eastAsia="Cambria" w:hAnsiTheme="minorHAnsi" w:cstheme="minorHAnsi"/>
          <w:bCs/>
          <w:color w:val="424242"/>
          <w:sz w:val="24"/>
          <w:szCs w:val="24"/>
        </w:rPr>
        <w:t>To preview your current template, tap the ‘</w:t>
      </w:r>
      <w:r w:rsidR="00493854" w:rsidRPr="00F96A31">
        <w:rPr>
          <w:rFonts w:asciiTheme="minorHAnsi" w:eastAsia="Cambria" w:hAnsiTheme="minorHAnsi" w:cstheme="minorHAnsi"/>
          <w:bCs/>
          <w:color w:val="424242"/>
          <w:sz w:val="24"/>
          <w:szCs w:val="24"/>
        </w:rPr>
        <w:t>PREVIEW</w:t>
      </w:r>
      <w:r w:rsidR="00925DF0" w:rsidRPr="00F96A31">
        <w:rPr>
          <w:rFonts w:asciiTheme="minorHAnsi" w:eastAsia="Cambria" w:hAnsiTheme="minorHAnsi" w:cstheme="minorHAnsi"/>
          <w:bCs/>
          <w:color w:val="424242"/>
          <w:sz w:val="24"/>
          <w:szCs w:val="24"/>
        </w:rPr>
        <w:t>’ button at the bottom of the screen.</w:t>
      </w:r>
      <w:r w:rsidR="0044400A" w:rsidRPr="00F96A31">
        <w:rPr>
          <w:rFonts w:asciiTheme="minorHAnsi" w:eastAsia="Cambria" w:hAnsiTheme="minorHAnsi" w:cstheme="minorHAnsi"/>
          <w:bCs/>
          <w:color w:val="424242"/>
          <w:sz w:val="24"/>
          <w:szCs w:val="24"/>
        </w:rPr>
        <w:t xml:space="preserve"> Once you have seen your template previewed, tap on the button to return to </w:t>
      </w:r>
      <w:r w:rsidR="00C04F8C" w:rsidRPr="00F96A31">
        <w:rPr>
          <w:rFonts w:asciiTheme="minorHAnsi" w:eastAsia="Cambria" w:hAnsiTheme="minorHAnsi" w:cstheme="minorHAnsi"/>
          <w:bCs/>
          <w:color w:val="424242"/>
          <w:sz w:val="24"/>
          <w:szCs w:val="24"/>
        </w:rPr>
        <w:t>your template.</w:t>
      </w:r>
    </w:p>
    <w:p w14:paraId="1591BEF6" w14:textId="38E4DC5D" w:rsidR="003F155E" w:rsidRPr="00F96A31" w:rsidRDefault="00AE121E" w:rsidP="00790DA9">
      <w:pPr>
        <w:spacing w:before="7"/>
        <w:jc w:val="both"/>
        <w:rPr>
          <w:rFonts w:asciiTheme="minorHAnsi" w:eastAsia="Cambria" w:hAnsiTheme="minorHAnsi" w:cstheme="minorHAnsi"/>
          <w:bCs/>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31968" behindDoc="1" locked="0" layoutInCell="1" allowOverlap="1" wp14:anchorId="4CD83FF5" wp14:editId="6F333659">
            <wp:simplePos x="0" y="0"/>
            <wp:positionH relativeFrom="column">
              <wp:posOffset>3187700</wp:posOffset>
            </wp:positionH>
            <wp:positionV relativeFrom="paragraph">
              <wp:posOffset>195580</wp:posOffset>
            </wp:positionV>
            <wp:extent cx="2921000" cy="5219700"/>
            <wp:effectExtent l="0" t="0" r="0" b="0"/>
            <wp:wrapSquare wrapText="bothSides"/>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156921714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1000" cy="5219700"/>
                    </a:xfrm>
                    <a:prstGeom prst="rect">
                      <a:avLst/>
                    </a:prstGeom>
                  </pic:spPr>
                </pic:pic>
              </a:graphicData>
            </a:graphic>
            <wp14:sizeRelH relativeFrom="page">
              <wp14:pctWidth>0</wp14:pctWidth>
            </wp14:sizeRelH>
            <wp14:sizeRelV relativeFrom="page">
              <wp14:pctHeight>0</wp14:pctHeight>
            </wp14:sizeRelV>
          </wp:anchor>
        </w:drawing>
      </w:r>
      <w:r w:rsidR="00FA17A4">
        <w:rPr>
          <w:rFonts w:asciiTheme="minorHAnsi" w:eastAsia="Cambria" w:hAnsiTheme="minorHAnsi" w:cstheme="minorHAnsi"/>
          <w:bCs/>
          <w:noProof/>
          <w:color w:val="424242"/>
          <w:sz w:val="24"/>
          <w:szCs w:val="24"/>
        </w:rPr>
        <w:drawing>
          <wp:anchor distT="0" distB="0" distL="114300" distR="114300" simplePos="0" relativeHeight="251730944" behindDoc="1" locked="0" layoutInCell="1" allowOverlap="1" wp14:anchorId="5F305B69" wp14:editId="50C26EDC">
            <wp:simplePos x="0" y="0"/>
            <wp:positionH relativeFrom="column">
              <wp:posOffset>-292100</wp:posOffset>
            </wp:positionH>
            <wp:positionV relativeFrom="paragraph">
              <wp:posOffset>195821</wp:posOffset>
            </wp:positionV>
            <wp:extent cx="2951917" cy="5247541"/>
            <wp:effectExtent l="0" t="0" r="0" b="0"/>
            <wp:wrapNone/>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15692171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1917" cy="5247541"/>
                    </a:xfrm>
                    <a:prstGeom prst="rect">
                      <a:avLst/>
                    </a:prstGeom>
                  </pic:spPr>
                </pic:pic>
              </a:graphicData>
            </a:graphic>
            <wp14:sizeRelH relativeFrom="page">
              <wp14:pctWidth>0</wp14:pctWidth>
            </wp14:sizeRelH>
            <wp14:sizeRelV relativeFrom="page">
              <wp14:pctHeight>0</wp14:pctHeight>
            </wp14:sizeRelV>
          </wp:anchor>
        </w:drawing>
      </w:r>
    </w:p>
    <w:p w14:paraId="5D6EAD30" w14:textId="48E47951" w:rsidR="003F155E" w:rsidRDefault="003F155E" w:rsidP="003F155E">
      <w:pPr>
        <w:spacing w:before="7"/>
        <w:jc w:val="center"/>
        <w:rPr>
          <w:rFonts w:asciiTheme="minorHAnsi" w:eastAsia="Cambria" w:hAnsiTheme="minorHAnsi" w:cstheme="minorHAnsi"/>
          <w:b/>
          <w:color w:val="424242"/>
          <w:sz w:val="24"/>
          <w:szCs w:val="24"/>
        </w:rPr>
      </w:pPr>
    </w:p>
    <w:p w14:paraId="2FCF6034" w14:textId="3BE8B46D" w:rsidR="00FA17A4" w:rsidRDefault="00FA17A4" w:rsidP="003F155E">
      <w:pPr>
        <w:spacing w:before="7"/>
        <w:jc w:val="center"/>
        <w:rPr>
          <w:rFonts w:asciiTheme="minorHAnsi" w:eastAsia="Cambria" w:hAnsiTheme="minorHAnsi" w:cstheme="minorHAnsi"/>
          <w:b/>
          <w:color w:val="424242"/>
          <w:sz w:val="24"/>
          <w:szCs w:val="24"/>
        </w:rPr>
      </w:pPr>
    </w:p>
    <w:p w14:paraId="77E22C2D" w14:textId="006DEFF4" w:rsidR="00FA17A4" w:rsidRDefault="00FA17A4" w:rsidP="003F155E">
      <w:pPr>
        <w:spacing w:before="7"/>
        <w:jc w:val="center"/>
        <w:rPr>
          <w:rFonts w:asciiTheme="minorHAnsi" w:eastAsia="Cambria" w:hAnsiTheme="minorHAnsi" w:cstheme="minorHAnsi"/>
          <w:b/>
          <w:color w:val="424242"/>
          <w:sz w:val="24"/>
          <w:szCs w:val="24"/>
        </w:rPr>
      </w:pPr>
    </w:p>
    <w:p w14:paraId="4F4A7CB1" w14:textId="13EA3BD2" w:rsidR="00FA17A4" w:rsidRDefault="00FA17A4" w:rsidP="003F155E">
      <w:pPr>
        <w:spacing w:before="7"/>
        <w:jc w:val="center"/>
        <w:rPr>
          <w:rFonts w:asciiTheme="minorHAnsi" w:eastAsia="Cambria" w:hAnsiTheme="minorHAnsi" w:cstheme="minorHAnsi"/>
          <w:b/>
          <w:color w:val="424242"/>
          <w:sz w:val="24"/>
          <w:szCs w:val="24"/>
        </w:rPr>
      </w:pPr>
    </w:p>
    <w:p w14:paraId="15597F3A" w14:textId="15AD5CD7" w:rsidR="00FA17A4" w:rsidRDefault="00FA17A4" w:rsidP="003F155E">
      <w:pPr>
        <w:spacing w:before="7"/>
        <w:jc w:val="center"/>
        <w:rPr>
          <w:rFonts w:asciiTheme="minorHAnsi" w:eastAsia="Cambria" w:hAnsiTheme="minorHAnsi" w:cstheme="minorHAnsi"/>
          <w:b/>
          <w:color w:val="424242"/>
          <w:sz w:val="24"/>
          <w:szCs w:val="24"/>
        </w:rPr>
      </w:pPr>
    </w:p>
    <w:p w14:paraId="3473A6CB" w14:textId="53D286B2" w:rsidR="00FA17A4" w:rsidRDefault="00FA17A4" w:rsidP="003F155E">
      <w:pPr>
        <w:spacing w:before="7"/>
        <w:jc w:val="center"/>
        <w:rPr>
          <w:rFonts w:asciiTheme="minorHAnsi" w:eastAsia="Cambria" w:hAnsiTheme="minorHAnsi" w:cstheme="minorHAnsi"/>
          <w:b/>
          <w:color w:val="424242"/>
          <w:sz w:val="24"/>
          <w:szCs w:val="24"/>
        </w:rPr>
      </w:pPr>
    </w:p>
    <w:p w14:paraId="4E864968" w14:textId="60685CEB" w:rsidR="00FA17A4" w:rsidRDefault="00FA17A4" w:rsidP="003F155E">
      <w:pPr>
        <w:spacing w:before="7"/>
        <w:jc w:val="center"/>
        <w:rPr>
          <w:rFonts w:asciiTheme="minorHAnsi" w:eastAsia="Cambria" w:hAnsiTheme="minorHAnsi" w:cstheme="minorHAnsi"/>
          <w:b/>
          <w:color w:val="424242"/>
          <w:sz w:val="24"/>
          <w:szCs w:val="24"/>
        </w:rPr>
      </w:pPr>
    </w:p>
    <w:p w14:paraId="71F36AA7" w14:textId="5BCBE8F8" w:rsidR="00FA17A4" w:rsidRDefault="00FA17A4" w:rsidP="003F155E">
      <w:pPr>
        <w:spacing w:before="7"/>
        <w:jc w:val="center"/>
        <w:rPr>
          <w:rFonts w:asciiTheme="minorHAnsi" w:eastAsia="Cambria" w:hAnsiTheme="minorHAnsi" w:cstheme="minorHAnsi"/>
          <w:b/>
          <w:color w:val="424242"/>
          <w:sz w:val="24"/>
          <w:szCs w:val="24"/>
        </w:rPr>
      </w:pPr>
    </w:p>
    <w:p w14:paraId="5CEFCB0A" w14:textId="1960386C" w:rsidR="00FA17A4" w:rsidRDefault="00FA17A4" w:rsidP="003F155E">
      <w:pPr>
        <w:spacing w:before="7"/>
        <w:jc w:val="center"/>
        <w:rPr>
          <w:rFonts w:asciiTheme="minorHAnsi" w:eastAsia="Cambria" w:hAnsiTheme="minorHAnsi" w:cstheme="minorHAnsi"/>
          <w:b/>
          <w:color w:val="424242"/>
          <w:sz w:val="24"/>
          <w:szCs w:val="24"/>
        </w:rPr>
      </w:pPr>
    </w:p>
    <w:p w14:paraId="067FCDD5" w14:textId="02086263" w:rsidR="00FA17A4" w:rsidRDefault="00FA17A4" w:rsidP="003F155E">
      <w:pPr>
        <w:spacing w:before="7"/>
        <w:jc w:val="center"/>
        <w:rPr>
          <w:rFonts w:asciiTheme="minorHAnsi" w:eastAsia="Cambria" w:hAnsiTheme="minorHAnsi" w:cstheme="minorHAnsi"/>
          <w:b/>
          <w:color w:val="424242"/>
          <w:sz w:val="24"/>
          <w:szCs w:val="24"/>
        </w:rPr>
      </w:pPr>
    </w:p>
    <w:p w14:paraId="0079CA64" w14:textId="38B563E9" w:rsidR="00FA17A4" w:rsidRDefault="00FA17A4"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38112" behindDoc="0" locked="0" layoutInCell="1" allowOverlap="1" wp14:anchorId="09F0338D" wp14:editId="270EBCC4">
                <wp:simplePos x="0" y="0"/>
                <wp:positionH relativeFrom="column">
                  <wp:posOffset>2764565</wp:posOffset>
                </wp:positionH>
                <wp:positionV relativeFrom="paragraph">
                  <wp:posOffset>116080</wp:posOffset>
                </wp:positionV>
                <wp:extent cx="301214" cy="161365"/>
                <wp:effectExtent l="12700" t="38100" r="29210" b="41910"/>
                <wp:wrapNone/>
                <wp:docPr id="70" name="Right Arrow 70"/>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ED1D9A" id="Right Arrow 70" o:spid="_x0000_s1026" type="#_x0000_t13" style="position:absolute;margin-left:217.7pt;margin-top:9.15pt;width:23.7pt;height:12.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" adj="15814" fillcolor="#4f81bd [3204]" strokecolor="#243f60 [1604]" strokeweight="2pt"/>
            </w:pict>
          </mc:Fallback>
        </mc:AlternateContent>
      </w:r>
    </w:p>
    <w:p w14:paraId="107457D2" w14:textId="20E4937B" w:rsidR="00FA17A4" w:rsidRDefault="00FA17A4" w:rsidP="003F155E">
      <w:pPr>
        <w:spacing w:before="7"/>
        <w:jc w:val="center"/>
        <w:rPr>
          <w:rFonts w:asciiTheme="minorHAnsi" w:eastAsia="Cambria" w:hAnsiTheme="minorHAnsi" w:cstheme="minorHAnsi"/>
          <w:b/>
          <w:color w:val="424242"/>
          <w:sz w:val="24"/>
          <w:szCs w:val="24"/>
        </w:rPr>
      </w:pPr>
    </w:p>
    <w:p w14:paraId="446419C2" w14:textId="0B6DEF64" w:rsidR="00FA17A4" w:rsidRDefault="00FA17A4" w:rsidP="003F155E">
      <w:pPr>
        <w:spacing w:before="7"/>
        <w:jc w:val="center"/>
        <w:rPr>
          <w:rFonts w:asciiTheme="minorHAnsi" w:eastAsia="Cambria" w:hAnsiTheme="minorHAnsi" w:cstheme="minorHAnsi"/>
          <w:b/>
          <w:color w:val="424242"/>
          <w:sz w:val="24"/>
          <w:szCs w:val="24"/>
        </w:rPr>
      </w:pPr>
    </w:p>
    <w:p w14:paraId="7351279F" w14:textId="0B69E39E" w:rsidR="00FA17A4" w:rsidRDefault="00FA17A4" w:rsidP="003F155E">
      <w:pPr>
        <w:spacing w:before="7"/>
        <w:jc w:val="center"/>
        <w:rPr>
          <w:rFonts w:asciiTheme="minorHAnsi" w:eastAsia="Cambria" w:hAnsiTheme="minorHAnsi" w:cstheme="minorHAnsi"/>
          <w:b/>
          <w:color w:val="424242"/>
          <w:sz w:val="24"/>
          <w:szCs w:val="24"/>
        </w:rPr>
      </w:pPr>
    </w:p>
    <w:p w14:paraId="784DEAC1" w14:textId="6033DD75" w:rsidR="00FA17A4" w:rsidRDefault="00FA17A4" w:rsidP="003F155E">
      <w:pPr>
        <w:spacing w:before="7"/>
        <w:jc w:val="center"/>
        <w:rPr>
          <w:rFonts w:asciiTheme="minorHAnsi" w:eastAsia="Cambria" w:hAnsiTheme="minorHAnsi" w:cstheme="minorHAnsi"/>
          <w:b/>
          <w:color w:val="424242"/>
          <w:sz w:val="24"/>
          <w:szCs w:val="24"/>
        </w:rPr>
      </w:pPr>
    </w:p>
    <w:p w14:paraId="40C3A859" w14:textId="2D1E25D1" w:rsidR="00FA17A4" w:rsidRDefault="00FA17A4" w:rsidP="003F155E">
      <w:pPr>
        <w:spacing w:before="7"/>
        <w:jc w:val="center"/>
        <w:rPr>
          <w:rFonts w:asciiTheme="minorHAnsi" w:eastAsia="Cambria" w:hAnsiTheme="minorHAnsi" w:cstheme="minorHAnsi"/>
          <w:b/>
          <w:color w:val="424242"/>
          <w:sz w:val="24"/>
          <w:szCs w:val="24"/>
        </w:rPr>
      </w:pPr>
    </w:p>
    <w:p w14:paraId="789D8157" w14:textId="4D77CC35" w:rsidR="00FA17A4" w:rsidRDefault="00FA17A4" w:rsidP="003F155E">
      <w:pPr>
        <w:spacing w:before="7"/>
        <w:jc w:val="center"/>
        <w:rPr>
          <w:rFonts w:asciiTheme="minorHAnsi" w:eastAsia="Cambria" w:hAnsiTheme="minorHAnsi" w:cstheme="minorHAnsi"/>
          <w:b/>
          <w:color w:val="424242"/>
          <w:sz w:val="24"/>
          <w:szCs w:val="24"/>
        </w:rPr>
      </w:pPr>
    </w:p>
    <w:p w14:paraId="07E1F2C9" w14:textId="022BC138" w:rsidR="00FA17A4" w:rsidRDefault="00FA17A4" w:rsidP="003F155E">
      <w:pPr>
        <w:spacing w:before="7"/>
        <w:jc w:val="center"/>
        <w:rPr>
          <w:rFonts w:asciiTheme="minorHAnsi" w:eastAsia="Cambria" w:hAnsiTheme="minorHAnsi" w:cstheme="minorHAnsi"/>
          <w:b/>
          <w:color w:val="424242"/>
          <w:sz w:val="24"/>
          <w:szCs w:val="24"/>
        </w:rPr>
      </w:pPr>
    </w:p>
    <w:p w14:paraId="63A03DA9" w14:textId="156A5EB5" w:rsidR="00FA17A4" w:rsidRDefault="00FA17A4" w:rsidP="003F155E">
      <w:pPr>
        <w:spacing w:before="7"/>
        <w:jc w:val="center"/>
        <w:rPr>
          <w:rFonts w:asciiTheme="minorHAnsi" w:eastAsia="Cambria" w:hAnsiTheme="minorHAnsi" w:cstheme="minorHAnsi"/>
          <w:b/>
          <w:color w:val="424242"/>
          <w:sz w:val="24"/>
          <w:szCs w:val="24"/>
        </w:rPr>
      </w:pPr>
    </w:p>
    <w:p w14:paraId="2CBFF5DC" w14:textId="63C5C0C5" w:rsidR="00FA17A4" w:rsidRDefault="00FA17A4" w:rsidP="003F155E">
      <w:pPr>
        <w:spacing w:before="7"/>
        <w:jc w:val="center"/>
        <w:rPr>
          <w:rFonts w:asciiTheme="minorHAnsi" w:eastAsia="Cambria" w:hAnsiTheme="minorHAnsi" w:cstheme="minorHAnsi"/>
          <w:b/>
          <w:color w:val="424242"/>
          <w:sz w:val="24"/>
          <w:szCs w:val="24"/>
        </w:rPr>
      </w:pPr>
    </w:p>
    <w:p w14:paraId="6B342E1E" w14:textId="4BDA18A1" w:rsidR="00FA17A4" w:rsidRDefault="00FA17A4" w:rsidP="003F155E">
      <w:pPr>
        <w:spacing w:before="7"/>
        <w:jc w:val="center"/>
        <w:rPr>
          <w:rFonts w:asciiTheme="minorHAnsi" w:eastAsia="Cambria" w:hAnsiTheme="minorHAnsi" w:cstheme="minorHAnsi"/>
          <w:b/>
          <w:color w:val="424242"/>
          <w:sz w:val="24"/>
          <w:szCs w:val="24"/>
        </w:rPr>
      </w:pPr>
    </w:p>
    <w:p w14:paraId="08EFA957" w14:textId="30BBA2F3" w:rsidR="00FA17A4" w:rsidRDefault="00FA17A4" w:rsidP="003F155E">
      <w:pPr>
        <w:spacing w:before="7"/>
        <w:jc w:val="center"/>
        <w:rPr>
          <w:rFonts w:asciiTheme="minorHAnsi" w:eastAsia="Cambria" w:hAnsiTheme="minorHAnsi" w:cstheme="minorHAnsi"/>
          <w:b/>
          <w:color w:val="424242"/>
          <w:sz w:val="24"/>
          <w:szCs w:val="24"/>
        </w:rPr>
      </w:pPr>
    </w:p>
    <w:p w14:paraId="5059F1F2" w14:textId="58E6181F" w:rsidR="00FA17A4" w:rsidRDefault="00FA17A4" w:rsidP="003F155E">
      <w:pPr>
        <w:spacing w:before="7"/>
        <w:jc w:val="center"/>
        <w:rPr>
          <w:rFonts w:asciiTheme="minorHAnsi" w:eastAsia="Cambria" w:hAnsiTheme="minorHAnsi" w:cstheme="minorHAnsi"/>
          <w:b/>
          <w:color w:val="424242"/>
          <w:sz w:val="24"/>
          <w:szCs w:val="24"/>
        </w:rPr>
      </w:pPr>
    </w:p>
    <w:p w14:paraId="15E29CDF" w14:textId="065928E8" w:rsidR="00FA17A4" w:rsidRDefault="00FA17A4"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34016" behindDoc="0" locked="0" layoutInCell="1" allowOverlap="1" wp14:anchorId="3A2F7E0E" wp14:editId="2798E35F">
                <wp:simplePos x="0" y="0"/>
                <wp:positionH relativeFrom="column">
                  <wp:posOffset>774937</wp:posOffset>
                </wp:positionH>
                <wp:positionV relativeFrom="paragraph">
                  <wp:posOffset>112775</wp:posOffset>
                </wp:positionV>
                <wp:extent cx="811690" cy="359042"/>
                <wp:effectExtent l="12700" t="12700" r="13970" b="9525"/>
                <wp:wrapNone/>
                <wp:docPr id="68" name="Rectangle 68"/>
                <wp:cNvGraphicFramePr/>
                <a:graphic xmlns:a="http://schemas.openxmlformats.org/drawingml/2006/main">
                  <a:graphicData uri="http://schemas.microsoft.com/office/word/2010/wordprocessingShape">
                    <wps:wsp>
                      <wps:cNvSpPr/>
                      <wps:spPr>
                        <a:xfrm>
                          <a:off x="0" y="0"/>
                          <a:ext cx="811690" cy="3590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9EEE5" id="Rectangle 68" o:spid="_x0000_s1026" style="position:absolute;margin-left:61pt;margin-top:8.9pt;width:63.9pt;height:2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" filled="f" strokecolor="red" strokeweight="2.25pt"/>
            </w:pict>
          </mc:Fallback>
        </mc:AlternateContent>
      </w:r>
    </w:p>
    <w:p w14:paraId="3355F01E" w14:textId="36341011" w:rsidR="00FA17A4" w:rsidRDefault="00FA17A4" w:rsidP="003F155E">
      <w:pPr>
        <w:spacing w:before="7"/>
        <w:jc w:val="center"/>
        <w:rPr>
          <w:rFonts w:asciiTheme="minorHAnsi" w:eastAsia="Cambria" w:hAnsiTheme="minorHAnsi" w:cstheme="minorHAnsi"/>
          <w:b/>
          <w:color w:val="424242"/>
          <w:sz w:val="24"/>
          <w:szCs w:val="24"/>
        </w:rPr>
      </w:pPr>
    </w:p>
    <w:p w14:paraId="534F566B" w14:textId="25B32ECD" w:rsidR="00FA17A4" w:rsidRDefault="00FA17A4" w:rsidP="003F155E">
      <w:pPr>
        <w:spacing w:before="7"/>
        <w:jc w:val="center"/>
        <w:rPr>
          <w:rFonts w:asciiTheme="minorHAnsi" w:eastAsia="Cambria" w:hAnsiTheme="minorHAnsi" w:cstheme="minorHAnsi"/>
          <w:b/>
          <w:color w:val="424242"/>
          <w:sz w:val="24"/>
          <w:szCs w:val="24"/>
        </w:rPr>
      </w:pPr>
    </w:p>
    <w:p w14:paraId="6617367A" w14:textId="2391D584" w:rsidR="00FA17A4" w:rsidRDefault="00FA17A4" w:rsidP="003F155E">
      <w:pPr>
        <w:spacing w:before="7"/>
        <w:jc w:val="center"/>
        <w:rPr>
          <w:rFonts w:asciiTheme="minorHAnsi" w:eastAsia="Cambria" w:hAnsiTheme="minorHAnsi" w:cstheme="minorHAnsi"/>
          <w:b/>
          <w:color w:val="424242"/>
          <w:sz w:val="24"/>
          <w:szCs w:val="24"/>
        </w:rPr>
      </w:pPr>
    </w:p>
    <w:p w14:paraId="2CB8F1B6" w14:textId="4E1D94E7" w:rsidR="00FA17A4" w:rsidRDefault="00FA17A4" w:rsidP="003F155E">
      <w:pPr>
        <w:spacing w:before="7"/>
        <w:jc w:val="center"/>
        <w:rPr>
          <w:rFonts w:asciiTheme="minorHAnsi" w:eastAsia="Cambria" w:hAnsiTheme="minorHAnsi" w:cstheme="minorHAnsi"/>
          <w:b/>
          <w:color w:val="424242"/>
          <w:sz w:val="24"/>
          <w:szCs w:val="24"/>
        </w:rPr>
      </w:pPr>
    </w:p>
    <w:p w14:paraId="704F9D86" w14:textId="77777777" w:rsidR="00FA17A4" w:rsidRPr="00F96A31" w:rsidRDefault="00FA17A4" w:rsidP="00790DA9">
      <w:pPr>
        <w:spacing w:before="7"/>
        <w:jc w:val="both"/>
        <w:rPr>
          <w:rFonts w:asciiTheme="minorHAnsi" w:eastAsia="Cambria" w:hAnsiTheme="minorHAnsi" w:cstheme="minorHAnsi"/>
          <w:bCs/>
          <w:color w:val="424242"/>
          <w:sz w:val="24"/>
          <w:szCs w:val="24"/>
        </w:rPr>
      </w:pPr>
    </w:p>
    <w:p w14:paraId="66FD7B05" w14:textId="7F920C4A" w:rsidR="00925DF0" w:rsidRPr="00F96A31" w:rsidRDefault="00925DF0" w:rsidP="00790DA9">
      <w:pPr>
        <w:pStyle w:val="ListParagraph"/>
        <w:numPr>
          <w:ilvl w:val="0"/>
          <w:numId w:val="5"/>
        </w:numPr>
        <w:spacing w:before="7"/>
        <w:jc w:val="both"/>
        <w:rPr>
          <w:rFonts w:asciiTheme="minorHAnsi" w:eastAsia="Cambria" w:hAnsiTheme="minorHAnsi" w:cstheme="minorHAnsi"/>
          <w:bCs/>
          <w:color w:val="424242"/>
          <w:sz w:val="24"/>
          <w:szCs w:val="24"/>
        </w:rPr>
      </w:pPr>
      <w:r w:rsidRPr="00F96A31">
        <w:rPr>
          <w:rFonts w:asciiTheme="minorHAnsi" w:eastAsia="Cambria" w:hAnsiTheme="minorHAnsi" w:cstheme="minorHAnsi"/>
          <w:bCs/>
          <w:color w:val="424242"/>
          <w:sz w:val="24"/>
          <w:szCs w:val="24"/>
        </w:rPr>
        <w:t>Once you have created your template and added the desired elements, tap the ‘SAVE’ button at the bottom of the screen to save your template. A brief prompt confirming your template has been saved will then appear.</w:t>
      </w:r>
    </w:p>
    <w:p w14:paraId="7D296E0C" w14:textId="12C39DDC" w:rsidR="003F155E" w:rsidRPr="00F96A31" w:rsidRDefault="003F155E" w:rsidP="003F155E">
      <w:pPr>
        <w:spacing w:before="7"/>
        <w:jc w:val="both"/>
        <w:rPr>
          <w:rFonts w:asciiTheme="minorHAnsi" w:eastAsia="Cambria" w:hAnsiTheme="minorHAnsi" w:cstheme="minorHAnsi"/>
          <w:bCs/>
          <w:color w:val="424242"/>
          <w:sz w:val="24"/>
          <w:szCs w:val="24"/>
        </w:rPr>
      </w:pPr>
    </w:p>
    <w:p w14:paraId="758BAA21" w14:textId="41AA1EA0" w:rsidR="003F155E" w:rsidRDefault="003F155E" w:rsidP="003F155E">
      <w:pPr>
        <w:spacing w:before="7"/>
        <w:jc w:val="center"/>
        <w:rPr>
          <w:rFonts w:asciiTheme="minorHAnsi" w:eastAsia="Cambria" w:hAnsiTheme="minorHAnsi" w:cstheme="minorHAnsi"/>
          <w:b/>
          <w:color w:val="424242"/>
          <w:sz w:val="24"/>
          <w:szCs w:val="24"/>
        </w:rPr>
      </w:pPr>
    </w:p>
    <w:p w14:paraId="3665AD4D" w14:textId="75B64041" w:rsidR="00AE121E" w:rsidRDefault="00AE121E" w:rsidP="003F155E">
      <w:pPr>
        <w:spacing w:before="7"/>
        <w:jc w:val="center"/>
        <w:rPr>
          <w:rFonts w:asciiTheme="minorHAnsi" w:eastAsia="Cambria" w:hAnsiTheme="minorHAnsi" w:cstheme="minorHAnsi"/>
          <w:b/>
          <w:color w:val="424242"/>
          <w:sz w:val="24"/>
          <w:szCs w:val="24"/>
        </w:rPr>
      </w:pPr>
    </w:p>
    <w:p w14:paraId="6BCC0348" w14:textId="0CA6E329" w:rsidR="00AE121E" w:rsidRDefault="00AE121E" w:rsidP="003F155E">
      <w:pPr>
        <w:spacing w:before="7"/>
        <w:jc w:val="center"/>
        <w:rPr>
          <w:rFonts w:asciiTheme="minorHAnsi" w:eastAsia="Cambria" w:hAnsiTheme="minorHAnsi" w:cstheme="minorHAnsi"/>
          <w:b/>
          <w:color w:val="424242"/>
          <w:sz w:val="24"/>
          <w:szCs w:val="24"/>
        </w:rPr>
      </w:pPr>
    </w:p>
    <w:p w14:paraId="79655510" w14:textId="3F7D375B" w:rsidR="00AE121E" w:rsidRDefault="00AE121E" w:rsidP="003F155E">
      <w:pPr>
        <w:spacing w:before="7"/>
        <w:jc w:val="center"/>
        <w:rPr>
          <w:rFonts w:asciiTheme="minorHAnsi" w:eastAsia="Cambria" w:hAnsiTheme="minorHAnsi" w:cstheme="minorHAnsi"/>
          <w:b/>
          <w:color w:val="424242"/>
          <w:sz w:val="24"/>
          <w:szCs w:val="24"/>
        </w:rPr>
      </w:pPr>
    </w:p>
    <w:p w14:paraId="41C1714E" w14:textId="35248F9C" w:rsidR="00AE121E" w:rsidRDefault="00AE121E" w:rsidP="003F155E">
      <w:pPr>
        <w:spacing w:before="7"/>
        <w:jc w:val="center"/>
        <w:rPr>
          <w:rFonts w:asciiTheme="minorHAnsi" w:eastAsia="Cambria" w:hAnsiTheme="minorHAnsi" w:cstheme="minorHAnsi"/>
          <w:b/>
          <w:color w:val="424242"/>
          <w:sz w:val="24"/>
          <w:szCs w:val="24"/>
        </w:rPr>
      </w:pPr>
    </w:p>
    <w:p w14:paraId="56A61815" w14:textId="3CF6B140" w:rsidR="00AE121E" w:rsidRDefault="00AE121E" w:rsidP="003F155E">
      <w:pPr>
        <w:spacing w:before="7"/>
        <w:jc w:val="center"/>
        <w:rPr>
          <w:rFonts w:asciiTheme="minorHAnsi" w:eastAsia="Cambria" w:hAnsiTheme="minorHAnsi" w:cstheme="minorHAnsi"/>
          <w:b/>
          <w:color w:val="424242"/>
          <w:sz w:val="24"/>
          <w:szCs w:val="24"/>
        </w:rPr>
      </w:pPr>
    </w:p>
    <w:p w14:paraId="5EFAB300" w14:textId="52B1DD2B" w:rsidR="00AE121E" w:rsidRDefault="00AE121E" w:rsidP="003F155E">
      <w:pPr>
        <w:spacing w:before="7"/>
        <w:jc w:val="center"/>
        <w:rPr>
          <w:rFonts w:asciiTheme="minorHAnsi" w:eastAsia="Cambria" w:hAnsiTheme="minorHAnsi" w:cstheme="minorHAnsi"/>
          <w:b/>
          <w:color w:val="424242"/>
          <w:sz w:val="24"/>
          <w:szCs w:val="24"/>
        </w:rPr>
      </w:pPr>
    </w:p>
    <w:p w14:paraId="0C7E901E" w14:textId="6E6B8C0A" w:rsidR="00AE121E" w:rsidRDefault="00AE121E" w:rsidP="003F155E">
      <w:pPr>
        <w:spacing w:before="7"/>
        <w:jc w:val="center"/>
        <w:rPr>
          <w:rFonts w:asciiTheme="minorHAnsi" w:eastAsia="Cambria" w:hAnsiTheme="minorHAnsi" w:cstheme="minorHAnsi"/>
          <w:b/>
          <w:color w:val="424242"/>
          <w:sz w:val="24"/>
          <w:szCs w:val="24"/>
        </w:rPr>
      </w:pPr>
    </w:p>
    <w:p w14:paraId="2EE83DDD" w14:textId="211E3E36" w:rsidR="00AE121E" w:rsidRDefault="00AE121E" w:rsidP="003F155E">
      <w:pPr>
        <w:spacing w:before="7"/>
        <w:jc w:val="center"/>
        <w:rPr>
          <w:rFonts w:asciiTheme="minorHAnsi" w:eastAsia="Cambria" w:hAnsiTheme="minorHAnsi" w:cstheme="minorHAnsi"/>
          <w:b/>
          <w:color w:val="424242"/>
          <w:sz w:val="24"/>
          <w:szCs w:val="24"/>
        </w:rPr>
      </w:pPr>
    </w:p>
    <w:p w14:paraId="1AB91181" w14:textId="59D18E6B" w:rsidR="00AE121E" w:rsidRDefault="00AE121E"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744256" behindDoc="0" locked="0" layoutInCell="1" allowOverlap="1" wp14:anchorId="25A00C12" wp14:editId="1A6648FC">
            <wp:simplePos x="0" y="0"/>
            <wp:positionH relativeFrom="column">
              <wp:posOffset>3225800</wp:posOffset>
            </wp:positionH>
            <wp:positionV relativeFrom="paragraph">
              <wp:posOffset>194945</wp:posOffset>
            </wp:positionV>
            <wp:extent cx="2933700" cy="5214620"/>
            <wp:effectExtent l="0" t="0" r="0" b="5080"/>
            <wp:wrapSquare wrapText="bothSides"/>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156921715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33700" cy="52146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bCs/>
          <w:noProof/>
          <w:color w:val="424242"/>
          <w:sz w:val="24"/>
          <w:szCs w:val="24"/>
        </w:rPr>
        <w:drawing>
          <wp:anchor distT="0" distB="0" distL="114300" distR="114300" simplePos="0" relativeHeight="251741184" behindDoc="1" locked="0" layoutInCell="1" allowOverlap="1" wp14:anchorId="0A79DB9D" wp14:editId="44841857">
            <wp:simplePos x="0" y="0"/>
            <wp:positionH relativeFrom="column">
              <wp:posOffset>-228600</wp:posOffset>
            </wp:positionH>
            <wp:positionV relativeFrom="paragraph">
              <wp:posOffset>190106</wp:posOffset>
            </wp:positionV>
            <wp:extent cx="2951917" cy="5247541"/>
            <wp:effectExtent l="0" t="0" r="0" b="0"/>
            <wp:wrapNone/>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156921713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1917" cy="5247541"/>
                    </a:xfrm>
                    <a:prstGeom prst="rect">
                      <a:avLst/>
                    </a:prstGeom>
                  </pic:spPr>
                </pic:pic>
              </a:graphicData>
            </a:graphic>
            <wp14:sizeRelH relativeFrom="page">
              <wp14:pctWidth>0</wp14:pctWidth>
            </wp14:sizeRelH>
            <wp14:sizeRelV relativeFrom="page">
              <wp14:pctHeight>0</wp14:pctHeight>
            </wp14:sizeRelV>
          </wp:anchor>
        </w:drawing>
      </w:r>
    </w:p>
    <w:p w14:paraId="06B62F04" w14:textId="5B2BA5A2" w:rsidR="00AE121E" w:rsidRDefault="00AE121E" w:rsidP="003F155E">
      <w:pPr>
        <w:spacing w:before="7"/>
        <w:jc w:val="center"/>
        <w:rPr>
          <w:rFonts w:asciiTheme="minorHAnsi" w:eastAsia="Cambria" w:hAnsiTheme="minorHAnsi" w:cstheme="minorHAnsi"/>
          <w:b/>
          <w:color w:val="424242"/>
          <w:sz w:val="24"/>
          <w:szCs w:val="24"/>
        </w:rPr>
      </w:pPr>
    </w:p>
    <w:p w14:paraId="4149E545" w14:textId="44641AF7" w:rsidR="00AE121E" w:rsidRDefault="00AE121E" w:rsidP="003F155E">
      <w:pPr>
        <w:spacing w:before="7"/>
        <w:jc w:val="center"/>
        <w:rPr>
          <w:rFonts w:asciiTheme="minorHAnsi" w:eastAsia="Cambria" w:hAnsiTheme="minorHAnsi" w:cstheme="minorHAnsi"/>
          <w:b/>
          <w:color w:val="424242"/>
          <w:sz w:val="24"/>
          <w:szCs w:val="24"/>
        </w:rPr>
      </w:pPr>
    </w:p>
    <w:p w14:paraId="0CF7B3CE" w14:textId="21357AD3" w:rsidR="00AE121E" w:rsidRDefault="00AE121E" w:rsidP="003F155E">
      <w:pPr>
        <w:spacing w:before="7"/>
        <w:jc w:val="center"/>
        <w:rPr>
          <w:rFonts w:asciiTheme="minorHAnsi" w:eastAsia="Cambria" w:hAnsiTheme="minorHAnsi" w:cstheme="minorHAnsi"/>
          <w:b/>
          <w:color w:val="424242"/>
          <w:sz w:val="24"/>
          <w:szCs w:val="24"/>
        </w:rPr>
      </w:pPr>
    </w:p>
    <w:p w14:paraId="0DCDD1A2" w14:textId="2BEFE561" w:rsidR="00AE121E" w:rsidRDefault="00AE121E" w:rsidP="003F155E">
      <w:pPr>
        <w:spacing w:before="7"/>
        <w:jc w:val="center"/>
        <w:rPr>
          <w:rFonts w:asciiTheme="minorHAnsi" w:eastAsia="Cambria" w:hAnsiTheme="minorHAnsi" w:cstheme="minorHAnsi"/>
          <w:b/>
          <w:color w:val="424242"/>
          <w:sz w:val="24"/>
          <w:szCs w:val="24"/>
        </w:rPr>
      </w:pPr>
    </w:p>
    <w:p w14:paraId="2D3F968D" w14:textId="7B7F70AB" w:rsidR="00AE121E" w:rsidRDefault="00AE121E" w:rsidP="003F155E">
      <w:pPr>
        <w:spacing w:before="7"/>
        <w:jc w:val="center"/>
        <w:rPr>
          <w:rFonts w:asciiTheme="minorHAnsi" w:eastAsia="Cambria" w:hAnsiTheme="minorHAnsi" w:cstheme="minorHAnsi"/>
          <w:b/>
          <w:color w:val="424242"/>
          <w:sz w:val="24"/>
          <w:szCs w:val="24"/>
        </w:rPr>
      </w:pPr>
    </w:p>
    <w:p w14:paraId="63123AF8" w14:textId="4D6D16D5" w:rsidR="00AE121E" w:rsidRDefault="00AE121E" w:rsidP="003F155E">
      <w:pPr>
        <w:spacing w:before="7"/>
        <w:jc w:val="center"/>
        <w:rPr>
          <w:rFonts w:asciiTheme="minorHAnsi" w:eastAsia="Cambria" w:hAnsiTheme="minorHAnsi" w:cstheme="minorHAnsi"/>
          <w:b/>
          <w:color w:val="424242"/>
          <w:sz w:val="24"/>
          <w:szCs w:val="24"/>
        </w:rPr>
      </w:pPr>
    </w:p>
    <w:p w14:paraId="6D11C1F1" w14:textId="5D4A2F36" w:rsidR="00AE121E" w:rsidRDefault="00AE121E" w:rsidP="003F155E">
      <w:pPr>
        <w:spacing w:before="7"/>
        <w:jc w:val="center"/>
        <w:rPr>
          <w:rFonts w:asciiTheme="minorHAnsi" w:eastAsia="Cambria" w:hAnsiTheme="minorHAnsi" w:cstheme="minorHAnsi"/>
          <w:b/>
          <w:color w:val="424242"/>
          <w:sz w:val="24"/>
          <w:szCs w:val="24"/>
        </w:rPr>
      </w:pPr>
    </w:p>
    <w:p w14:paraId="020223C8" w14:textId="2723581F" w:rsidR="00AE121E" w:rsidRDefault="00AE121E" w:rsidP="003F155E">
      <w:pPr>
        <w:spacing w:before="7"/>
        <w:jc w:val="center"/>
        <w:rPr>
          <w:rFonts w:asciiTheme="minorHAnsi" w:eastAsia="Cambria" w:hAnsiTheme="minorHAnsi" w:cstheme="minorHAnsi"/>
          <w:b/>
          <w:color w:val="424242"/>
          <w:sz w:val="24"/>
          <w:szCs w:val="24"/>
        </w:rPr>
      </w:pPr>
    </w:p>
    <w:p w14:paraId="11F8540A" w14:textId="7EBCC5A4" w:rsidR="00AE121E" w:rsidRDefault="00AE121E" w:rsidP="003F155E">
      <w:pPr>
        <w:spacing w:before="7"/>
        <w:jc w:val="center"/>
        <w:rPr>
          <w:rFonts w:asciiTheme="minorHAnsi" w:eastAsia="Cambria" w:hAnsiTheme="minorHAnsi" w:cstheme="minorHAnsi"/>
          <w:b/>
          <w:color w:val="424242"/>
          <w:sz w:val="24"/>
          <w:szCs w:val="24"/>
        </w:rPr>
      </w:pPr>
    </w:p>
    <w:p w14:paraId="2AF725C2" w14:textId="66703CA5" w:rsidR="00AE121E" w:rsidRDefault="00AE121E" w:rsidP="003F155E">
      <w:pPr>
        <w:spacing w:before="7"/>
        <w:jc w:val="center"/>
        <w:rPr>
          <w:rFonts w:asciiTheme="minorHAnsi" w:eastAsia="Cambria" w:hAnsiTheme="minorHAnsi" w:cstheme="minorHAnsi"/>
          <w:b/>
          <w:color w:val="424242"/>
          <w:sz w:val="24"/>
          <w:szCs w:val="24"/>
        </w:rPr>
      </w:pPr>
    </w:p>
    <w:p w14:paraId="7AD3767B" w14:textId="1D754625" w:rsidR="00AE121E" w:rsidRDefault="00AE121E" w:rsidP="003F155E">
      <w:pPr>
        <w:spacing w:before="7"/>
        <w:jc w:val="center"/>
        <w:rPr>
          <w:rFonts w:asciiTheme="minorHAnsi" w:eastAsia="Cambria" w:hAnsiTheme="minorHAnsi" w:cstheme="minorHAnsi"/>
          <w:b/>
          <w:color w:val="424242"/>
          <w:sz w:val="24"/>
          <w:szCs w:val="24"/>
        </w:rPr>
      </w:pPr>
    </w:p>
    <w:p w14:paraId="3710BDDA" w14:textId="65D5D5BC" w:rsidR="00AE121E" w:rsidRDefault="00AE121E" w:rsidP="003F155E">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46304" behindDoc="0" locked="0" layoutInCell="1" allowOverlap="1" wp14:anchorId="57756F60" wp14:editId="30EFC9E9">
                <wp:simplePos x="0" y="0"/>
                <wp:positionH relativeFrom="column">
                  <wp:posOffset>2806700</wp:posOffset>
                </wp:positionH>
                <wp:positionV relativeFrom="paragraph">
                  <wp:posOffset>37465</wp:posOffset>
                </wp:positionV>
                <wp:extent cx="301214" cy="161365"/>
                <wp:effectExtent l="12700" t="38100" r="29210" b="41910"/>
                <wp:wrapNone/>
                <wp:docPr id="75" name="Right Arrow 75"/>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3D799" id="Right Arrow 75" o:spid="_x0000_s1026" type="#_x0000_t13" style="position:absolute;margin-left:221pt;margin-top:2.95pt;width:23.7pt;height:12.7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" adj="15814" fillcolor="#4f81bd [3204]" strokecolor="#243f60 [1604]" strokeweight="2pt"/>
            </w:pict>
          </mc:Fallback>
        </mc:AlternateContent>
      </w:r>
    </w:p>
    <w:p w14:paraId="56144BAD" w14:textId="63A80203" w:rsidR="00AE121E" w:rsidRDefault="00AE121E" w:rsidP="003F155E">
      <w:pPr>
        <w:spacing w:before="7"/>
        <w:jc w:val="center"/>
        <w:rPr>
          <w:rFonts w:asciiTheme="minorHAnsi" w:eastAsia="Cambria" w:hAnsiTheme="minorHAnsi" w:cstheme="minorHAnsi"/>
          <w:b/>
          <w:color w:val="424242"/>
          <w:sz w:val="24"/>
          <w:szCs w:val="24"/>
        </w:rPr>
      </w:pPr>
    </w:p>
    <w:p w14:paraId="3F6228F2" w14:textId="77777777" w:rsidR="00AE121E" w:rsidRPr="00F96A31" w:rsidRDefault="00AE121E" w:rsidP="003F155E">
      <w:pPr>
        <w:spacing w:before="7"/>
        <w:jc w:val="center"/>
        <w:rPr>
          <w:rFonts w:asciiTheme="minorHAnsi" w:eastAsia="Cambria" w:hAnsiTheme="minorHAnsi" w:cstheme="minorHAnsi"/>
          <w:b/>
          <w:color w:val="424242"/>
          <w:sz w:val="24"/>
          <w:szCs w:val="24"/>
        </w:rPr>
      </w:pPr>
    </w:p>
    <w:p w14:paraId="70FEFEE9" w14:textId="044A8BC9" w:rsidR="0044400A" w:rsidRDefault="0044400A" w:rsidP="00790DA9">
      <w:pPr>
        <w:spacing w:before="7"/>
        <w:jc w:val="both"/>
        <w:rPr>
          <w:rFonts w:asciiTheme="minorHAnsi" w:eastAsia="Cambria" w:hAnsiTheme="minorHAnsi" w:cstheme="minorHAnsi"/>
          <w:bCs/>
          <w:color w:val="424242"/>
          <w:sz w:val="24"/>
          <w:szCs w:val="24"/>
        </w:rPr>
      </w:pPr>
    </w:p>
    <w:p w14:paraId="3AE142E3" w14:textId="6ECFC006" w:rsidR="00AE121E" w:rsidRDefault="00AE121E" w:rsidP="00790DA9">
      <w:pPr>
        <w:spacing w:before="7"/>
        <w:jc w:val="both"/>
        <w:rPr>
          <w:rFonts w:asciiTheme="minorHAnsi" w:eastAsia="Cambria" w:hAnsiTheme="minorHAnsi" w:cstheme="minorHAnsi"/>
          <w:bCs/>
          <w:color w:val="424242"/>
          <w:sz w:val="24"/>
          <w:szCs w:val="24"/>
        </w:rPr>
      </w:pPr>
    </w:p>
    <w:p w14:paraId="3306A3E9" w14:textId="20CAF3B1" w:rsidR="00AE121E" w:rsidRDefault="00AE121E" w:rsidP="00790DA9">
      <w:pPr>
        <w:spacing w:before="7"/>
        <w:jc w:val="both"/>
        <w:rPr>
          <w:rFonts w:asciiTheme="minorHAnsi" w:eastAsia="Cambria" w:hAnsiTheme="minorHAnsi" w:cstheme="minorHAnsi"/>
          <w:bCs/>
          <w:color w:val="424242"/>
          <w:sz w:val="24"/>
          <w:szCs w:val="24"/>
        </w:rPr>
      </w:pPr>
    </w:p>
    <w:p w14:paraId="24F3A32C" w14:textId="31C7889B" w:rsidR="00AE121E" w:rsidRDefault="00AE121E" w:rsidP="00790DA9">
      <w:pPr>
        <w:spacing w:before="7"/>
        <w:jc w:val="both"/>
        <w:rPr>
          <w:rFonts w:asciiTheme="minorHAnsi" w:eastAsia="Cambria" w:hAnsiTheme="minorHAnsi" w:cstheme="minorHAnsi"/>
          <w:bCs/>
          <w:color w:val="424242"/>
          <w:sz w:val="24"/>
          <w:szCs w:val="24"/>
        </w:rPr>
      </w:pPr>
    </w:p>
    <w:p w14:paraId="4ED06FEF" w14:textId="2D63048F" w:rsidR="00AE121E" w:rsidRDefault="00AE121E" w:rsidP="00790DA9">
      <w:pPr>
        <w:spacing w:before="7"/>
        <w:jc w:val="both"/>
        <w:rPr>
          <w:rFonts w:asciiTheme="minorHAnsi" w:eastAsia="Cambria" w:hAnsiTheme="minorHAnsi" w:cstheme="minorHAnsi"/>
          <w:bCs/>
          <w:color w:val="424242"/>
          <w:sz w:val="24"/>
          <w:szCs w:val="24"/>
        </w:rPr>
      </w:pPr>
    </w:p>
    <w:p w14:paraId="4AB2A888" w14:textId="7907BA39" w:rsidR="00AE121E" w:rsidRDefault="00AE121E" w:rsidP="00790DA9">
      <w:pPr>
        <w:spacing w:before="7"/>
        <w:jc w:val="both"/>
        <w:rPr>
          <w:rFonts w:asciiTheme="minorHAnsi" w:eastAsia="Cambria" w:hAnsiTheme="minorHAnsi" w:cstheme="minorHAnsi"/>
          <w:bCs/>
          <w:color w:val="424242"/>
          <w:sz w:val="24"/>
          <w:szCs w:val="24"/>
        </w:rPr>
      </w:pPr>
    </w:p>
    <w:p w14:paraId="49D3D293" w14:textId="4A6E928E" w:rsidR="00AE121E" w:rsidRDefault="00AE121E" w:rsidP="00790DA9">
      <w:pPr>
        <w:spacing w:before="7"/>
        <w:jc w:val="both"/>
        <w:rPr>
          <w:rFonts w:asciiTheme="minorHAnsi" w:eastAsia="Cambria" w:hAnsiTheme="minorHAnsi" w:cstheme="minorHAnsi"/>
          <w:bCs/>
          <w:color w:val="424242"/>
          <w:sz w:val="24"/>
          <w:szCs w:val="24"/>
        </w:rPr>
      </w:pPr>
    </w:p>
    <w:p w14:paraId="2C95AEC8" w14:textId="055EFC10" w:rsidR="00AE121E" w:rsidRDefault="00AE121E" w:rsidP="00790DA9">
      <w:pPr>
        <w:spacing w:before="7"/>
        <w:jc w:val="both"/>
        <w:rPr>
          <w:rFonts w:asciiTheme="minorHAnsi" w:eastAsia="Cambria" w:hAnsiTheme="minorHAnsi" w:cstheme="minorHAnsi"/>
          <w:bCs/>
          <w:color w:val="424242"/>
          <w:sz w:val="24"/>
          <w:szCs w:val="24"/>
        </w:rPr>
      </w:pPr>
    </w:p>
    <w:p w14:paraId="27F89747" w14:textId="284966E2" w:rsidR="00AE121E" w:rsidRDefault="00AE121E" w:rsidP="00790DA9">
      <w:pPr>
        <w:spacing w:before="7"/>
        <w:jc w:val="both"/>
        <w:rPr>
          <w:rFonts w:asciiTheme="minorHAnsi" w:eastAsia="Cambria" w:hAnsiTheme="minorHAnsi" w:cstheme="minorHAnsi"/>
          <w:bCs/>
          <w:color w:val="424242"/>
          <w:sz w:val="24"/>
          <w:szCs w:val="24"/>
        </w:rPr>
      </w:pPr>
    </w:p>
    <w:p w14:paraId="00DC9C6D" w14:textId="3880199D" w:rsidR="00AE121E" w:rsidRDefault="00AE121E" w:rsidP="00790DA9">
      <w:pPr>
        <w:spacing w:before="7"/>
        <w:jc w:val="both"/>
        <w:rPr>
          <w:rFonts w:asciiTheme="minorHAnsi" w:eastAsia="Cambria" w:hAnsiTheme="minorHAnsi" w:cstheme="minorHAnsi"/>
          <w:bCs/>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43232" behindDoc="0" locked="0" layoutInCell="1" allowOverlap="1" wp14:anchorId="775116E4" wp14:editId="32EA3EE2">
                <wp:simplePos x="0" y="0"/>
                <wp:positionH relativeFrom="column">
                  <wp:posOffset>-228600</wp:posOffset>
                </wp:positionH>
                <wp:positionV relativeFrom="paragraph">
                  <wp:posOffset>101600</wp:posOffset>
                </wp:positionV>
                <wp:extent cx="811690" cy="359042"/>
                <wp:effectExtent l="12700" t="12700" r="13970" b="9525"/>
                <wp:wrapNone/>
                <wp:docPr id="73" name="Rectangle 73"/>
                <wp:cNvGraphicFramePr/>
                <a:graphic xmlns:a="http://schemas.openxmlformats.org/drawingml/2006/main">
                  <a:graphicData uri="http://schemas.microsoft.com/office/word/2010/wordprocessingShape">
                    <wps:wsp>
                      <wps:cNvSpPr/>
                      <wps:spPr>
                        <a:xfrm>
                          <a:off x="0" y="0"/>
                          <a:ext cx="811690" cy="3590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EED4D" id="Rectangle 73" o:spid="_x0000_s1026" style="position:absolute;margin-left:-18pt;margin-top:8pt;width:63.9pt;height:2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" filled="f" strokecolor="red" strokeweight="2.25pt"/>
            </w:pict>
          </mc:Fallback>
        </mc:AlternateContent>
      </w:r>
    </w:p>
    <w:p w14:paraId="3396B41D" w14:textId="37887E83" w:rsidR="00AE121E" w:rsidRDefault="00AE121E" w:rsidP="00790DA9">
      <w:pPr>
        <w:spacing w:before="7"/>
        <w:jc w:val="both"/>
        <w:rPr>
          <w:rFonts w:asciiTheme="minorHAnsi" w:eastAsia="Cambria" w:hAnsiTheme="minorHAnsi" w:cstheme="minorHAnsi"/>
          <w:bCs/>
          <w:color w:val="424242"/>
          <w:sz w:val="24"/>
          <w:szCs w:val="24"/>
        </w:rPr>
      </w:pPr>
    </w:p>
    <w:p w14:paraId="0A6A2BBE" w14:textId="261CC009" w:rsidR="00AE121E" w:rsidRDefault="00AE121E" w:rsidP="00790DA9">
      <w:pPr>
        <w:spacing w:before="7"/>
        <w:jc w:val="both"/>
        <w:rPr>
          <w:rFonts w:asciiTheme="minorHAnsi" w:eastAsia="Cambria" w:hAnsiTheme="minorHAnsi" w:cstheme="minorHAnsi"/>
          <w:bCs/>
          <w:color w:val="424242"/>
          <w:sz w:val="24"/>
          <w:szCs w:val="24"/>
        </w:rPr>
      </w:pPr>
    </w:p>
    <w:p w14:paraId="37FFF2F6" w14:textId="71188B1A" w:rsidR="00AE121E" w:rsidRDefault="00AE121E" w:rsidP="00790DA9">
      <w:pPr>
        <w:spacing w:before="7"/>
        <w:jc w:val="both"/>
        <w:rPr>
          <w:rFonts w:asciiTheme="minorHAnsi" w:eastAsia="Cambria" w:hAnsiTheme="minorHAnsi" w:cstheme="minorHAnsi"/>
          <w:bCs/>
          <w:color w:val="424242"/>
          <w:sz w:val="24"/>
          <w:szCs w:val="24"/>
        </w:rPr>
      </w:pPr>
    </w:p>
    <w:p w14:paraId="559D4613" w14:textId="0D963AD2" w:rsidR="00AE121E" w:rsidRDefault="00AE121E" w:rsidP="00790DA9">
      <w:pPr>
        <w:spacing w:before="7"/>
        <w:jc w:val="both"/>
        <w:rPr>
          <w:rFonts w:asciiTheme="minorHAnsi" w:eastAsia="Cambria" w:hAnsiTheme="minorHAnsi" w:cstheme="minorHAnsi"/>
          <w:bCs/>
          <w:color w:val="424242"/>
          <w:sz w:val="24"/>
          <w:szCs w:val="24"/>
        </w:rPr>
      </w:pPr>
    </w:p>
    <w:p w14:paraId="575B3DB0" w14:textId="625A7A01" w:rsidR="00AE121E" w:rsidRDefault="00AE121E" w:rsidP="00790DA9">
      <w:pPr>
        <w:spacing w:before="7"/>
        <w:jc w:val="both"/>
        <w:rPr>
          <w:rFonts w:asciiTheme="minorHAnsi" w:eastAsia="Cambria" w:hAnsiTheme="minorHAnsi" w:cstheme="minorHAnsi"/>
          <w:bCs/>
          <w:color w:val="424242"/>
          <w:sz w:val="24"/>
          <w:szCs w:val="24"/>
        </w:rPr>
      </w:pPr>
    </w:p>
    <w:p w14:paraId="440755E0" w14:textId="09BF1A76" w:rsidR="00AE121E" w:rsidRPr="00F96A31" w:rsidRDefault="00AE121E" w:rsidP="00790DA9">
      <w:pPr>
        <w:spacing w:before="7"/>
        <w:jc w:val="both"/>
        <w:rPr>
          <w:rFonts w:asciiTheme="minorHAnsi" w:eastAsia="Cambria" w:hAnsiTheme="minorHAnsi" w:cstheme="minorHAnsi"/>
          <w:bCs/>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750400" behindDoc="0" locked="0" layoutInCell="1" allowOverlap="1" wp14:anchorId="75E55BD7" wp14:editId="43B0A10B">
            <wp:simplePos x="0" y="0"/>
            <wp:positionH relativeFrom="column">
              <wp:posOffset>2978150</wp:posOffset>
            </wp:positionH>
            <wp:positionV relativeFrom="paragraph">
              <wp:posOffset>176530</wp:posOffset>
            </wp:positionV>
            <wp:extent cx="601980" cy="248285"/>
            <wp:effectExtent l="0" t="0" r="0" b="571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3 at 6.56.03 pm.png"/>
                    <pic:cNvPicPr/>
                  </pic:nvPicPr>
                  <pic:blipFill>
                    <a:blip r:embed="rId17">
                      <a:extLst>
                        <a:ext uri="{28A0092B-C50C-407E-A947-70E740481C1C}">
                          <a14:useLocalDpi xmlns:a14="http://schemas.microsoft.com/office/drawing/2010/main" val="0"/>
                        </a:ext>
                      </a:extLst>
                    </a:blip>
                    <a:stretch>
                      <a:fillRect/>
                    </a:stretch>
                  </pic:blipFill>
                  <pic:spPr>
                    <a:xfrm>
                      <a:off x="0" y="0"/>
                      <a:ext cx="601980" cy="248285"/>
                    </a:xfrm>
                    <a:prstGeom prst="rect">
                      <a:avLst/>
                    </a:prstGeom>
                  </pic:spPr>
                </pic:pic>
              </a:graphicData>
            </a:graphic>
            <wp14:sizeRelH relativeFrom="page">
              <wp14:pctWidth>0</wp14:pctWidth>
            </wp14:sizeRelH>
            <wp14:sizeRelV relativeFrom="page">
              <wp14:pctHeight>0</wp14:pctHeight>
            </wp14:sizeRelV>
          </wp:anchor>
        </w:drawing>
      </w:r>
    </w:p>
    <w:p w14:paraId="3B9D4ECE" w14:textId="638894BE" w:rsidR="0044400A" w:rsidRPr="00F96A31" w:rsidRDefault="0044400A" w:rsidP="00790DA9">
      <w:pPr>
        <w:pStyle w:val="ListParagraph"/>
        <w:numPr>
          <w:ilvl w:val="0"/>
          <w:numId w:val="5"/>
        </w:numPr>
        <w:spacing w:before="7"/>
        <w:jc w:val="both"/>
        <w:rPr>
          <w:rFonts w:asciiTheme="minorHAnsi" w:eastAsia="Cambria" w:hAnsiTheme="minorHAnsi" w:cstheme="minorHAnsi"/>
          <w:bCs/>
          <w:color w:val="424242"/>
          <w:sz w:val="24"/>
          <w:szCs w:val="24"/>
        </w:rPr>
      </w:pPr>
      <w:r w:rsidRPr="00F96A31">
        <w:rPr>
          <w:rFonts w:asciiTheme="minorHAnsi" w:eastAsia="Cambria" w:hAnsiTheme="minorHAnsi" w:cstheme="minorHAnsi"/>
          <w:bCs/>
          <w:color w:val="424242"/>
          <w:sz w:val="24"/>
          <w:szCs w:val="24"/>
        </w:rPr>
        <w:t xml:space="preserve">To return to the main menu, tap on the </w:t>
      </w:r>
      <w:r w:rsidR="00AE121E">
        <w:rPr>
          <w:rFonts w:asciiTheme="minorHAnsi" w:eastAsia="Cambria" w:hAnsiTheme="minorHAnsi" w:cstheme="minorHAnsi"/>
          <w:bCs/>
          <w:noProof/>
          <w:color w:val="424242"/>
          <w:sz w:val="24"/>
          <w:szCs w:val="24"/>
        </w:rPr>
        <w:drawing>
          <wp:anchor distT="0" distB="0" distL="114300" distR="114300" simplePos="0" relativeHeight="251748352" behindDoc="0" locked="0" layoutInCell="1" allowOverlap="1" wp14:anchorId="44DA83D3" wp14:editId="0DFFFC9D">
            <wp:simplePos x="0" y="0"/>
            <wp:positionH relativeFrom="column">
              <wp:posOffset>391795</wp:posOffset>
            </wp:positionH>
            <wp:positionV relativeFrom="paragraph">
              <wp:posOffset>-2618105</wp:posOffset>
            </wp:positionV>
            <wp:extent cx="601980" cy="248285"/>
            <wp:effectExtent l="0" t="0" r="0" b="571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3 at 6.56.03 pm.png"/>
                    <pic:cNvPicPr/>
                  </pic:nvPicPr>
                  <pic:blipFill>
                    <a:blip r:embed="rId17">
                      <a:extLst>
                        <a:ext uri="{28A0092B-C50C-407E-A947-70E740481C1C}">
                          <a14:useLocalDpi xmlns:a14="http://schemas.microsoft.com/office/drawing/2010/main" val="0"/>
                        </a:ext>
                      </a:extLst>
                    </a:blip>
                    <a:stretch>
                      <a:fillRect/>
                    </a:stretch>
                  </pic:blipFill>
                  <pic:spPr>
                    <a:xfrm>
                      <a:off x="0" y="0"/>
                      <a:ext cx="601980" cy="248285"/>
                    </a:xfrm>
                    <a:prstGeom prst="rect">
                      <a:avLst/>
                    </a:prstGeom>
                  </pic:spPr>
                </pic:pic>
              </a:graphicData>
            </a:graphic>
            <wp14:sizeRelH relativeFrom="page">
              <wp14:pctWidth>0</wp14:pctWidth>
            </wp14:sizeRelH>
            <wp14:sizeRelV relativeFrom="page">
              <wp14:pctHeight>0</wp14:pctHeight>
            </wp14:sizeRelV>
          </wp:anchor>
        </w:drawing>
      </w:r>
      <w:r w:rsidR="00AE121E" w:rsidRPr="00F96A31">
        <w:rPr>
          <w:rFonts w:asciiTheme="minorHAnsi" w:eastAsia="Cambria" w:hAnsiTheme="minorHAnsi" w:cstheme="minorHAnsi"/>
          <w:bCs/>
          <w:color w:val="424242"/>
          <w:sz w:val="24"/>
          <w:szCs w:val="24"/>
        </w:rPr>
        <w:t xml:space="preserve"> </w:t>
      </w:r>
      <w:r w:rsidRPr="00F96A31">
        <w:rPr>
          <w:rFonts w:asciiTheme="minorHAnsi" w:eastAsia="Cambria" w:hAnsiTheme="minorHAnsi" w:cstheme="minorHAnsi"/>
          <w:bCs/>
          <w:color w:val="424242"/>
          <w:sz w:val="24"/>
          <w:szCs w:val="24"/>
        </w:rPr>
        <w:t>button at the bottom of the screen.</w:t>
      </w:r>
    </w:p>
    <w:p w14:paraId="3F86415E" w14:textId="27861B15" w:rsidR="003F155E" w:rsidRPr="00F96A31" w:rsidRDefault="003F155E" w:rsidP="003F155E">
      <w:pPr>
        <w:spacing w:before="7"/>
        <w:jc w:val="both"/>
        <w:rPr>
          <w:rFonts w:asciiTheme="minorHAnsi" w:eastAsia="Cambria" w:hAnsiTheme="minorHAnsi" w:cstheme="minorHAnsi"/>
          <w:bCs/>
          <w:color w:val="424242"/>
          <w:sz w:val="24"/>
          <w:szCs w:val="24"/>
        </w:rPr>
      </w:pPr>
    </w:p>
    <w:p w14:paraId="1339C5DF" w14:textId="2E67A667" w:rsidR="003F155E" w:rsidRPr="00F96A31" w:rsidRDefault="003F155E" w:rsidP="003F155E">
      <w:pPr>
        <w:spacing w:before="7"/>
        <w:jc w:val="both"/>
        <w:rPr>
          <w:rFonts w:asciiTheme="minorHAnsi" w:eastAsia="Cambria" w:hAnsiTheme="minorHAnsi" w:cstheme="minorHAnsi"/>
          <w:bCs/>
          <w:color w:val="424242"/>
          <w:sz w:val="24"/>
          <w:szCs w:val="24"/>
        </w:rPr>
      </w:pPr>
    </w:p>
    <w:p w14:paraId="34F63D3D" w14:textId="78558F29" w:rsidR="00925DF0" w:rsidRPr="00F96A31" w:rsidRDefault="00925DF0" w:rsidP="00925DF0">
      <w:pPr>
        <w:pStyle w:val="ListParagraph"/>
        <w:spacing w:before="7"/>
        <w:jc w:val="both"/>
        <w:rPr>
          <w:rFonts w:asciiTheme="minorHAnsi" w:eastAsia="Cambria" w:hAnsiTheme="minorHAnsi" w:cstheme="minorHAnsi"/>
          <w:bCs/>
          <w:color w:val="424242"/>
          <w:sz w:val="24"/>
          <w:szCs w:val="24"/>
        </w:rPr>
      </w:pPr>
    </w:p>
    <w:p w14:paraId="122ECC66" w14:textId="3B5F8EB8" w:rsidR="00925DF0" w:rsidRPr="00F96A31" w:rsidRDefault="00925DF0" w:rsidP="00925DF0">
      <w:pPr>
        <w:pStyle w:val="ListParagraph"/>
        <w:spacing w:before="7"/>
        <w:jc w:val="both"/>
        <w:rPr>
          <w:rFonts w:asciiTheme="minorHAnsi" w:eastAsia="Cambria" w:hAnsiTheme="minorHAnsi" w:cstheme="minorHAnsi"/>
          <w:b/>
          <w:color w:val="424242"/>
          <w:sz w:val="24"/>
          <w:szCs w:val="24"/>
        </w:rPr>
      </w:pPr>
    </w:p>
    <w:p w14:paraId="7BCCEB90" w14:textId="142995C6" w:rsidR="00B62F84" w:rsidRPr="00F96A31" w:rsidRDefault="00B62F84" w:rsidP="00B62F84">
      <w:pPr>
        <w:spacing w:before="7"/>
        <w:jc w:val="both"/>
        <w:rPr>
          <w:rFonts w:asciiTheme="minorHAnsi" w:eastAsia="Cambria" w:hAnsiTheme="minorHAnsi" w:cstheme="minorHAnsi"/>
          <w:sz w:val="24"/>
          <w:szCs w:val="24"/>
        </w:rPr>
      </w:pPr>
    </w:p>
    <w:p w14:paraId="476D1149" w14:textId="53B8C09D" w:rsidR="0030294B" w:rsidRPr="00F96A31" w:rsidRDefault="0030294B" w:rsidP="00B62F84">
      <w:pPr>
        <w:spacing w:before="7"/>
        <w:jc w:val="both"/>
        <w:rPr>
          <w:rFonts w:asciiTheme="minorHAnsi" w:eastAsia="Cambria" w:hAnsiTheme="minorHAnsi" w:cstheme="minorHAnsi"/>
          <w:sz w:val="24"/>
          <w:szCs w:val="24"/>
        </w:rPr>
      </w:pPr>
    </w:p>
    <w:p w14:paraId="43074050" w14:textId="330D71E8" w:rsidR="0030294B" w:rsidRPr="00F96A31" w:rsidRDefault="0030294B" w:rsidP="00B62F84">
      <w:pPr>
        <w:spacing w:before="7"/>
        <w:jc w:val="both"/>
        <w:rPr>
          <w:rFonts w:asciiTheme="minorHAnsi" w:eastAsia="Cambria" w:hAnsiTheme="minorHAnsi" w:cstheme="minorHAnsi"/>
          <w:sz w:val="24"/>
          <w:szCs w:val="24"/>
        </w:rPr>
      </w:pPr>
    </w:p>
    <w:p w14:paraId="5AE53061" w14:textId="6A515565" w:rsidR="0030294B" w:rsidRPr="00F96A31" w:rsidRDefault="0030294B" w:rsidP="00B62F84">
      <w:pPr>
        <w:spacing w:before="7"/>
        <w:jc w:val="both"/>
        <w:rPr>
          <w:rFonts w:asciiTheme="minorHAnsi" w:eastAsia="Cambria" w:hAnsiTheme="minorHAnsi" w:cstheme="minorHAnsi"/>
          <w:sz w:val="24"/>
          <w:szCs w:val="24"/>
        </w:rPr>
      </w:pPr>
    </w:p>
    <w:p w14:paraId="666DDF91" w14:textId="2026A408" w:rsidR="0030294B" w:rsidRPr="00F96A31" w:rsidRDefault="0030294B" w:rsidP="00B62F84">
      <w:pPr>
        <w:spacing w:before="7"/>
        <w:jc w:val="both"/>
        <w:rPr>
          <w:rFonts w:asciiTheme="minorHAnsi" w:eastAsia="Cambria" w:hAnsiTheme="minorHAnsi" w:cstheme="minorHAnsi"/>
          <w:sz w:val="24"/>
          <w:szCs w:val="24"/>
        </w:rPr>
      </w:pPr>
    </w:p>
    <w:p w14:paraId="056F7F08" w14:textId="6C57029A" w:rsidR="0030294B" w:rsidRPr="00F96A31" w:rsidRDefault="0030294B" w:rsidP="00B62F84">
      <w:pPr>
        <w:spacing w:before="7"/>
        <w:jc w:val="both"/>
        <w:rPr>
          <w:rFonts w:asciiTheme="minorHAnsi" w:eastAsia="Cambria" w:hAnsiTheme="minorHAnsi" w:cstheme="minorHAnsi"/>
          <w:sz w:val="24"/>
          <w:szCs w:val="24"/>
        </w:rPr>
      </w:pPr>
    </w:p>
    <w:p w14:paraId="0A4F4028" w14:textId="7A21B360" w:rsidR="007F504B" w:rsidRDefault="007F504B" w:rsidP="00CB7A06">
      <w:pPr>
        <w:spacing w:before="7"/>
        <w:rPr>
          <w:rFonts w:asciiTheme="minorHAnsi" w:eastAsia="Cambria" w:hAnsiTheme="minorHAnsi" w:cstheme="minorHAnsi"/>
          <w:b/>
          <w:color w:val="424242"/>
          <w:sz w:val="56"/>
          <w:szCs w:val="56"/>
        </w:rPr>
      </w:pPr>
    </w:p>
    <w:p w14:paraId="79EB71DE" w14:textId="466BCCD7" w:rsidR="00AE121E" w:rsidRDefault="00AE121E" w:rsidP="00CB7A06">
      <w:pPr>
        <w:spacing w:before="7"/>
        <w:rPr>
          <w:rFonts w:asciiTheme="minorHAnsi" w:eastAsia="Cambria" w:hAnsiTheme="minorHAnsi" w:cstheme="minorHAnsi"/>
          <w:b/>
          <w:color w:val="424242"/>
          <w:sz w:val="56"/>
          <w:szCs w:val="56"/>
        </w:rPr>
      </w:pPr>
    </w:p>
    <w:p w14:paraId="309E2D7F" w14:textId="77777777" w:rsidR="00AE121E" w:rsidRPr="00F96A31" w:rsidRDefault="00AE121E" w:rsidP="00CB7A06">
      <w:pPr>
        <w:spacing w:before="7"/>
        <w:rPr>
          <w:rFonts w:asciiTheme="minorHAnsi" w:eastAsia="Cambria" w:hAnsiTheme="minorHAnsi" w:cstheme="minorHAnsi"/>
          <w:b/>
          <w:color w:val="424242"/>
          <w:sz w:val="56"/>
          <w:szCs w:val="56"/>
        </w:rPr>
      </w:pPr>
    </w:p>
    <w:p w14:paraId="0A4A7420" w14:textId="3DE160E7" w:rsidR="00CB7A06" w:rsidRPr="00F96A31" w:rsidRDefault="0030294B" w:rsidP="00CB7A06">
      <w:pPr>
        <w:spacing w:before="7"/>
        <w:rPr>
          <w:rFonts w:asciiTheme="minorHAnsi" w:eastAsia="Cambria" w:hAnsiTheme="minorHAnsi" w:cstheme="minorHAnsi"/>
          <w:b/>
          <w:color w:val="424242"/>
          <w:sz w:val="56"/>
          <w:szCs w:val="56"/>
          <w:u w:val="single"/>
        </w:rPr>
      </w:pPr>
      <w:r w:rsidRPr="00F96A31">
        <w:rPr>
          <w:rFonts w:asciiTheme="minorHAnsi" w:eastAsia="Cambria" w:hAnsiTheme="minorHAnsi" w:cstheme="minorHAnsi"/>
          <w:b/>
          <w:color w:val="424242"/>
          <w:sz w:val="56"/>
          <w:szCs w:val="56"/>
          <w:u w:val="single"/>
        </w:rPr>
        <w:t xml:space="preserve">SECTION FOUR: </w:t>
      </w:r>
      <w:r w:rsidR="00CB7A06" w:rsidRPr="00F96A31">
        <w:rPr>
          <w:rFonts w:asciiTheme="minorHAnsi" w:eastAsia="Cambria" w:hAnsiTheme="minorHAnsi" w:cstheme="minorHAnsi"/>
          <w:b/>
          <w:color w:val="424242"/>
          <w:sz w:val="56"/>
          <w:szCs w:val="56"/>
          <w:u w:val="single"/>
        </w:rPr>
        <w:t>EDIT TEMPLATE</w:t>
      </w:r>
    </w:p>
    <w:p w14:paraId="2E784774" w14:textId="5759F7FE" w:rsidR="00CB7A06" w:rsidRPr="00F96A31" w:rsidRDefault="00CB7A06" w:rsidP="00CB7A06">
      <w:pPr>
        <w:spacing w:before="7"/>
        <w:rPr>
          <w:rFonts w:asciiTheme="minorHAnsi" w:eastAsia="Cambria" w:hAnsiTheme="minorHAnsi" w:cstheme="minorHAnsi"/>
          <w:bCs/>
          <w:color w:val="424242"/>
          <w:sz w:val="24"/>
          <w:szCs w:val="24"/>
        </w:rPr>
      </w:pPr>
    </w:p>
    <w:p w14:paraId="318BB6B9" w14:textId="6E2A2DF9" w:rsidR="00CB7A06" w:rsidRPr="00F96A31" w:rsidRDefault="00493854" w:rsidP="00790DA9">
      <w:pPr>
        <w:pStyle w:val="ListParagraph"/>
        <w:numPr>
          <w:ilvl w:val="0"/>
          <w:numId w:val="6"/>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To commence the process of editing an existing template that has already been created and saved, tap the ‘EDIT TEMPLATE’ button on the main menu screen.</w:t>
      </w:r>
    </w:p>
    <w:p w14:paraId="63329C2C" w14:textId="098C29DB" w:rsidR="003F155E" w:rsidRDefault="00AE121E" w:rsidP="003F155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752448" behindDoc="1" locked="0" layoutInCell="1" allowOverlap="1" wp14:anchorId="57C54617" wp14:editId="24EC8E24">
            <wp:simplePos x="0" y="0"/>
            <wp:positionH relativeFrom="column">
              <wp:posOffset>1968500</wp:posOffset>
            </wp:positionH>
            <wp:positionV relativeFrom="paragraph">
              <wp:posOffset>127000</wp:posOffset>
            </wp:positionV>
            <wp:extent cx="2219865" cy="3946194"/>
            <wp:effectExtent l="0" t="0" r="3175" b="3810"/>
            <wp:wrapNone/>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6921687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9865" cy="3946194"/>
                    </a:xfrm>
                    <a:prstGeom prst="rect">
                      <a:avLst/>
                    </a:prstGeom>
                  </pic:spPr>
                </pic:pic>
              </a:graphicData>
            </a:graphic>
            <wp14:sizeRelH relativeFrom="page">
              <wp14:pctWidth>0</wp14:pctWidth>
            </wp14:sizeRelH>
            <wp14:sizeRelV relativeFrom="page">
              <wp14:pctHeight>0</wp14:pctHeight>
            </wp14:sizeRelV>
          </wp:anchor>
        </w:drawing>
      </w:r>
    </w:p>
    <w:p w14:paraId="72C4DB3D" w14:textId="5E063871" w:rsidR="00AE121E" w:rsidRDefault="00AE121E" w:rsidP="003F155E">
      <w:pPr>
        <w:spacing w:before="7"/>
        <w:jc w:val="both"/>
        <w:rPr>
          <w:rFonts w:asciiTheme="minorHAnsi" w:eastAsia="Cambria" w:hAnsiTheme="minorHAnsi" w:cstheme="minorHAnsi"/>
          <w:b/>
          <w:color w:val="424242"/>
          <w:sz w:val="24"/>
          <w:szCs w:val="24"/>
        </w:rPr>
      </w:pPr>
    </w:p>
    <w:p w14:paraId="11C593A8" w14:textId="09720761" w:rsidR="00AE121E" w:rsidRDefault="00AE121E" w:rsidP="003F155E">
      <w:pPr>
        <w:spacing w:before="7"/>
        <w:jc w:val="both"/>
        <w:rPr>
          <w:rFonts w:asciiTheme="minorHAnsi" w:eastAsia="Cambria" w:hAnsiTheme="minorHAnsi" w:cstheme="minorHAnsi"/>
          <w:b/>
          <w:color w:val="424242"/>
          <w:sz w:val="24"/>
          <w:szCs w:val="24"/>
        </w:rPr>
      </w:pPr>
    </w:p>
    <w:p w14:paraId="1822DCDF" w14:textId="4468F502" w:rsidR="00AE121E" w:rsidRDefault="00AE121E" w:rsidP="003F155E">
      <w:pPr>
        <w:spacing w:before="7"/>
        <w:jc w:val="both"/>
        <w:rPr>
          <w:rFonts w:asciiTheme="minorHAnsi" w:eastAsia="Cambria" w:hAnsiTheme="minorHAnsi" w:cstheme="minorHAnsi"/>
          <w:b/>
          <w:color w:val="424242"/>
          <w:sz w:val="24"/>
          <w:szCs w:val="24"/>
        </w:rPr>
      </w:pPr>
    </w:p>
    <w:p w14:paraId="2A35AB85" w14:textId="0B4E30B9" w:rsidR="00AE121E" w:rsidRDefault="00AE121E" w:rsidP="003F155E">
      <w:pPr>
        <w:spacing w:before="7"/>
        <w:jc w:val="both"/>
        <w:rPr>
          <w:rFonts w:asciiTheme="minorHAnsi" w:eastAsia="Cambria" w:hAnsiTheme="minorHAnsi" w:cstheme="minorHAnsi"/>
          <w:b/>
          <w:color w:val="424242"/>
          <w:sz w:val="24"/>
          <w:szCs w:val="24"/>
        </w:rPr>
      </w:pPr>
    </w:p>
    <w:p w14:paraId="28E03FCE" w14:textId="3DFC8439" w:rsidR="00AE121E" w:rsidRDefault="00AE121E" w:rsidP="003F155E">
      <w:pPr>
        <w:spacing w:before="7"/>
        <w:jc w:val="both"/>
        <w:rPr>
          <w:rFonts w:asciiTheme="minorHAnsi" w:eastAsia="Cambria" w:hAnsiTheme="minorHAnsi" w:cstheme="minorHAnsi"/>
          <w:b/>
          <w:color w:val="424242"/>
          <w:sz w:val="24"/>
          <w:szCs w:val="24"/>
        </w:rPr>
      </w:pPr>
    </w:p>
    <w:p w14:paraId="1B695600" w14:textId="331508EE" w:rsidR="00AE121E" w:rsidRDefault="00AE121E" w:rsidP="003F155E">
      <w:pPr>
        <w:spacing w:before="7"/>
        <w:jc w:val="both"/>
        <w:rPr>
          <w:rFonts w:asciiTheme="minorHAnsi" w:eastAsia="Cambria" w:hAnsiTheme="minorHAnsi" w:cstheme="minorHAnsi"/>
          <w:b/>
          <w:color w:val="424242"/>
          <w:sz w:val="24"/>
          <w:szCs w:val="24"/>
        </w:rPr>
      </w:pPr>
    </w:p>
    <w:p w14:paraId="49045E83" w14:textId="47AAAF71" w:rsidR="00AE121E" w:rsidRDefault="00AE121E" w:rsidP="003F155E">
      <w:pPr>
        <w:spacing w:before="7"/>
        <w:jc w:val="both"/>
        <w:rPr>
          <w:rFonts w:asciiTheme="minorHAnsi" w:eastAsia="Cambria" w:hAnsiTheme="minorHAnsi" w:cstheme="minorHAnsi"/>
          <w:b/>
          <w:color w:val="424242"/>
          <w:sz w:val="24"/>
          <w:szCs w:val="24"/>
        </w:rPr>
      </w:pPr>
    </w:p>
    <w:p w14:paraId="7A195272" w14:textId="3D1BB3A7" w:rsidR="00AE121E" w:rsidRDefault="00AE121E" w:rsidP="003F155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54496" behindDoc="0" locked="0" layoutInCell="1" allowOverlap="1" wp14:anchorId="1AC378AB" wp14:editId="5E8175E9">
                <wp:simplePos x="0" y="0"/>
                <wp:positionH relativeFrom="column">
                  <wp:posOffset>2499863</wp:posOffset>
                </wp:positionH>
                <wp:positionV relativeFrom="paragraph">
                  <wp:posOffset>96884</wp:posOffset>
                </wp:positionV>
                <wp:extent cx="1175531" cy="290470"/>
                <wp:effectExtent l="12700" t="12700" r="18415" b="14605"/>
                <wp:wrapNone/>
                <wp:docPr id="79" name="Rectangle 79"/>
                <wp:cNvGraphicFramePr/>
                <a:graphic xmlns:a="http://schemas.openxmlformats.org/drawingml/2006/main">
                  <a:graphicData uri="http://schemas.microsoft.com/office/word/2010/wordprocessingShape">
                    <wps:wsp>
                      <wps:cNvSpPr/>
                      <wps:spPr>
                        <a:xfrm>
                          <a:off x="0" y="0"/>
                          <a:ext cx="1175531" cy="290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44CCC" id="Rectangle 79" o:spid="_x0000_s1026" style="position:absolute;margin-left:196.85pt;margin-top:7.65pt;width:92.55pt;height:2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" filled="f" strokecolor="red" strokeweight="2.25pt"/>
            </w:pict>
          </mc:Fallback>
        </mc:AlternateContent>
      </w:r>
    </w:p>
    <w:p w14:paraId="2908E8AB" w14:textId="7A4E4FD7" w:rsidR="00AE121E" w:rsidRDefault="00AE121E" w:rsidP="003F155E">
      <w:pPr>
        <w:spacing w:before="7"/>
        <w:jc w:val="both"/>
        <w:rPr>
          <w:rFonts w:asciiTheme="minorHAnsi" w:eastAsia="Cambria" w:hAnsiTheme="minorHAnsi" w:cstheme="minorHAnsi"/>
          <w:b/>
          <w:color w:val="424242"/>
          <w:sz w:val="24"/>
          <w:szCs w:val="24"/>
        </w:rPr>
      </w:pPr>
    </w:p>
    <w:p w14:paraId="0E570F59" w14:textId="70225277" w:rsidR="00AE121E" w:rsidRDefault="00AE121E" w:rsidP="003F155E">
      <w:pPr>
        <w:spacing w:before="7"/>
        <w:jc w:val="both"/>
        <w:rPr>
          <w:rFonts w:asciiTheme="minorHAnsi" w:eastAsia="Cambria" w:hAnsiTheme="minorHAnsi" w:cstheme="minorHAnsi"/>
          <w:b/>
          <w:color w:val="424242"/>
          <w:sz w:val="24"/>
          <w:szCs w:val="24"/>
        </w:rPr>
      </w:pPr>
    </w:p>
    <w:p w14:paraId="0C33AE0E" w14:textId="10C8079E" w:rsidR="00AE121E" w:rsidRDefault="00AE121E" w:rsidP="003F155E">
      <w:pPr>
        <w:spacing w:before="7"/>
        <w:jc w:val="both"/>
        <w:rPr>
          <w:rFonts w:asciiTheme="minorHAnsi" w:eastAsia="Cambria" w:hAnsiTheme="minorHAnsi" w:cstheme="minorHAnsi"/>
          <w:b/>
          <w:color w:val="424242"/>
          <w:sz w:val="24"/>
          <w:szCs w:val="24"/>
        </w:rPr>
      </w:pPr>
    </w:p>
    <w:p w14:paraId="2E10D44A" w14:textId="3D95F66E" w:rsidR="00AE121E" w:rsidRDefault="00AE121E" w:rsidP="003F155E">
      <w:pPr>
        <w:spacing w:before="7"/>
        <w:jc w:val="both"/>
        <w:rPr>
          <w:rFonts w:asciiTheme="minorHAnsi" w:eastAsia="Cambria" w:hAnsiTheme="minorHAnsi" w:cstheme="minorHAnsi"/>
          <w:b/>
          <w:color w:val="424242"/>
          <w:sz w:val="24"/>
          <w:szCs w:val="24"/>
        </w:rPr>
      </w:pPr>
    </w:p>
    <w:p w14:paraId="435D9894" w14:textId="78B34153" w:rsidR="00AE121E" w:rsidRDefault="00AE121E" w:rsidP="003F155E">
      <w:pPr>
        <w:spacing w:before="7"/>
        <w:jc w:val="both"/>
        <w:rPr>
          <w:rFonts w:asciiTheme="minorHAnsi" w:eastAsia="Cambria" w:hAnsiTheme="minorHAnsi" w:cstheme="minorHAnsi"/>
          <w:b/>
          <w:color w:val="424242"/>
          <w:sz w:val="24"/>
          <w:szCs w:val="24"/>
        </w:rPr>
      </w:pPr>
    </w:p>
    <w:p w14:paraId="0FDE0C02" w14:textId="547F7022" w:rsidR="00AE121E" w:rsidRDefault="00AE121E" w:rsidP="003F155E">
      <w:pPr>
        <w:spacing w:before="7"/>
        <w:jc w:val="both"/>
        <w:rPr>
          <w:rFonts w:asciiTheme="minorHAnsi" w:eastAsia="Cambria" w:hAnsiTheme="minorHAnsi" w:cstheme="minorHAnsi"/>
          <w:b/>
          <w:color w:val="424242"/>
          <w:sz w:val="24"/>
          <w:szCs w:val="24"/>
        </w:rPr>
      </w:pPr>
    </w:p>
    <w:p w14:paraId="37FDA62A" w14:textId="281998E2" w:rsidR="00AE121E" w:rsidRDefault="00AE121E" w:rsidP="003F155E">
      <w:pPr>
        <w:spacing w:before="7"/>
        <w:jc w:val="both"/>
        <w:rPr>
          <w:rFonts w:asciiTheme="minorHAnsi" w:eastAsia="Cambria" w:hAnsiTheme="minorHAnsi" w:cstheme="minorHAnsi"/>
          <w:b/>
          <w:color w:val="424242"/>
          <w:sz w:val="24"/>
          <w:szCs w:val="24"/>
        </w:rPr>
      </w:pPr>
    </w:p>
    <w:p w14:paraId="58D9FE8D" w14:textId="3E07494E" w:rsidR="00AE121E" w:rsidRDefault="00AE121E" w:rsidP="003F155E">
      <w:pPr>
        <w:spacing w:before="7"/>
        <w:jc w:val="both"/>
        <w:rPr>
          <w:rFonts w:asciiTheme="minorHAnsi" w:eastAsia="Cambria" w:hAnsiTheme="minorHAnsi" w:cstheme="minorHAnsi"/>
          <w:b/>
          <w:color w:val="424242"/>
          <w:sz w:val="24"/>
          <w:szCs w:val="24"/>
        </w:rPr>
      </w:pPr>
    </w:p>
    <w:p w14:paraId="38940642" w14:textId="21C0F269" w:rsidR="00AE121E" w:rsidRDefault="00AE121E" w:rsidP="003F155E">
      <w:pPr>
        <w:spacing w:before="7"/>
        <w:jc w:val="both"/>
        <w:rPr>
          <w:rFonts w:asciiTheme="minorHAnsi" w:eastAsia="Cambria" w:hAnsiTheme="minorHAnsi" w:cstheme="minorHAnsi"/>
          <w:b/>
          <w:color w:val="424242"/>
          <w:sz w:val="24"/>
          <w:szCs w:val="24"/>
        </w:rPr>
      </w:pPr>
    </w:p>
    <w:p w14:paraId="02207739" w14:textId="328A675A" w:rsidR="00AE121E" w:rsidRDefault="00AE121E" w:rsidP="003F155E">
      <w:pPr>
        <w:spacing w:before="7"/>
        <w:jc w:val="both"/>
        <w:rPr>
          <w:rFonts w:asciiTheme="minorHAnsi" w:eastAsia="Cambria" w:hAnsiTheme="minorHAnsi" w:cstheme="minorHAnsi"/>
          <w:b/>
          <w:color w:val="424242"/>
          <w:sz w:val="24"/>
          <w:szCs w:val="24"/>
        </w:rPr>
      </w:pPr>
    </w:p>
    <w:p w14:paraId="02ABB088" w14:textId="0FA00ACE" w:rsidR="00AE121E" w:rsidRDefault="00AE121E" w:rsidP="003F155E">
      <w:pPr>
        <w:spacing w:before="7"/>
        <w:jc w:val="both"/>
        <w:rPr>
          <w:rFonts w:asciiTheme="minorHAnsi" w:eastAsia="Cambria" w:hAnsiTheme="minorHAnsi" w:cstheme="minorHAnsi"/>
          <w:b/>
          <w:color w:val="424242"/>
          <w:sz w:val="24"/>
          <w:szCs w:val="24"/>
        </w:rPr>
      </w:pPr>
    </w:p>
    <w:p w14:paraId="09CB3990" w14:textId="546C00AF" w:rsidR="00AE121E" w:rsidRDefault="00AE121E" w:rsidP="003F155E">
      <w:pPr>
        <w:spacing w:before="7"/>
        <w:jc w:val="both"/>
        <w:rPr>
          <w:rFonts w:asciiTheme="minorHAnsi" w:eastAsia="Cambria" w:hAnsiTheme="minorHAnsi" w:cstheme="minorHAnsi"/>
          <w:b/>
          <w:color w:val="424242"/>
          <w:sz w:val="24"/>
          <w:szCs w:val="24"/>
        </w:rPr>
      </w:pPr>
    </w:p>
    <w:p w14:paraId="4E631C54" w14:textId="77777777" w:rsidR="00AE121E" w:rsidRPr="00F96A31" w:rsidRDefault="00AE121E" w:rsidP="003F155E">
      <w:pPr>
        <w:spacing w:before="7"/>
        <w:jc w:val="both"/>
        <w:rPr>
          <w:rFonts w:asciiTheme="minorHAnsi" w:eastAsia="Cambria" w:hAnsiTheme="minorHAnsi" w:cstheme="minorHAnsi"/>
          <w:b/>
          <w:color w:val="424242"/>
          <w:sz w:val="24"/>
          <w:szCs w:val="24"/>
        </w:rPr>
      </w:pPr>
    </w:p>
    <w:p w14:paraId="3558F471" w14:textId="61E762F4" w:rsidR="00493854" w:rsidRPr="00F96A31" w:rsidRDefault="00493854" w:rsidP="00790DA9">
      <w:pPr>
        <w:spacing w:before="7"/>
        <w:jc w:val="both"/>
        <w:rPr>
          <w:rFonts w:asciiTheme="minorHAnsi" w:eastAsia="Cambria" w:hAnsiTheme="minorHAnsi" w:cstheme="minorHAnsi"/>
          <w:b/>
          <w:color w:val="424242"/>
          <w:sz w:val="24"/>
          <w:szCs w:val="24"/>
        </w:rPr>
      </w:pPr>
    </w:p>
    <w:p w14:paraId="04CC15F1" w14:textId="7D4FDC15" w:rsidR="00493854" w:rsidRPr="00F96A31" w:rsidRDefault="00493854" w:rsidP="00790DA9">
      <w:pPr>
        <w:pStyle w:val="ListParagraph"/>
        <w:numPr>
          <w:ilvl w:val="0"/>
          <w:numId w:val="6"/>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A prompt will appear</w:t>
      </w:r>
      <w:r w:rsidR="00AE121E">
        <w:rPr>
          <w:rFonts w:asciiTheme="minorHAnsi" w:eastAsia="Cambria" w:hAnsiTheme="minorHAnsi" w:cstheme="minorHAnsi"/>
          <w:bCs/>
          <w:color w:val="424242"/>
          <w:sz w:val="24"/>
          <w:szCs w:val="24"/>
        </w:rPr>
        <w:t xml:space="preserve"> in front of the main menu</w:t>
      </w:r>
      <w:r w:rsidRPr="00F96A31">
        <w:rPr>
          <w:rFonts w:asciiTheme="minorHAnsi" w:eastAsia="Cambria" w:hAnsiTheme="minorHAnsi" w:cstheme="minorHAnsi"/>
          <w:bCs/>
          <w:color w:val="424242"/>
          <w:sz w:val="24"/>
          <w:szCs w:val="24"/>
        </w:rPr>
        <w:t>, asking you to choose the file you wish to edit. Select the template you have already created and saved.</w:t>
      </w:r>
    </w:p>
    <w:p w14:paraId="53174BEE" w14:textId="7FB9F957" w:rsidR="003F155E" w:rsidRPr="00F96A31" w:rsidRDefault="003F155E" w:rsidP="003F155E">
      <w:pPr>
        <w:spacing w:before="7"/>
        <w:jc w:val="both"/>
        <w:rPr>
          <w:rFonts w:asciiTheme="minorHAnsi" w:eastAsia="Cambria" w:hAnsiTheme="minorHAnsi" w:cstheme="minorHAnsi"/>
          <w:b/>
          <w:color w:val="424242"/>
          <w:sz w:val="24"/>
          <w:szCs w:val="24"/>
        </w:rPr>
      </w:pPr>
    </w:p>
    <w:p w14:paraId="3124861D" w14:textId="1BB8E204" w:rsidR="00493854" w:rsidRDefault="00AE121E" w:rsidP="003F155E">
      <w:pPr>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55520" behindDoc="0" locked="0" layoutInCell="1" allowOverlap="1" wp14:anchorId="6FFC5BAB" wp14:editId="7F4C9C1F">
            <wp:simplePos x="0" y="0"/>
            <wp:positionH relativeFrom="column">
              <wp:posOffset>1447800</wp:posOffset>
            </wp:positionH>
            <wp:positionV relativeFrom="paragraph">
              <wp:posOffset>63500</wp:posOffset>
            </wp:positionV>
            <wp:extent cx="3248660" cy="2241550"/>
            <wp:effectExtent l="0" t="0" r="2540" b="6350"/>
            <wp:wrapSquare wrapText="bothSides"/>
            <wp:docPr id="80" name="Picture 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_1569217164.png"/>
                    <pic:cNvPicPr/>
                  </pic:nvPicPr>
                  <pic:blipFill rotWithShape="1">
                    <a:blip r:embed="rId38" cstate="print">
                      <a:extLst>
                        <a:ext uri="{28A0092B-C50C-407E-A947-70E740481C1C}">
                          <a14:useLocalDpi xmlns:a14="http://schemas.microsoft.com/office/drawing/2010/main" val="0"/>
                        </a:ext>
                      </a:extLst>
                    </a:blip>
                    <a:srcRect t="28806" b="32393"/>
                    <a:stretch/>
                  </pic:blipFill>
                  <pic:spPr bwMode="auto">
                    <a:xfrm>
                      <a:off x="0" y="0"/>
                      <a:ext cx="3248660" cy="224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8358A0" w14:textId="72029FEE" w:rsidR="00AE121E" w:rsidRDefault="00AE121E" w:rsidP="003F155E">
      <w:pPr>
        <w:jc w:val="both"/>
        <w:rPr>
          <w:rFonts w:asciiTheme="minorHAnsi" w:eastAsia="Cambria" w:hAnsiTheme="minorHAnsi" w:cstheme="minorHAnsi"/>
          <w:b/>
          <w:color w:val="424242"/>
          <w:sz w:val="24"/>
          <w:szCs w:val="24"/>
        </w:rPr>
      </w:pPr>
    </w:p>
    <w:p w14:paraId="387E459A" w14:textId="441354E6" w:rsidR="00AE121E" w:rsidRDefault="00AE121E" w:rsidP="003F155E">
      <w:pPr>
        <w:jc w:val="both"/>
        <w:rPr>
          <w:rFonts w:asciiTheme="minorHAnsi" w:eastAsia="Cambria" w:hAnsiTheme="minorHAnsi" w:cstheme="minorHAnsi"/>
          <w:b/>
          <w:color w:val="424242"/>
          <w:sz w:val="24"/>
          <w:szCs w:val="24"/>
        </w:rPr>
      </w:pPr>
    </w:p>
    <w:p w14:paraId="5D108474" w14:textId="5DB65046" w:rsidR="00AE121E" w:rsidRDefault="00AE121E" w:rsidP="003F155E">
      <w:pPr>
        <w:jc w:val="both"/>
        <w:rPr>
          <w:rFonts w:asciiTheme="minorHAnsi" w:eastAsia="Cambria" w:hAnsiTheme="minorHAnsi" w:cstheme="minorHAnsi"/>
          <w:b/>
          <w:color w:val="424242"/>
          <w:sz w:val="24"/>
          <w:szCs w:val="24"/>
        </w:rPr>
      </w:pPr>
    </w:p>
    <w:p w14:paraId="36326A1E" w14:textId="471DCED3" w:rsidR="00AE121E" w:rsidRDefault="00AE121E" w:rsidP="003F155E">
      <w:pPr>
        <w:jc w:val="both"/>
        <w:rPr>
          <w:rFonts w:asciiTheme="minorHAnsi" w:eastAsia="Cambria" w:hAnsiTheme="minorHAnsi" w:cstheme="minorHAnsi"/>
          <w:b/>
          <w:color w:val="424242"/>
          <w:sz w:val="24"/>
          <w:szCs w:val="24"/>
        </w:rPr>
      </w:pPr>
    </w:p>
    <w:p w14:paraId="5D944AE5" w14:textId="1D0A0FA8" w:rsidR="00AE121E" w:rsidRDefault="00AE121E" w:rsidP="003F155E">
      <w:pPr>
        <w:jc w:val="both"/>
        <w:rPr>
          <w:rFonts w:asciiTheme="minorHAnsi" w:eastAsia="Cambria" w:hAnsiTheme="minorHAnsi" w:cstheme="minorHAnsi"/>
          <w:b/>
          <w:color w:val="424242"/>
          <w:sz w:val="24"/>
          <w:szCs w:val="24"/>
        </w:rPr>
      </w:pPr>
    </w:p>
    <w:p w14:paraId="2607590E" w14:textId="55778D05" w:rsidR="00AE121E" w:rsidRDefault="00AE121E" w:rsidP="003F155E">
      <w:pPr>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57568" behindDoc="0" locked="0" layoutInCell="1" allowOverlap="1" wp14:anchorId="6669E72F" wp14:editId="510E296F">
                <wp:simplePos x="0" y="0"/>
                <wp:positionH relativeFrom="column">
                  <wp:posOffset>1701800</wp:posOffset>
                </wp:positionH>
                <wp:positionV relativeFrom="paragraph">
                  <wp:posOffset>90805</wp:posOffset>
                </wp:positionV>
                <wp:extent cx="2717800" cy="469900"/>
                <wp:effectExtent l="12700" t="12700" r="12700" b="12700"/>
                <wp:wrapNone/>
                <wp:docPr id="81" name="Rectangle 81"/>
                <wp:cNvGraphicFramePr/>
                <a:graphic xmlns:a="http://schemas.openxmlformats.org/drawingml/2006/main">
                  <a:graphicData uri="http://schemas.microsoft.com/office/word/2010/wordprocessingShape">
                    <wps:wsp>
                      <wps:cNvSpPr/>
                      <wps:spPr>
                        <a:xfrm>
                          <a:off x="0" y="0"/>
                          <a:ext cx="2717800" cy="469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B13AC" id="Rectangle 81" o:spid="_x0000_s1026" style="position:absolute;margin-left:134pt;margin-top:7.15pt;width:214pt;height:3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" filled="f" strokecolor="red" strokeweight="2.25pt"/>
            </w:pict>
          </mc:Fallback>
        </mc:AlternateContent>
      </w:r>
    </w:p>
    <w:p w14:paraId="5294B3DA" w14:textId="2DC49C26" w:rsidR="00AE121E" w:rsidRDefault="00AE121E" w:rsidP="003F155E">
      <w:pPr>
        <w:jc w:val="both"/>
        <w:rPr>
          <w:rFonts w:asciiTheme="minorHAnsi" w:eastAsia="Cambria" w:hAnsiTheme="minorHAnsi" w:cstheme="minorHAnsi"/>
          <w:b/>
          <w:color w:val="424242"/>
          <w:sz w:val="24"/>
          <w:szCs w:val="24"/>
        </w:rPr>
      </w:pPr>
    </w:p>
    <w:p w14:paraId="6AA72223" w14:textId="28D58BBB" w:rsidR="00AE121E" w:rsidRDefault="00AE121E" w:rsidP="003F155E">
      <w:pPr>
        <w:jc w:val="both"/>
        <w:rPr>
          <w:rFonts w:asciiTheme="minorHAnsi" w:eastAsia="Cambria" w:hAnsiTheme="minorHAnsi" w:cstheme="minorHAnsi"/>
          <w:b/>
          <w:color w:val="424242"/>
          <w:sz w:val="24"/>
          <w:szCs w:val="24"/>
        </w:rPr>
      </w:pPr>
    </w:p>
    <w:p w14:paraId="235E57CE" w14:textId="755B4FA0" w:rsidR="00AE121E" w:rsidRDefault="00AE121E" w:rsidP="003F155E">
      <w:pPr>
        <w:jc w:val="both"/>
        <w:rPr>
          <w:rFonts w:asciiTheme="minorHAnsi" w:eastAsia="Cambria" w:hAnsiTheme="minorHAnsi" w:cstheme="minorHAnsi"/>
          <w:b/>
          <w:color w:val="424242"/>
          <w:sz w:val="24"/>
          <w:szCs w:val="24"/>
        </w:rPr>
      </w:pPr>
    </w:p>
    <w:p w14:paraId="4B0AAC81" w14:textId="3661168D" w:rsidR="00AE121E" w:rsidRDefault="00AE121E" w:rsidP="003F155E">
      <w:pPr>
        <w:jc w:val="both"/>
        <w:rPr>
          <w:rFonts w:asciiTheme="minorHAnsi" w:eastAsia="Cambria" w:hAnsiTheme="minorHAnsi" w:cstheme="minorHAnsi"/>
          <w:b/>
          <w:color w:val="424242"/>
          <w:sz w:val="24"/>
          <w:szCs w:val="24"/>
        </w:rPr>
      </w:pPr>
    </w:p>
    <w:p w14:paraId="5BD31B07" w14:textId="7B53BC41" w:rsidR="00AE121E" w:rsidRDefault="00AE121E" w:rsidP="003F155E">
      <w:pPr>
        <w:jc w:val="both"/>
        <w:rPr>
          <w:rFonts w:asciiTheme="minorHAnsi" w:eastAsia="Cambria" w:hAnsiTheme="minorHAnsi" w:cstheme="minorHAnsi"/>
          <w:b/>
          <w:color w:val="424242"/>
          <w:sz w:val="24"/>
          <w:szCs w:val="24"/>
        </w:rPr>
      </w:pPr>
    </w:p>
    <w:p w14:paraId="1B651AF6" w14:textId="5887EBEE" w:rsidR="00AE121E" w:rsidRDefault="00AE121E" w:rsidP="003F155E">
      <w:pPr>
        <w:jc w:val="both"/>
        <w:rPr>
          <w:rFonts w:asciiTheme="minorHAnsi" w:eastAsia="Cambria" w:hAnsiTheme="minorHAnsi" w:cstheme="minorHAnsi"/>
          <w:b/>
          <w:color w:val="424242"/>
          <w:sz w:val="24"/>
          <w:szCs w:val="24"/>
        </w:rPr>
      </w:pPr>
    </w:p>
    <w:p w14:paraId="660A9427" w14:textId="53B38B82" w:rsidR="00AE121E" w:rsidRDefault="00AE121E" w:rsidP="003F155E">
      <w:pPr>
        <w:jc w:val="both"/>
        <w:rPr>
          <w:rFonts w:asciiTheme="minorHAnsi" w:eastAsia="Cambria" w:hAnsiTheme="minorHAnsi" w:cstheme="minorHAnsi"/>
          <w:b/>
          <w:color w:val="424242"/>
          <w:sz w:val="24"/>
          <w:szCs w:val="24"/>
        </w:rPr>
      </w:pPr>
    </w:p>
    <w:p w14:paraId="15034C4B" w14:textId="1E93EAB1" w:rsidR="00AE121E" w:rsidRDefault="00AE121E" w:rsidP="003F155E">
      <w:pPr>
        <w:jc w:val="both"/>
        <w:rPr>
          <w:rFonts w:asciiTheme="minorHAnsi" w:eastAsia="Cambria" w:hAnsiTheme="minorHAnsi" w:cstheme="minorHAnsi"/>
          <w:b/>
          <w:color w:val="424242"/>
          <w:sz w:val="24"/>
          <w:szCs w:val="24"/>
        </w:rPr>
      </w:pPr>
    </w:p>
    <w:p w14:paraId="2355A512" w14:textId="27AA6999" w:rsidR="00AE121E" w:rsidRDefault="00AE121E" w:rsidP="003F155E">
      <w:pPr>
        <w:jc w:val="both"/>
        <w:rPr>
          <w:rFonts w:asciiTheme="minorHAnsi" w:eastAsia="Cambria" w:hAnsiTheme="minorHAnsi" w:cstheme="minorHAnsi"/>
          <w:b/>
          <w:color w:val="424242"/>
          <w:sz w:val="24"/>
          <w:szCs w:val="24"/>
        </w:rPr>
      </w:pPr>
    </w:p>
    <w:p w14:paraId="4FA1E60D" w14:textId="110367E7" w:rsidR="00AE121E" w:rsidRDefault="00AE121E" w:rsidP="003F155E">
      <w:pPr>
        <w:jc w:val="both"/>
        <w:rPr>
          <w:rFonts w:asciiTheme="minorHAnsi" w:eastAsia="Cambria" w:hAnsiTheme="minorHAnsi" w:cstheme="minorHAnsi"/>
          <w:b/>
          <w:color w:val="424242"/>
          <w:sz w:val="24"/>
          <w:szCs w:val="24"/>
        </w:rPr>
      </w:pPr>
    </w:p>
    <w:p w14:paraId="4AB5C0F7" w14:textId="77777777" w:rsidR="00AE121E" w:rsidRPr="00F96A31" w:rsidRDefault="00AE121E" w:rsidP="003F155E">
      <w:pPr>
        <w:jc w:val="both"/>
        <w:rPr>
          <w:rFonts w:asciiTheme="minorHAnsi" w:eastAsia="Cambria" w:hAnsiTheme="minorHAnsi" w:cstheme="minorHAnsi"/>
          <w:b/>
          <w:color w:val="424242"/>
          <w:sz w:val="24"/>
          <w:szCs w:val="24"/>
        </w:rPr>
      </w:pPr>
    </w:p>
    <w:p w14:paraId="47AC1EC0" w14:textId="31DE226E" w:rsidR="00493854" w:rsidRPr="00F96A31" w:rsidRDefault="00493854" w:rsidP="00790DA9">
      <w:pPr>
        <w:pStyle w:val="ListParagraph"/>
        <w:numPr>
          <w:ilvl w:val="0"/>
          <w:numId w:val="6"/>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 xml:space="preserve">Your saved template will now appear in edit-mode, allowing you to make the desired changes to it. </w:t>
      </w:r>
    </w:p>
    <w:p w14:paraId="31DBA5B0" w14:textId="316BEFF3" w:rsidR="003F155E" w:rsidRPr="00F96A31" w:rsidRDefault="00AE121E" w:rsidP="003F155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58592" behindDoc="0" locked="0" layoutInCell="1" allowOverlap="1" wp14:anchorId="7FE52AC1" wp14:editId="3810455B">
            <wp:simplePos x="0" y="0"/>
            <wp:positionH relativeFrom="column">
              <wp:posOffset>1714500</wp:posOffset>
            </wp:positionH>
            <wp:positionV relativeFrom="paragraph">
              <wp:posOffset>178435</wp:posOffset>
            </wp:positionV>
            <wp:extent cx="2679065" cy="4762500"/>
            <wp:effectExtent l="0" t="0" r="635" b="0"/>
            <wp:wrapSquare wrapText="bothSides"/>
            <wp:docPr id="82" name="Picture 8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_156921716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79065" cy="4762500"/>
                    </a:xfrm>
                    <a:prstGeom prst="rect">
                      <a:avLst/>
                    </a:prstGeom>
                  </pic:spPr>
                </pic:pic>
              </a:graphicData>
            </a:graphic>
            <wp14:sizeRelH relativeFrom="page">
              <wp14:pctWidth>0</wp14:pctWidth>
            </wp14:sizeRelH>
            <wp14:sizeRelV relativeFrom="page">
              <wp14:pctHeight>0</wp14:pctHeight>
            </wp14:sizeRelV>
          </wp:anchor>
        </w:drawing>
      </w:r>
    </w:p>
    <w:p w14:paraId="7B82FE0F" w14:textId="14E0F82D" w:rsidR="00493854" w:rsidRDefault="00493854" w:rsidP="00790DA9">
      <w:pPr>
        <w:pStyle w:val="ListParagraph"/>
        <w:jc w:val="both"/>
        <w:rPr>
          <w:rFonts w:asciiTheme="minorHAnsi" w:eastAsia="Cambria" w:hAnsiTheme="minorHAnsi" w:cstheme="minorHAnsi"/>
          <w:b/>
          <w:color w:val="424242"/>
          <w:sz w:val="24"/>
          <w:szCs w:val="24"/>
        </w:rPr>
      </w:pPr>
    </w:p>
    <w:p w14:paraId="159D80FC" w14:textId="0622736C" w:rsidR="00AE121E" w:rsidRDefault="00AE121E" w:rsidP="00790DA9">
      <w:pPr>
        <w:pStyle w:val="ListParagraph"/>
        <w:jc w:val="both"/>
        <w:rPr>
          <w:rFonts w:asciiTheme="minorHAnsi" w:eastAsia="Cambria" w:hAnsiTheme="minorHAnsi" w:cstheme="minorHAnsi"/>
          <w:b/>
          <w:color w:val="424242"/>
          <w:sz w:val="24"/>
          <w:szCs w:val="24"/>
        </w:rPr>
      </w:pPr>
    </w:p>
    <w:p w14:paraId="72B2AA62" w14:textId="4B3F5BA0" w:rsidR="00AE121E" w:rsidRDefault="00AE121E" w:rsidP="00790DA9">
      <w:pPr>
        <w:pStyle w:val="ListParagraph"/>
        <w:jc w:val="both"/>
        <w:rPr>
          <w:rFonts w:asciiTheme="minorHAnsi" w:eastAsia="Cambria" w:hAnsiTheme="minorHAnsi" w:cstheme="minorHAnsi"/>
          <w:b/>
          <w:color w:val="424242"/>
          <w:sz w:val="24"/>
          <w:szCs w:val="24"/>
        </w:rPr>
      </w:pPr>
    </w:p>
    <w:p w14:paraId="58AAE3DD" w14:textId="2EF46DDA" w:rsidR="00AE121E" w:rsidRDefault="00AE121E" w:rsidP="00790DA9">
      <w:pPr>
        <w:pStyle w:val="ListParagraph"/>
        <w:jc w:val="both"/>
        <w:rPr>
          <w:rFonts w:asciiTheme="minorHAnsi" w:eastAsia="Cambria" w:hAnsiTheme="minorHAnsi" w:cstheme="minorHAnsi"/>
          <w:b/>
          <w:color w:val="424242"/>
          <w:sz w:val="24"/>
          <w:szCs w:val="24"/>
        </w:rPr>
      </w:pPr>
    </w:p>
    <w:p w14:paraId="7227127E" w14:textId="5FFD64DB" w:rsidR="00AE121E" w:rsidRDefault="00AE121E" w:rsidP="00790DA9">
      <w:pPr>
        <w:pStyle w:val="ListParagraph"/>
        <w:jc w:val="both"/>
        <w:rPr>
          <w:rFonts w:asciiTheme="minorHAnsi" w:eastAsia="Cambria" w:hAnsiTheme="minorHAnsi" w:cstheme="minorHAnsi"/>
          <w:b/>
          <w:color w:val="424242"/>
          <w:sz w:val="24"/>
          <w:szCs w:val="24"/>
        </w:rPr>
      </w:pPr>
    </w:p>
    <w:p w14:paraId="171313C8" w14:textId="51EA9A8D" w:rsidR="00AE121E" w:rsidRDefault="00AE121E" w:rsidP="00790DA9">
      <w:pPr>
        <w:pStyle w:val="ListParagraph"/>
        <w:jc w:val="both"/>
        <w:rPr>
          <w:rFonts w:asciiTheme="minorHAnsi" w:eastAsia="Cambria" w:hAnsiTheme="minorHAnsi" w:cstheme="minorHAnsi"/>
          <w:b/>
          <w:color w:val="424242"/>
          <w:sz w:val="24"/>
          <w:szCs w:val="24"/>
        </w:rPr>
      </w:pPr>
    </w:p>
    <w:p w14:paraId="3037E439" w14:textId="6B3B1FBE" w:rsidR="00AE121E" w:rsidRDefault="00AE121E" w:rsidP="00790DA9">
      <w:pPr>
        <w:pStyle w:val="ListParagraph"/>
        <w:jc w:val="both"/>
        <w:rPr>
          <w:rFonts w:asciiTheme="minorHAnsi" w:eastAsia="Cambria" w:hAnsiTheme="minorHAnsi" w:cstheme="minorHAnsi"/>
          <w:b/>
          <w:color w:val="424242"/>
          <w:sz w:val="24"/>
          <w:szCs w:val="24"/>
        </w:rPr>
      </w:pPr>
    </w:p>
    <w:p w14:paraId="563DAF56" w14:textId="177C6510" w:rsidR="00AE121E" w:rsidRDefault="00AE121E" w:rsidP="00790DA9">
      <w:pPr>
        <w:pStyle w:val="ListParagraph"/>
        <w:jc w:val="both"/>
        <w:rPr>
          <w:rFonts w:asciiTheme="minorHAnsi" w:eastAsia="Cambria" w:hAnsiTheme="minorHAnsi" w:cstheme="minorHAnsi"/>
          <w:b/>
          <w:color w:val="424242"/>
          <w:sz w:val="24"/>
          <w:szCs w:val="24"/>
        </w:rPr>
      </w:pPr>
    </w:p>
    <w:p w14:paraId="1A3DE318" w14:textId="533DBFBF" w:rsidR="00AE121E" w:rsidRDefault="00AE121E" w:rsidP="00790DA9">
      <w:pPr>
        <w:pStyle w:val="ListParagraph"/>
        <w:jc w:val="both"/>
        <w:rPr>
          <w:rFonts w:asciiTheme="minorHAnsi" w:eastAsia="Cambria" w:hAnsiTheme="minorHAnsi" w:cstheme="minorHAnsi"/>
          <w:b/>
          <w:color w:val="424242"/>
          <w:sz w:val="24"/>
          <w:szCs w:val="24"/>
        </w:rPr>
      </w:pPr>
    </w:p>
    <w:p w14:paraId="02F1ECCA" w14:textId="1615B22A" w:rsidR="00AE121E" w:rsidRDefault="00AE121E" w:rsidP="00790DA9">
      <w:pPr>
        <w:pStyle w:val="ListParagraph"/>
        <w:jc w:val="both"/>
        <w:rPr>
          <w:rFonts w:asciiTheme="minorHAnsi" w:eastAsia="Cambria" w:hAnsiTheme="minorHAnsi" w:cstheme="minorHAnsi"/>
          <w:b/>
          <w:color w:val="424242"/>
          <w:sz w:val="24"/>
          <w:szCs w:val="24"/>
        </w:rPr>
      </w:pPr>
    </w:p>
    <w:p w14:paraId="5960B240" w14:textId="6DA32C8B" w:rsidR="00AE121E" w:rsidRDefault="00AE121E" w:rsidP="00790DA9">
      <w:pPr>
        <w:pStyle w:val="ListParagraph"/>
        <w:jc w:val="both"/>
        <w:rPr>
          <w:rFonts w:asciiTheme="minorHAnsi" w:eastAsia="Cambria" w:hAnsiTheme="minorHAnsi" w:cstheme="minorHAnsi"/>
          <w:b/>
          <w:color w:val="424242"/>
          <w:sz w:val="24"/>
          <w:szCs w:val="24"/>
        </w:rPr>
      </w:pPr>
    </w:p>
    <w:p w14:paraId="27F0D4E5" w14:textId="5D242D88" w:rsidR="00AE121E" w:rsidRDefault="00AE121E" w:rsidP="00790DA9">
      <w:pPr>
        <w:pStyle w:val="ListParagraph"/>
        <w:jc w:val="both"/>
        <w:rPr>
          <w:rFonts w:asciiTheme="minorHAnsi" w:eastAsia="Cambria" w:hAnsiTheme="minorHAnsi" w:cstheme="minorHAnsi"/>
          <w:b/>
          <w:color w:val="424242"/>
          <w:sz w:val="24"/>
          <w:szCs w:val="24"/>
        </w:rPr>
      </w:pPr>
    </w:p>
    <w:p w14:paraId="4FF39A2A" w14:textId="4F6E1C57" w:rsidR="00AE121E" w:rsidRDefault="00AE121E" w:rsidP="00790DA9">
      <w:pPr>
        <w:pStyle w:val="ListParagraph"/>
        <w:jc w:val="both"/>
        <w:rPr>
          <w:rFonts w:asciiTheme="minorHAnsi" w:eastAsia="Cambria" w:hAnsiTheme="minorHAnsi" w:cstheme="minorHAnsi"/>
          <w:b/>
          <w:color w:val="424242"/>
          <w:sz w:val="24"/>
          <w:szCs w:val="24"/>
        </w:rPr>
      </w:pPr>
    </w:p>
    <w:p w14:paraId="4E4222B3" w14:textId="5A3A18D9" w:rsidR="00AE121E" w:rsidRDefault="00AE121E" w:rsidP="00790DA9">
      <w:pPr>
        <w:pStyle w:val="ListParagraph"/>
        <w:jc w:val="both"/>
        <w:rPr>
          <w:rFonts w:asciiTheme="minorHAnsi" w:eastAsia="Cambria" w:hAnsiTheme="minorHAnsi" w:cstheme="minorHAnsi"/>
          <w:b/>
          <w:color w:val="424242"/>
          <w:sz w:val="24"/>
          <w:szCs w:val="24"/>
        </w:rPr>
      </w:pPr>
    </w:p>
    <w:p w14:paraId="01D82549" w14:textId="5C1B1CF0" w:rsidR="00AE121E" w:rsidRDefault="00AE121E" w:rsidP="00790DA9">
      <w:pPr>
        <w:pStyle w:val="ListParagraph"/>
        <w:jc w:val="both"/>
        <w:rPr>
          <w:rFonts w:asciiTheme="minorHAnsi" w:eastAsia="Cambria" w:hAnsiTheme="minorHAnsi" w:cstheme="minorHAnsi"/>
          <w:b/>
          <w:color w:val="424242"/>
          <w:sz w:val="24"/>
          <w:szCs w:val="24"/>
        </w:rPr>
      </w:pPr>
    </w:p>
    <w:p w14:paraId="1731FE9B" w14:textId="74013B80" w:rsidR="00AE121E" w:rsidRDefault="00AE121E" w:rsidP="00790DA9">
      <w:pPr>
        <w:pStyle w:val="ListParagraph"/>
        <w:jc w:val="both"/>
        <w:rPr>
          <w:rFonts w:asciiTheme="minorHAnsi" w:eastAsia="Cambria" w:hAnsiTheme="minorHAnsi" w:cstheme="minorHAnsi"/>
          <w:b/>
          <w:color w:val="424242"/>
          <w:sz w:val="24"/>
          <w:szCs w:val="24"/>
        </w:rPr>
      </w:pPr>
    </w:p>
    <w:p w14:paraId="6E548A5E" w14:textId="3C4D3581" w:rsidR="00AE121E" w:rsidRDefault="00AE121E" w:rsidP="00790DA9">
      <w:pPr>
        <w:pStyle w:val="ListParagraph"/>
        <w:jc w:val="both"/>
        <w:rPr>
          <w:rFonts w:asciiTheme="minorHAnsi" w:eastAsia="Cambria" w:hAnsiTheme="minorHAnsi" w:cstheme="minorHAnsi"/>
          <w:b/>
          <w:color w:val="424242"/>
          <w:sz w:val="24"/>
          <w:szCs w:val="24"/>
        </w:rPr>
      </w:pPr>
    </w:p>
    <w:p w14:paraId="790A6B5A" w14:textId="1FC56591" w:rsidR="00AE121E" w:rsidRDefault="00AE121E" w:rsidP="00790DA9">
      <w:pPr>
        <w:pStyle w:val="ListParagraph"/>
        <w:jc w:val="both"/>
        <w:rPr>
          <w:rFonts w:asciiTheme="minorHAnsi" w:eastAsia="Cambria" w:hAnsiTheme="minorHAnsi" w:cstheme="minorHAnsi"/>
          <w:b/>
          <w:color w:val="424242"/>
          <w:sz w:val="24"/>
          <w:szCs w:val="24"/>
        </w:rPr>
      </w:pPr>
    </w:p>
    <w:p w14:paraId="72D6278A" w14:textId="1CB7DE5C" w:rsidR="00AE121E" w:rsidRDefault="00AE121E" w:rsidP="00790DA9">
      <w:pPr>
        <w:pStyle w:val="ListParagraph"/>
        <w:jc w:val="both"/>
        <w:rPr>
          <w:rFonts w:asciiTheme="minorHAnsi" w:eastAsia="Cambria" w:hAnsiTheme="minorHAnsi" w:cstheme="minorHAnsi"/>
          <w:b/>
          <w:color w:val="424242"/>
          <w:sz w:val="24"/>
          <w:szCs w:val="24"/>
        </w:rPr>
      </w:pPr>
    </w:p>
    <w:p w14:paraId="54DA2166" w14:textId="4F4025D0" w:rsidR="00AE121E" w:rsidRDefault="00AE121E" w:rsidP="00790DA9">
      <w:pPr>
        <w:pStyle w:val="ListParagraph"/>
        <w:jc w:val="both"/>
        <w:rPr>
          <w:rFonts w:asciiTheme="minorHAnsi" w:eastAsia="Cambria" w:hAnsiTheme="minorHAnsi" w:cstheme="minorHAnsi"/>
          <w:b/>
          <w:color w:val="424242"/>
          <w:sz w:val="24"/>
          <w:szCs w:val="24"/>
        </w:rPr>
      </w:pPr>
    </w:p>
    <w:p w14:paraId="6AF77BA5" w14:textId="334F560A" w:rsidR="00AE121E" w:rsidRDefault="00AE121E" w:rsidP="00790DA9">
      <w:pPr>
        <w:pStyle w:val="ListParagraph"/>
        <w:jc w:val="both"/>
        <w:rPr>
          <w:rFonts w:asciiTheme="minorHAnsi" w:eastAsia="Cambria" w:hAnsiTheme="minorHAnsi" w:cstheme="minorHAnsi"/>
          <w:b/>
          <w:color w:val="424242"/>
          <w:sz w:val="24"/>
          <w:szCs w:val="24"/>
        </w:rPr>
      </w:pPr>
    </w:p>
    <w:p w14:paraId="05A48318" w14:textId="1345F1CF" w:rsidR="00AE121E" w:rsidRDefault="00AE121E" w:rsidP="00790DA9">
      <w:pPr>
        <w:pStyle w:val="ListParagraph"/>
        <w:jc w:val="both"/>
        <w:rPr>
          <w:rFonts w:asciiTheme="minorHAnsi" w:eastAsia="Cambria" w:hAnsiTheme="minorHAnsi" w:cstheme="minorHAnsi"/>
          <w:b/>
          <w:color w:val="424242"/>
          <w:sz w:val="24"/>
          <w:szCs w:val="24"/>
        </w:rPr>
      </w:pPr>
    </w:p>
    <w:p w14:paraId="7D5A4D9D" w14:textId="0C6081D0" w:rsidR="00AE121E" w:rsidRDefault="00AE121E" w:rsidP="00790DA9">
      <w:pPr>
        <w:pStyle w:val="ListParagraph"/>
        <w:jc w:val="both"/>
        <w:rPr>
          <w:rFonts w:asciiTheme="minorHAnsi" w:eastAsia="Cambria" w:hAnsiTheme="minorHAnsi" w:cstheme="minorHAnsi"/>
          <w:b/>
          <w:color w:val="424242"/>
          <w:sz w:val="24"/>
          <w:szCs w:val="24"/>
        </w:rPr>
      </w:pPr>
    </w:p>
    <w:p w14:paraId="6D60D31D" w14:textId="368FF579" w:rsidR="00AE121E" w:rsidRDefault="00AE121E" w:rsidP="00790DA9">
      <w:pPr>
        <w:pStyle w:val="ListParagraph"/>
        <w:jc w:val="both"/>
        <w:rPr>
          <w:rFonts w:asciiTheme="minorHAnsi" w:eastAsia="Cambria" w:hAnsiTheme="minorHAnsi" w:cstheme="minorHAnsi"/>
          <w:b/>
          <w:color w:val="424242"/>
          <w:sz w:val="24"/>
          <w:szCs w:val="24"/>
        </w:rPr>
      </w:pPr>
    </w:p>
    <w:p w14:paraId="4BC8F933" w14:textId="780CF5FC" w:rsidR="00AE121E" w:rsidRDefault="00AE121E" w:rsidP="00790DA9">
      <w:pPr>
        <w:pStyle w:val="ListParagraph"/>
        <w:jc w:val="both"/>
        <w:rPr>
          <w:rFonts w:asciiTheme="minorHAnsi" w:eastAsia="Cambria" w:hAnsiTheme="minorHAnsi" w:cstheme="minorHAnsi"/>
          <w:b/>
          <w:color w:val="424242"/>
          <w:sz w:val="24"/>
          <w:szCs w:val="24"/>
        </w:rPr>
      </w:pPr>
    </w:p>
    <w:p w14:paraId="2445CA4C" w14:textId="246E81EE" w:rsidR="00AE121E" w:rsidRDefault="00AE121E" w:rsidP="00790DA9">
      <w:pPr>
        <w:pStyle w:val="ListParagraph"/>
        <w:jc w:val="both"/>
        <w:rPr>
          <w:rFonts w:asciiTheme="minorHAnsi" w:eastAsia="Cambria" w:hAnsiTheme="minorHAnsi" w:cstheme="minorHAnsi"/>
          <w:b/>
          <w:color w:val="424242"/>
          <w:sz w:val="24"/>
          <w:szCs w:val="24"/>
        </w:rPr>
      </w:pPr>
    </w:p>
    <w:p w14:paraId="6A00FEE9" w14:textId="77777777" w:rsidR="00AE121E" w:rsidRPr="00F96A31" w:rsidRDefault="00AE121E" w:rsidP="00790DA9">
      <w:pPr>
        <w:pStyle w:val="ListParagraph"/>
        <w:jc w:val="both"/>
        <w:rPr>
          <w:rFonts w:asciiTheme="minorHAnsi" w:eastAsia="Cambria" w:hAnsiTheme="minorHAnsi" w:cstheme="minorHAnsi"/>
          <w:b/>
          <w:color w:val="424242"/>
          <w:sz w:val="24"/>
          <w:szCs w:val="24"/>
        </w:rPr>
      </w:pPr>
    </w:p>
    <w:p w14:paraId="694E5567" w14:textId="316EAD4B" w:rsidR="003F155E" w:rsidRPr="008C03D8" w:rsidRDefault="00493854" w:rsidP="008C03D8">
      <w:pPr>
        <w:pStyle w:val="ListParagraph"/>
        <w:numPr>
          <w:ilvl w:val="0"/>
          <w:numId w:val="6"/>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 xml:space="preserve">Once you made the desired changes/edits to the template, you may select the ‘PREVIEW’ button at the bottom of the screen to preview your template with these currents changes or tap the </w:t>
      </w:r>
      <w:r w:rsidR="00AE121E">
        <w:rPr>
          <w:rFonts w:asciiTheme="minorHAnsi" w:eastAsia="Cambria" w:hAnsiTheme="minorHAnsi" w:cstheme="minorHAnsi"/>
          <w:bCs/>
          <w:color w:val="424242"/>
          <w:sz w:val="24"/>
          <w:szCs w:val="24"/>
        </w:rPr>
        <w:t xml:space="preserve">‘SAVE’ </w:t>
      </w:r>
      <w:r w:rsidRPr="00F96A31">
        <w:rPr>
          <w:rFonts w:asciiTheme="minorHAnsi" w:eastAsia="Cambria" w:hAnsiTheme="minorHAnsi" w:cstheme="minorHAnsi"/>
          <w:bCs/>
          <w:color w:val="424242"/>
          <w:sz w:val="24"/>
          <w:szCs w:val="24"/>
        </w:rPr>
        <w:t>button to save these changes.</w:t>
      </w:r>
    </w:p>
    <w:p w14:paraId="3F8C1CEB" w14:textId="7709F957" w:rsidR="00F7436F" w:rsidRPr="00F96A31" w:rsidRDefault="00AE121E"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760640" behindDoc="0" locked="0" layoutInCell="1" allowOverlap="1" wp14:anchorId="5DC36AA4" wp14:editId="5BDC18AE">
            <wp:simplePos x="0" y="0"/>
            <wp:positionH relativeFrom="column">
              <wp:posOffset>2952115</wp:posOffset>
            </wp:positionH>
            <wp:positionV relativeFrom="paragraph">
              <wp:posOffset>153670</wp:posOffset>
            </wp:positionV>
            <wp:extent cx="601980" cy="248285"/>
            <wp:effectExtent l="0" t="0" r="0" b="571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3 at 6.56.03 pm.png"/>
                    <pic:cNvPicPr/>
                  </pic:nvPicPr>
                  <pic:blipFill>
                    <a:blip r:embed="rId17">
                      <a:extLst>
                        <a:ext uri="{28A0092B-C50C-407E-A947-70E740481C1C}">
                          <a14:useLocalDpi xmlns:a14="http://schemas.microsoft.com/office/drawing/2010/main" val="0"/>
                        </a:ext>
                      </a:extLst>
                    </a:blip>
                    <a:stretch>
                      <a:fillRect/>
                    </a:stretch>
                  </pic:blipFill>
                  <pic:spPr>
                    <a:xfrm>
                      <a:off x="0" y="0"/>
                      <a:ext cx="601980" cy="248285"/>
                    </a:xfrm>
                    <a:prstGeom prst="rect">
                      <a:avLst/>
                    </a:prstGeom>
                  </pic:spPr>
                </pic:pic>
              </a:graphicData>
            </a:graphic>
            <wp14:sizeRelH relativeFrom="page">
              <wp14:pctWidth>0</wp14:pctWidth>
            </wp14:sizeRelH>
            <wp14:sizeRelV relativeFrom="page">
              <wp14:pctHeight>0</wp14:pctHeight>
            </wp14:sizeRelV>
          </wp:anchor>
        </w:drawing>
      </w:r>
    </w:p>
    <w:p w14:paraId="31E5DAD7" w14:textId="2BABC0A3" w:rsidR="00F7436F" w:rsidRPr="00F96A31" w:rsidRDefault="00F7436F" w:rsidP="00790DA9">
      <w:pPr>
        <w:pStyle w:val="ListParagraph"/>
        <w:numPr>
          <w:ilvl w:val="0"/>
          <w:numId w:val="6"/>
        </w:numPr>
        <w:spacing w:before="7"/>
        <w:jc w:val="both"/>
        <w:rPr>
          <w:rFonts w:asciiTheme="minorHAnsi" w:eastAsia="Cambria" w:hAnsiTheme="minorHAnsi" w:cstheme="minorHAnsi"/>
          <w:bCs/>
          <w:color w:val="424242"/>
          <w:sz w:val="24"/>
          <w:szCs w:val="24"/>
        </w:rPr>
      </w:pPr>
      <w:r w:rsidRPr="00F96A31">
        <w:rPr>
          <w:rFonts w:asciiTheme="minorHAnsi" w:eastAsia="Cambria" w:hAnsiTheme="minorHAnsi" w:cstheme="minorHAnsi"/>
          <w:bCs/>
          <w:color w:val="424242"/>
          <w:sz w:val="24"/>
          <w:szCs w:val="24"/>
        </w:rPr>
        <w:t>To return to the main menu, tap on the button at the bottom of the screen.</w:t>
      </w:r>
    </w:p>
    <w:p w14:paraId="0897F1F0" w14:textId="3F3F6126" w:rsidR="003F155E" w:rsidRPr="00F96A31" w:rsidRDefault="003F155E" w:rsidP="003F155E">
      <w:pPr>
        <w:spacing w:before="7"/>
        <w:jc w:val="both"/>
        <w:rPr>
          <w:rFonts w:asciiTheme="minorHAnsi" w:eastAsia="Cambria" w:hAnsiTheme="minorHAnsi" w:cstheme="minorHAnsi"/>
          <w:bCs/>
          <w:color w:val="424242"/>
          <w:sz w:val="24"/>
          <w:szCs w:val="24"/>
        </w:rPr>
      </w:pPr>
    </w:p>
    <w:p w14:paraId="2A48A26E" w14:textId="77777777" w:rsidR="00F7436F" w:rsidRPr="00F96A31" w:rsidRDefault="00F7436F" w:rsidP="00F7436F">
      <w:pPr>
        <w:pStyle w:val="ListParagraph"/>
        <w:spacing w:before="7"/>
        <w:rPr>
          <w:rFonts w:asciiTheme="minorHAnsi" w:eastAsia="Cambria" w:hAnsiTheme="minorHAnsi" w:cstheme="minorHAnsi"/>
          <w:b/>
          <w:color w:val="424242"/>
          <w:sz w:val="24"/>
          <w:szCs w:val="24"/>
        </w:rPr>
      </w:pPr>
    </w:p>
    <w:p w14:paraId="39AF7EF9" w14:textId="60D4AEEC" w:rsidR="00493854" w:rsidRPr="00F96A31" w:rsidRDefault="00493854" w:rsidP="00493854">
      <w:pPr>
        <w:pStyle w:val="ListParagraph"/>
        <w:rPr>
          <w:rFonts w:asciiTheme="minorHAnsi" w:eastAsia="Cambria" w:hAnsiTheme="minorHAnsi" w:cstheme="minorHAnsi"/>
          <w:b/>
          <w:color w:val="424242"/>
          <w:sz w:val="24"/>
          <w:szCs w:val="24"/>
        </w:rPr>
      </w:pPr>
    </w:p>
    <w:p w14:paraId="6BE936AA" w14:textId="6CE30D2B" w:rsidR="00B62F84" w:rsidRPr="00F96A31" w:rsidRDefault="00B62F84" w:rsidP="00B62F84">
      <w:pPr>
        <w:spacing w:before="7"/>
        <w:jc w:val="both"/>
        <w:rPr>
          <w:rFonts w:asciiTheme="minorHAnsi" w:eastAsia="Cambria" w:hAnsiTheme="minorHAnsi" w:cstheme="minorHAnsi"/>
          <w:sz w:val="24"/>
          <w:szCs w:val="24"/>
        </w:rPr>
      </w:pPr>
    </w:p>
    <w:p w14:paraId="5D7D1CBC" w14:textId="4F87A6FB" w:rsidR="00B62F84" w:rsidRPr="00F96A31" w:rsidRDefault="00B62F84" w:rsidP="00B62F84">
      <w:pPr>
        <w:spacing w:before="7"/>
        <w:jc w:val="both"/>
        <w:rPr>
          <w:rFonts w:asciiTheme="minorHAnsi" w:eastAsia="Cambria" w:hAnsiTheme="minorHAnsi" w:cstheme="minorHAnsi"/>
          <w:sz w:val="24"/>
          <w:szCs w:val="24"/>
        </w:rPr>
      </w:pPr>
    </w:p>
    <w:p w14:paraId="3C730FF8" w14:textId="25386D7E" w:rsidR="00B62F84" w:rsidRPr="00F96A31" w:rsidRDefault="00B62F84" w:rsidP="00B62F84">
      <w:pPr>
        <w:spacing w:before="7"/>
        <w:jc w:val="both"/>
        <w:rPr>
          <w:rFonts w:asciiTheme="minorHAnsi" w:eastAsia="Cambria" w:hAnsiTheme="minorHAnsi" w:cstheme="minorHAnsi"/>
          <w:sz w:val="24"/>
          <w:szCs w:val="24"/>
        </w:rPr>
      </w:pPr>
    </w:p>
    <w:p w14:paraId="00CD50CC" w14:textId="5FA1434D" w:rsidR="00B62F84" w:rsidRPr="00F96A31" w:rsidRDefault="00B62F84" w:rsidP="00B62F84">
      <w:pPr>
        <w:spacing w:before="7"/>
        <w:jc w:val="both"/>
        <w:rPr>
          <w:rFonts w:asciiTheme="minorHAnsi" w:eastAsia="Cambria" w:hAnsiTheme="minorHAnsi" w:cstheme="minorHAnsi"/>
          <w:sz w:val="24"/>
          <w:szCs w:val="24"/>
        </w:rPr>
      </w:pPr>
    </w:p>
    <w:p w14:paraId="489FCCB8" w14:textId="14A88197" w:rsidR="00B62F84" w:rsidRPr="00F96A31" w:rsidRDefault="00B62F84" w:rsidP="00B62F84">
      <w:pPr>
        <w:spacing w:before="7"/>
        <w:jc w:val="both"/>
        <w:rPr>
          <w:rFonts w:asciiTheme="minorHAnsi" w:eastAsia="Cambria" w:hAnsiTheme="minorHAnsi" w:cstheme="minorHAnsi"/>
          <w:sz w:val="24"/>
          <w:szCs w:val="24"/>
        </w:rPr>
      </w:pPr>
    </w:p>
    <w:p w14:paraId="2ECE7245" w14:textId="60425288" w:rsidR="00B62F84" w:rsidRPr="00F96A31" w:rsidRDefault="00B62F84" w:rsidP="00B62F84">
      <w:pPr>
        <w:spacing w:before="7"/>
        <w:jc w:val="both"/>
        <w:rPr>
          <w:rFonts w:asciiTheme="minorHAnsi" w:eastAsia="Cambria" w:hAnsiTheme="minorHAnsi" w:cstheme="minorHAnsi"/>
          <w:sz w:val="24"/>
          <w:szCs w:val="24"/>
        </w:rPr>
      </w:pPr>
    </w:p>
    <w:p w14:paraId="19AA82BA" w14:textId="3FE43903" w:rsidR="00B62F84" w:rsidRPr="00F96A31" w:rsidRDefault="00B62F84" w:rsidP="00B62F84">
      <w:pPr>
        <w:spacing w:before="7"/>
        <w:jc w:val="both"/>
        <w:rPr>
          <w:rFonts w:asciiTheme="minorHAnsi" w:eastAsia="Cambria" w:hAnsiTheme="minorHAnsi" w:cstheme="minorHAnsi"/>
          <w:sz w:val="24"/>
          <w:szCs w:val="24"/>
        </w:rPr>
      </w:pPr>
    </w:p>
    <w:p w14:paraId="06C2A82A" w14:textId="74B9F8B8" w:rsidR="00B62F84" w:rsidRPr="00F96A31" w:rsidRDefault="00B62F84" w:rsidP="00B62F84">
      <w:pPr>
        <w:spacing w:before="7"/>
        <w:jc w:val="both"/>
        <w:rPr>
          <w:rFonts w:asciiTheme="minorHAnsi" w:eastAsia="Cambria" w:hAnsiTheme="minorHAnsi" w:cstheme="minorHAnsi"/>
          <w:sz w:val="24"/>
          <w:szCs w:val="24"/>
        </w:rPr>
      </w:pPr>
    </w:p>
    <w:p w14:paraId="1D87A428" w14:textId="77B14900" w:rsidR="00B62F84" w:rsidRPr="00F96A31" w:rsidRDefault="00B62F84" w:rsidP="00B62F84">
      <w:pPr>
        <w:spacing w:before="7"/>
        <w:jc w:val="both"/>
        <w:rPr>
          <w:rFonts w:asciiTheme="minorHAnsi" w:eastAsia="Cambria" w:hAnsiTheme="minorHAnsi" w:cstheme="minorHAnsi"/>
          <w:sz w:val="24"/>
          <w:szCs w:val="24"/>
        </w:rPr>
      </w:pPr>
    </w:p>
    <w:p w14:paraId="674A8739" w14:textId="31328A39" w:rsidR="00B62F84" w:rsidRPr="00F96A31" w:rsidRDefault="00B62F84" w:rsidP="00B62F84">
      <w:pPr>
        <w:spacing w:before="7"/>
        <w:jc w:val="both"/>
        <w:rPr>
          <w:rFonts w:asciiTheme="minorHAnsi" w:eastAsia="Cambria" w:hAnsiTheme="minorHAnsi" w:cstheme="minorHAnsi"/>
          <w:sz w:val="24"/>
          <w:szCs w:val="24"/>
        </w:rPr>
      </w:pPr>
    </w:p>
    <w:p w14:paraId="7AED717D" w14:textId="0227BEE0" w:rsidR="00B62F84" w:rsidRPr="00F96A31" w:rsidRDefault="00B62F84" w:rsidP="00B62F84">
      <w:pPr>
        <w:spacing w:before="7"/>
        <w:jc w:val="both"/>
        <w:rPr>
          <w:rFonts w:asciiTheme="minorHAnsi" w:eastAsia="Cambria" w:hAnsiTheme="minorHAnsi" w:cstheme="minorHAnsi"/>
          <w:sz w:val="24"/>
          <w:szCs w:val="24"/>
        </w:rPr>
      </w:pPr>
    </w:p>
    <w:p w14:paraId="49D25198" w14:textId="2491133B" w:rsidR="00B62F84" w:rsidRPr="00F96A31" w:rsidRDefault="00B62F84" w:rsidP="00B62F84">
      <w:pPr>
        <w:spacing w:before="7"/>
        <w:jc w:val="both"/>
        <w:rPr>
          <w:rFonts w:asciiTheme="minorHAnsi" w:eastAsia="Cambria" w:hAnsiTheme="minorHAnsi" w:cstheme="minorHAnsi"/>
          <w:sz w:val="24"/>
          <w:szCs w:val="24"/>
        </w:rPr>
      </w:pPr>
    </w:p>
    <w:p w14:paraId="0021EBEB" w14:textId="6448D284" w:rsidR="003B15F9" w:rsidRPr="00F96A31" w:rsidRDefault="0030294B" w:rsidP="003B15F9">
      <w:pPr>
        <w:spacing w:before="7"/>
        <w:rPr>
          <w:rFonts w:asciiTheme="minorHAnsi" w:eastAsia="Cambria" w:hAnsiTheme="minorHAnsi" w:cstheme="minorHAnsi"/>
          <w:b/>
          <w:color w:val="424242"/>
          <w:sz w:val="56"/>
          <w:szCs w:val="56"/>
          <w:u w:val="single"/>
        </w:rPr>
      </w:pPr>
      <w:r w:rsidRPr="00F96A31">
        <w:rPr>
          <w:rFonts w:asciiTheme="minorHAnsi" w:eastAsia="Cambria" w:hAnsiTheme="minorHAnsi" w:cstheme="minorHAnsi"/>
          <w:b/>
          <w:color w:val="424242"/>
          <w:sz w:val="56"/>
          <w:szCs w:val="56"/>
          <w:u w:val="single"/>
        </w:rPr>
        <w:t xml:space="preserve">SECTION FIVE: </w:t>
      </w:r>
      <w:r w:rsidR="003B15F9" w:rsidRPr="00F96A31">
        <w:rPr>
          <w:rFonts w:asciiTheme="minorHAnsi" w:eastAsia="Cambria" w:hAnsiTheme="minorHAnsi" w:cstheme="minorHAnsi"/>
          <w:b/>
          <w:color w:val="424242"/>
          <w:sz w:val="56"/>
          <w:szCs w:val="56"/>
          <w:u w:val="single"/>
        </w:rPr>
        <w:t>START INSPECTION</w:t>
      </w:r>
    </w:p>
    <w:p w14:paraId="5F18CF8F" w14:textId="0D8F3DDF" w:rsidR="00A02F12" w:rsidRPr="00F96A31" w:rsidRDefault="00A02F12">
      <w:pPr>
        <w:spacing w:line="284" w:lineRule="auto"/>
        <w:ind w:left="167" w:right="158"/>
        <w:rPr>
          <w:rFonts w:asciiTheme="minorHAnsi" w:hAnsiTheme="minorHAnsi" w:cstheme="minorHAnsi"/>
          <w:color w:val="424242"/>
          <w:sz w:val="22"/>
          <w:szCs w:val="22"/>
        </w:rPr>
      </w:pPr>
    </w:p>
    <w:p w14:paraId="4B453AF9" w14:textId="20E1481A" w:rsidR="00885EC9" w:rsidRPr="00F96A31" w:rsidRDefault="00885EC9" w:rsidP="00790DA9">
      <w:pPr>
        <w:pStyle w:val="ListParagraph"/>
        <w:numPr>
          <w:ilvl w:val="0"/>
          <w:numId w:val="7"/>
        </w:numPr>
        <w:ind w:right="158"/>
        <w:jc w:val="both"/>
        <w:rPr>
          <w:rFonts w:asciiTheme="minorHAnsi" w:hAnsiTheme="minorHAnsi" w:cstheme="minorHAnsi"/>
          <w:b/>
          <w:bCs/>
          <w:color w:val="424242"/>
          <w:sz w:val="24"/>
          <w:szCs w:val="24"/>
        </w:rPr>
      </w:pPr>
      <w:r w:rsidRPr="00F96A31">
        <w:rPr>
          <w:rFonts w:asciiTheme="minorHAnsi" w:hAnsiTheme="minorHAnsi" w:cstheme="minorHAnsi"/>
          <w:color w:val="424242"/>
          <w:sz w:val="24"/>
          <w:szCs w:val="24"/>
        </w:rPr>
        <w:t>To commence the process of starting an inspection – that is, filling out a custom made template that has already been created and saved – tap on the ‘START INSPECTION’ button on the main menu screen.</w:t>
      </w:r>
    </w:p>
    <w:p w14:paraId="7D97C0D8" w14:textId="0579EA14" w:rsidR="003F155E" w:rsidRPr="00F96A31" w:rsidRDefault="00E160AB" w:rsidP="003F155E">
      <w:pPr>
        <w:ind w:right="158"/>
        <w:jc w:val="both"/>
        <w:rPr>
          <w:rFonts w:asciiTheme="minorHAnsi" w:hAnsiTheme="minorHAnsi" w:cstheme="minorHAnsi"/>
          <w:b/>
          <w:bCs/>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762688" behindDoc="1" locked="0" layoutInCell="1" allowOverlap="1" wp14:anchorId="6856C94D" wp14:editId="6B17FDD9">
            <wp:simplePos x="0" y="0"/>
            <wp:positionH relativeFrom="column">
              <wp:posOffset>1905000</wp:posOffset>
            </wp:positionH>
            <wp:positionV relativeFrom="paragraph">
              <wp:posOffset>177800</wp:posOffset>
            </wp:positionV>
            <wp:extent cx="2219865" cy="3946194"/>
            <wp:effectExtent l="0" t="0" r="3175" b="3810"/>
            <wp:wrapSquare wrapText="bothSides"/>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6921687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9865" cy="3946194"/>
                    </a:xfrm>
                    <a:prstGeom prst="rect">
                      <a:avLst/>
                    </a:prstGeom>
                  </pic:spPr>
                </pic:pic>
              </a:graphicData>
            </a:graphic>
            <wp14:sizeRelH relativeFrom="page">
              <wp14:pctWidth>0</wp14:pctWidth>
            </wp14:sizeRelH>
            <wp14:sizeRelV relativeFrom="page">
              <wp14:pctHeight>0</wp14:pctHeight>
            </wp14:sizeRelV>
          </wp:anchor>
        </w:drawing>
      </w:r>
    </w:p>
    <w:p w14:paraId="2C86FE55" w14:textId="03419190" w:rsidR="00885EC9" w:rsidRDefault="00885EC9" w:rsidP="00790DA9">
      <w:pPr>
        <w:spacing w:line="284" w:lineRule="auto"/>
        <w:ind w:right="158"/>
        <w:jc w:val="both"/>
        <w:rPr>
          <w:rFonts w:asciiTheme="minorHAnsi" w:hAnsiTheme="minorHAnsi" w:cstheme="minorHAnsi"/>
          <w:b/>
          <w:bCs/>
          <w:color w:val="424242"/>
          <w:sz w:val="24"/>
          <w:szCs w:val="24"/>
        </w:rPr>
      </w:pPr>
    </w:p>
    <w:p w14:paraId="7D4D2EDB" w14:textId="150B9241" w:rsidR="00E160AB" w:rsidRDefault="00E160AB" w:rsidP="00790DA9">
      <w:pPr>
        <w:spacing w:line="284" w:lineRule="auto"/>
        <w:ind w:right="158"/>
        <w:jc w:val="both"/>
        <w:rPr>
          <w:rFonts w:asciiTheme="minorHAnsi" w:hAnsiTheme="minorHAnsi" w:cstheme="minorHAnsi"/>
          <w:b/>
          <w:bCs/>
          <w:color w:val="424242"/>
          <w:sz w:val="24"/>
          <w:szCs w:val="24"/>
        </w:rPr>
      </w:pPr>
    </w:p>
    <w:p w14:paraId="77F6837A" w14:textId="471EE48B" w:rsidR="00E160AB" w:rsidRDefault="00E160AB" w:rsidP="00790DA9">
      <w:pPr>
        <w:spacing w:line="284" w:lineRule="auto"/>
        <w:ind w:right="158"/>
        <w:jc w:val="both"/>
        <w:rPr>
          <w:rFonts w:asciiTheme="minorHAnsi" w:hAnsiTheme="minorHAnsi" w:cstheme="minorHAnsi"/>
          <w:b/>
          <w:bCs/>
          <w:color w:val="424242"/>
          <w:sz w:val="24"/>
          <w:szCs w:val="24"/>
        </w:rPr>
      </w:pPr>
    </w:p>
    <w:p w14:paraId="073280D7" w14:textId="37857180" w:rsidR="00E160AB" w:rsidRDefault="00E160AB" w:rsidP="00790DA9">
      <w:pPr>
        <w:spacing w:line="284" w:lineRule="auto"/>
        <w:ind w:right="158"/>
        <w:jc w:val="both"/>
        <w:rPr>
          <w:rFonts w:asciiTheme="minorHAnsi" w:hAnsiTheme="minorHAnsi" w:cstheme="minorHAnsi"/>
          <w:b/>
          <w:bCs/>
          <w:color w:val="424242"/>
          <w:sz w:val="24"/>
          <w:szCs w:val="24"/>
        </w:rPr>
      </w:pPr>
    </w:p>
    <w:p w14:paraId="15601A96" w14:textId="01F1AE8F" w:rsidR="00E160AB" w:rsidRDefault="00E160AB" w:rsidP="00790DA9">
      <w:pPr>
        <w:spacing w:line="284" w:lineRule="auto"/>
        <w:ind w:right="158"/>
        <w:jc w:val="both"/>
        <w:rPr>
          <w:rFonts w:asciiTheme="minorHAnsi" w:hAnsiTheme="minorHAnsi" w:cstheme="minorHAnsi"/>
          <w:b/>
          <w:bCs/>
          <w:color w:val="424242"/>
          <w:sz w:val="24"/>
          <w:szCs w:val="24"/>
        </w:rPr>
      </w:pPr>
    </w:p>
    <w:p w14:paraId="54307D87" w14:textId="2FC24BBD" w:rsidR="00E160AB" w:rsidRDefault="00E160AB" w:rsidP="00790DA9">
      <w:pPr>
        <w:spacing w:line="284" w:lineRule="auto"/>
        <w:ind w:right="158"/>
        <w:jc w:val="both"/>
        <w:rPr>
          <w:rFonts w:asciiTheme="minorHAnsi" w:hAnsiTheme="minorHAnsi" w:cstheme="minorHAnsi"/>
          <w:b/>
          <w:bCs/>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64736" behindDoc="0" locked="0" layoutInCell="1" allowOverlap="1" wp14:anchorId="3B202AFA" wp14:editId="3415A48B">
                <wp:simplePos x="0" y="0"/>
                <wp:positionH relativeFrom="column">
                  <wp:posOffset>2433711</wp:posOffset>
                </wp:positionH>
                <wp:positionV relativeFrom="paragraph">
                  <wp:posOffset>82404</wp:posOffset>
                </wp:positionV>
                <wp:extent cx="1175531" cy="290470"/>
                <wp:effectExtent l="12700" t="12700" r="18415" b="14605"/>
                <wp:wrapNone/>
                <wp:docPr id="85" name="Rectangle 85"/>
                <wp:cNvGraphicFramePr/>
                <a:graphic xmlns:a="http://schemas.openxmlformats.org/drawingml/2006/main">
                  <a:graphicData uri="http://schemas.microsoft.com/office/word/2010/wordprocessingShape">
                    <wps:wsp>
                      <wps:cNvSpPr/>
                      <wps:spPr>
                        <a:xfrm>
                          <a:off x="0" y="0"/>
                          <a:ext cx="1175531" cy="290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FD3A5" id="Rectangle 85" o:spid="_x0000_s1026" style="position:absolute;margin-left:191.65pt;margin-top:6.5pt;width:92.55pt;height:2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" filled="f" strokecolor="red" strokeweight="2.25pt"/>
            </w:pict>
          </mc:Fallback>
        </mc:AlternateContent>
      </w:r>
    </w:p>
    <w:p w14:paraId="0AB69F8F" w14:textId="1B13E600" w:rsidR="00E160AB" w:rsidRDefault="00E160AB" w:rsidP="00790DA9">
      <w:pPr>
        <w:spacing w:line="284" w:lineRule="auto"/>
        <w:ind w:right="158"/>
        <w:jc w:val="both"/>
        <w:rPr>
          <w:rFonts w:asciiTheme="minorHAnsi" w:hAnsiTheme="minorHAnsi" w:cstheme="minorHAnsi"/>
          <w:b/>
          <w:bCs/>
          <w:color w:val="424242"/>
          <w:sz w:val="24"/>
          <w:szCs w:val="24"/>
        </w:rPr>
      </w:pPr>
    </w:p>
    <w:p w14:paraId="656B588D" w14:textId="62310F28" w:rsidR="00E160AB" w:rsidRDefault="00E160AB" w:rsidP="00790DA9">
      <w:pPr>
        <w:spacing w:line="284" w:lineRule="auto"/>
        <w:ind w:right="158"/>
        <w:jc w:val="both"/>
        <w:rPr>
          <w:rFonts w:asciiTheme="minorHAnsi" w:hAnsiTheme="minorHAnsi" w:cstheme="minorHAnsi"/>
          <w:b/>
          <w:bCs/>
          <w:color w:val="424242"/>
          <w:sz w:val="24"/>
          <w:szCs w:val="24"/>
        </w:rPr>
      </w:pPr>
    </w:p>
    <w:p w14:paraId="0F1F6DFE" w14:textId="43CB516F" w:rsidR="00E160AB" w:rsidRDefault="00E160AB" w:rsidP="00790DA9">
      <w:pPr>
        <w:spacing w:line="284" w:lineRule="auto"/>
        <w:ind w:right="158"/>
        <w:jc w:val="both"/>
        <w:rPr>
          <w:rFonts w:asciiTheme="minorHAnsi" w:hAnsiTheme="minorHAnsi" w:cstheme="minorHAnsi"/>
          <w:b/>
          <w:bCs/>
          <w:color w:val="424242"/>
          <w:sz w:val="24"/>
          <w:szCs w:val="24"/>
        </w:rPr>
      </w:pPr>
    </w:p>
    <w:p w14:paraId="69FFF6F3" w14:textId="1BB1AA23" w:rsidR="00E160AB" w:rsidRDefault="00E160AB" w:rsidP="00790DA9">
      <w:pPr>
        <w:spacing w:line="284" w:lineRule="auto"/>
        <w:ind w:right="158"/>
        <w:jc w:val="both"/>
        <w:rPr>
          <w:rFonts w:asciiTheme="minorHAnsi" w:hAnsiTheme="minorHAnsi" w:cstheme="minorHAnsi"/>
          <w:b/>
          <w:bCs/>
          <w:color w:val="424242"/>
          <w:sz w:val="24"/>
          <w:szCs w:val="24"/>
        </w:rPr>
      </w:pPr>
    </w:p>
    <w:p w14:paraId="09D8BCBC" w14:textId="5ACD3EBA" w:rsidR="00E160AB" w:rsidRDefault="00E160AB" w:rsidP="00790DA9">
      <w:pPr>
        <w:spacing w:line="284" w:lineRule="auto"/>
        <w:ind w:right="158"/>
        <w:jc w:val="both"/>
        <w:rPr>
          <w:rFonts w:asciiTheme="minorHAnsi" w:hAnsiTheme="minorHAnsi" w:cstheme="minorHAnsi"/>
          <w:b/>
          <w:bCs/>
          <w:color w:val="424242"/>
          <w:sz w:val="24"/>
          <w:szCs w:val="24"/>
        </w:rPr>
      </w:pPr>
    </w:p>
    <w:p w14:paraId="0EEC5BE3" w14:textId="1C8DBFAD" w:rsidR="00E160AB" w:rsidRDefault="00E160AB" w:rsidP="00790DA9">
      <w:pPr>
        <w:spacing w:line="284" w:lineRule="auto"/>
        <w:ind w:right="158"/>
        <w:jc w:val="both"/>
        <w:rPr>
          <w:rFonts w:asciiTheme="minorHAnsi" w:hAnsiTheme="minorHAnsi" w:cstheme="minorHAnsi"/>
          <w:b/>
          <w:bCs/>
          <w:color w:val="424242"/>
          <w:sz w:val="24"/>
          <w:szCs w:val="24"/>
        </w:rPr>
      </w:pPr>
    </w:p>
    <w:p w14:paraId="04FF09C5" w14:textId="47268DB4" w:rsidR="00E160AB" w:rsidRDefault="00E160AB" w:rsidP="00790DA9">
      <w:pPr>
        <w:spacing w:line="284" w:lineRule="auto"/>
        <w:ind w:right="158"/>
        <w:jc w:val="both"/>
        <w:rPr>
          <w:rFonts w:asciiTheme="minorHAnsi" w:hAnsiTheme="minorHAnsi" w:cstheme="minorHAnsi"/>
          <w:b/>
          <w:bCs/>
          <w:color w:val="424242"/>
          <w:sz w:val="24"/>
          <w:szCs w:val="24"/>
        </w:rPr>
      </w:pPr>
    </w:p>
    <w:p w14:paraId="2D1702A4" w14:textId="66CD15A8" w:rsidR="00E160AB" w:rsidRDefault="00E160AB" w:rsidP="00790DA9">
      <w:pPr>
        <w:spacing w:line="284" w:lineRule="auto"/>
        <w:ind w:right="158"/>
        <w:jc w:val="both"/>
        <w:rPr>
          <w:rFonts w:asciiTheme="minorHAnsi" w:hAnsiTheme="minorHAnsi" w:cstheme="minorHAnsi"/>
          <w:b/>
          <w:bCs/>
          <w:color w:val="424242"/>
          <w:sz w:val="24"/>
          <w:szCs w:val="24"/>
        </w:rPr>
      </w:pPr>
    </w:p>
    <w:p w14:paraId="64C4C431" w14:textId="6BA776CC" w:rsidR="00E160AB" w:rsidRDefault="00E160AB" w:rsidP="00790DA9">
      <w:pPr>
        <w:spacing w:line="284" w:lineRule="auto"/>
        <w:ind w:right="158"/>
        <w:jc w:val="both"/>
        <w:rPr>
          <w:rFonts w:asciiTheme="minorHAnsi" w:hAnsiTheme="minorHAnsi" w:cstheme="minorHAnsi"/>
          <w:b/>
          <w:bCs/>
          <w:color w:val="424242"/>
          <w:sz w:val="24"/>
          <w:szCs w:val="24"/>
        </w:rPr>
      </w:pPr>
    </w:p>
    <w:p w14:paraId="128558A3" w14:textId="20A627AE" w:rsidR="00E160AB" w:rsidRDefault="00E160AB" w:rsidP="00790DA9">
      <w:pPr>
        <w:spacing w:line="284" w:lineRule="auto"/>
        <w:ind w:right="158"/>
        <w:jc w:val="both"/>
        <w:rPr>
          <w:rFonts w:asciiTheme="minorHAnsi" w:hAnsiTheme="minorHAnsi" w:cstheme="minorHAnsi"/>
          <w:b/>
          <w:bCs/>
          <w:color w:val="424242"/>
          <w:sz w:val="24"/>
          <w:szCs w:val="24"/>
        </w:rPr>
      </w:pPr>
    </w:p>
    <w:p w14:paraId="214CF61C" w14:textId="208A56FB" w:rsidR="00E160AB" w:rsidRDefault="00E160AB" w:rsidP="00790DA9">
      <w:pPr>
        <w:spacing w:line="284" w:lineRule="auto"/>
        <w:ind w:right="158"/>
        <w:jc w:val="both"/>
        <w:rPr>
          <w:rFonts w:asciiTheme="minorHAnsi" w:hAnsiTheme="minorHAnsi" w:cstheme="minorHAnsi"/>
          <w:b/>
          <w:bCs/>
          <w:color w:val="424242"/>
          <w:sz w:val="24"/>
          <w:szCs w:val="24"/>
        </w:rPr>
      </w:pPr>
    </w:p>
    <w:p w14:paraId="7637A79C" w14:textId="5025F000" w:rsidR="00E160AB" w:rsidRDefault="00E160AB" w:rsidP="00790DA9">
      <w:pPr>
        <w:spacing w:line="284" w:lineRule="auto"/>
        <w:ind w:right="158"/>
        <w:jc w:val="both"/>
        <w:rPr>
          <w:rFonts w:asciiTheme="minorHAnsi" w:hAnsiTheme="minorHAnsi" w:cstheme="minorHAnsi"/>
          <w:b/>
          <w:bCs/>
          <w:color w:val="424242"/>
          <w:sz w:val="24"/>
          <w:szCs w:val="24"/>
        </w:rPr>
      </w:pPr>
    </w:p>
    <w:p w14:paraId="4595118D" w14:textId="77777777" w:rsidR="00E160AB" w:rsidRPr="00F96A31" w:rsidRDefault="00E160AB" w:rsidP="00790DA9">
      <w:pPr>
        <w:spacing w:line="284" w:lineRule="auto"/>
        <w:ind w:right="158"/>
        <w:jc w:val="both"/>
        <w:rPr>
          <w:rFonts w:asciiTheme="minorHAnsi" w:hAnsiTheme="minorHAnsi" w:cstheme="minorHAnsi"/>
          <w:b/>
          <w:bCs/>
          <w:color w:val="424242"/>
          <w:sz w:val="24"/>
          <w:szCs w:val="24"/>
        </w:rPr>
      </w:pPr>
    </w:p>
    <w:p w14:paraId="7F631C2C" w14:textId="61B34E3C" w:rsidR="00885EC9" w:rsidRPr="00F96A31" w:rsidRDefault="00885EC9" w:rsidP="00790DA9">
      <w:pPr>
        <w:pStyle w:val="ListParagraph"/>
        <w:numPr>
          <w:ilvl w:val="0"/>
          <w:numId w:val="7"/>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A prompt will appear</w:t>
      </w:r>
      <w:r w:rsidR="00E160AB">
        <w:rPr>
          <w:rFonts w:asciiTheme="minorHAnsi" w:eastAsia="Cambria" w:hAnsiTheme="minorHAnsi" w:cstheme="minorHAnsi"/>
          <w:bCs/>
          <w:color w:val="424242"/>
          <w:sz w:val="24"/>
          <w:szCs w:val="24"/>
        </w:rPr>
        <w:t xml:space="preserve"> above the main menu</w:t>
      </w:r>
      <w:r w:rsidRPr="00F96A31">
        <w:rPr>
          <w:rFonts w:asciiTheme="minorHAnsi" w:eastAsia="Cambria" w:hAnsiTheme="minorHAnsi" w:cstheme="minorHAnsi"/>
          <w:bCs/>
          <w:color w:val="424242"/>
          <w:sz w:val="24"/>
          <w:szCs w:val="24"/>
        </w:rPr>
        <w:t xml:space="preserve">, asking you to choose the file or template you wish to use for the inspection. Select the </w:t>
      </w:r>
      <w:r w:rsidR="0026186A" w:rsidRPr="00F96A31">
        <w:rPr>
          <w:rFonts w:asciiTheme="minorHAnsi" w:eastAsia="Cambria" w:hAnsiTheme="minorHAnsi" w:cstheme="minorHAnsi"/>
          <w:bCs/>
          <w:color w:val="424242"/>
          <w:sz w:val="24"/>
          <w:szCs w:val="24"/>
        </w:rPr>
        <w:t>desired template</w:t>
      </w:r>
      <w:r w:rsidRPr="00F96A31">
        <w:rPr>
          <w:rFonts w:asciiTheme="minorHAnsi" w:eastAsia="Cambria" w:hAnsiTheme="minorHAnsi" w:cstheme="minorHAnsi"/>
          <w:bCs/>
          <w:color w:val="424242"/>
          <w:sz w:val="24"/>
          <w:szCs w:val="24"/>
        </w:rPr>
        <w:t xml:space="preserve"> for the inspection.</w:t>
      </w:r>
    </w:p>
    <w:p w14:paraId="3B0CBDB0" w14:textId="537CB0A4" w:rsidR="003F155E" w:rsidRPr="00F96A31" w:rsidRDefault="003F155E" w:rsidP="003F155E">
      <w:pPr>
        <w:spacing w:before="7"/>
        <w:jc w:val="both"/>
        <w:rPr>
          <w:rFonts w:asciiTheme="minorHAnsi" w:eastAsia="Cambria" w:hAnsiTheme="minorHAnsi" w:cstheme="minorHAnsi"/>
          <w:b/>
          <w:color w:val="424242"/>
          <w:sz w:val="24"/>
          <w:szCs w:val="24"/>
        </w:rPr>
      </w:pPr>
    </w:p>
    <w:p w14:paraId="3A1A086C" w14:textId="719176F7" w:rsidR="00885EC9" w:rsidRDefault="00E160AB"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66784" behindDoc="0" locked="0" layoutInCell="1" allowOverlap="1" wp14:anchorId="79598C81" wp14:editId="049A604D">
            <wp:simplePos x="0" y="0"/>
            <wp:positionH relativeFrom="column">
              <wp:posOffset>1409700</wp:posOffset>
            </wp:positionH>
            <wp:positionV relativeFrom="paragraph">
              <wp:posOffset>50165</wp:posOffset>
            </wp:positionV>
            <wp:extent cx="3248660" cy="2241550"/>
            <wp:effectExtent l="0" t="0" r="2540" b="6350"/>
            <wp:wrapSquare wrapText="bothSides"/>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_1569217164.png"/>
                    <pic:cNvPicPr/>
                  </pic:nvPicPr>
                  <pic:blipFill rotWithShape="1">
                    <a:blip r:embed="rId38" cstate="print">
                      <a:extLst>
                        <a:ext uri="{28A0092B-C50C-407E-A947-70E740481C1C}">
                          <a14:useLocalDpi xmlns:a14="http://schemas.microsoft.com/office/drawing/2010/main" val="0"/>
                        </a:ext>
                      </a:extLst>
                    </a:blip>
                    <a:srcRect t="28806" b="32393"/>
                    <a:stretch/>
                  </pic:blipFill>
                  <pic:spPr bwMode="auto">
                    <a:xfrm>
                      <a:off x="0" y="0"/>
                      <a:ext cx="3248660" cy="224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FEBD26" w14:textId="2F2F967E" w:rsidR="00E160AB" w:rsidRDefault="00E160AB" w:rsidP="00790DA9">
      <w:pPr>
        <w:pStyle w:val="ListParagraph"/>
        <w:jc w:val="both"/>
        <w:rPr>
          <w:rFonts w:asciiTheme="minorHAnsi" w:eastAsia="Cambria" w:hAnsiTheme="minorHAnsi" w:cstheme="minorHAnsi"/>
          <w:b/>
          <w:color w:val="424242"/>
          <w:sz w:val="24"/>
          <w:szCs w:val="24"/>
        </w:rPr>
      </w:pPr>
    </w:p>
    <w:p w14:paraId="4FAD290D" w14:textId="410CCA4A" w:rsidR="00E160AB" w:rsidRDefault="00E160AB" w:rsidP="00790DA9">
      <w:pPr>
        <w:pStyle w:val="ListParagraph"/>
        <w:jc w:val="both"/>
        <w:rPr>
          <w:rFonts w:asciiTheme="minorHAnsi" w:eastAsia="Cambria" w:hAnsiTheme="minorHAnsi" w:cstheme="minorHAnsi"/>
          <w:b/>
          <w:color w:val="424242"/>
          <w:sz w:val="24"/>
          <w:szCs w:val="24"/>
        </w:rPr>
      </w:pPr>
    </w:p>
    <w:p w14:paraId="22B9484F" w14:textId="3917C6DB" w:rsidR="00E160AB" w:rsidRDefault="00E160AB" w:rsidP="00790DA9">
      <w:pPr>
        <w:pStyle w:val="ListParagraph"/>
        <w:jc w:val="both"/>
        <w:rPr>
          <w:rFonts w:asciiTheme="minorHAnsi" w:eastAsia="Cambria" w:hAnsiTheme="minorHAnsi" w:cstheme="minorHAnsi"/>
          <w:b/>
          <w:color w:val="424242"/>
          <w:sz w:val="24"/>
          <w:szCs w:val="24"/>
        </w:rPr>
      </w:pPr>
    </w:p>
    <w:p w14:paraId="60349653" w14:textId="5C77D507" w:rsidR="00E160AB" w:rsidRDefault="00E160AB" w:rsidP="00790DA9">
      <w:pPr>
        <w:pStyle w:val="ListParagraph"/>
        <w:jc w:val="both"/>
        <w:rPr>
          <w:rFonts w:asciiTheme="minorHAnsi" w:eastAsia="Cambria" w:hAnsiTheme="minorHAnsi" w:cstheme="minorHAnsi"/>
          <w:b/>
          <w:color w:val="424242"/>
          <w:sz w:val="24"/>
          <w:szCs w:val="24"/>
        </w:rPr>
      </w:pPr>
    </w:p>
    <w:p w14:paraId="7C345670" w14:textId="7EE51247" w:rsidR="00E160AB" w:rsidRDefault="00E160AB" w:rsidP="00790DA9">
      <w:pPr>
        <w:pStyle w:val="ListParagraph"/>
        <w:jc w:val="both"/>
        <w:rPr>
          <w:rFonts w:asciiTheme="minorHAnsi" w:eastAsia="Cambria" w:hAnsiTheme="minorHAnsi" w:cstheme="minorHAnsi"/>
          <w:b/>
          <w:color w:val="424242"/>
          <w:sz w:val="24"/>
          <w:szCs w:val="24"/>
        </w:rPr>
      </w:pPr>
    </w:p>
    <w:p w14:paraId="34FB16EB" w14:textId="4AE1748A" w:rsidR="00E160AB" w:rsidRDefault="00E160AB" w:rsidP="00790DA9">
      <w:pPr>
        <w:pStyle w:val="ListParagraph"/>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68832" behindDoc="0" locked="0" layoutInCell="1" allowOverlap="1" wp14:anchorId="29CD7017" wp14:editId="16C0545F">
                <wp:simplePos x="0" y="0"/>
                <wp:positionH relativeFrom="column">
                  <wp:posOffset>1651000</wp:posOffset>
                </wp:positionH>
                <wp:positionV relativeFrom="paragraph">
                  <wp:posOffset>83820</wp:posOffset>
                </wp:positionV>
                <wp:extent cx="2717800" cy="469900"/>
                <wp:effectExtent l="12700" t="12700" r="12700" b="12700"/>
                <wp:wrapNone/>
                <wp:docPr id="87" name="Rectangle 87"/>
                <wp:cNvGraphicFramePr/>
                <a:graphic xmlns:a="http://schemas.openxmlformats.org/drawingml/2006/main">
                  <a:graphicData uri="http://schemas.microsoft.com/office/word/2010/wordprocessingShape">
                    <wps:wsp>
                      <wps:cNvSpPr/>
                      <wps:spPr>
                        <a:xfrm>
                          <a:off x="0" y="0"/>
                          <a:ext cx="2717800" cy="469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DC96F" id="Rectangle 87" o:spid="_x0000_s1026" style="position:absolute;margin-left:130pt;margin-top:6.6pt;width:214pt;height:3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" filled="f" strokecolor="red" strokeweight="2.25pt"/>
            </w:pict>
          </mc:Fallback>
        </mc:AlternateContent>
      </w:r>
    </w:p>
    <w:p w14:paraId="7F8D66A2" w14:textId="4961E02A" w:rsidR="00E160AB" w:rsidRDefault="00E160AB" w:rsidP="00790DA9">
      <w:pPr>
        <w:pStyle w:val="ListParagraph"/>
        <w:jc w:val="both"/>
        <w:rPr>
          <w:rFonts w:asciiTheme="minorHAnsi" w:eastAsia="Cambria" w:hAnsiTheme="minorHAnsi" w:cstheme="minorHAnsi"/>
          <w:b/>
          <w:color w:val="424242"/>
          <w:sz w:val="24"/>
          <w:szCs w:val="24"/>
        </w:rPr>
      </w:pPr>
    </w:p>
    <w:p w14:paraId="220FA783" w14:textId="4D9A0636" w:rsidR="00E160AB" w:rsidRDefault="00E160AB" w:rsidP="00790DA9">
      <w:pPr>
        <w:pStyle w:val="ListParagraph"/>
        <w:jc w:val="both"/>
        <w:rPr>
          <w:rFonts w:asciiTheme="minorHAnsi" w:eastAsia="Cambria" w:hAnsiTheme="minorHAnsi" w:cstheme="minorHAnsi"/>
          <w:b/>
          <w:color w:val="424242"/>
          <w:sz w:val="24"/>
          <w:szCs w:val="24"/>
        </w:rPr>
      </w:pPr>
    </w:p>
    <w:p w14:paraId="28ED133F" w14:textId="2A081242" w:rsidR="00E160AB" w:rsidRDefault="00E160AB" w:rsidP="00790DA9">
      <w:pPr>
        <w:pStyle w:val="ListParagraph"/>
        <w:jc w:val="both"/>
        <w:rPr>
          <w:rFonts w:asciiTheme="minorHAnsi" w:eastAsia="Cambria" w:hAnsiTheme="minorHAnsi" w:cstheme="minorHAnsi"/>
          <w:b/>
          <w:color w:val="424242"/>
          <w:sz w:val="24"/>
          <w:szCs w:val="24"/>
        </w:rPr>
      </w:pPr>
    </w:p>
    <w:p w14:paraId="12B13490" w14:textId="333A2FD6" w:rsidR="00E160AB" w:rsidRDefault="00E160AB" w:rsidP="00790DA9">
      <w:pPr>
        <w:pStyle w:val="ListParagraph"/>
        <w:jc w:val="both"/>
        <w:rPr>
          <w:rFonts w:asciiTheme="minorHAnsi" w:eastAsia="Cambria" w:hAnsiTheme="minorHAnsi" w:cstheme="minorHAnsi"/>
          <w:b/>
          <w:color w:val="424242"/>
          <w:sz w:val="24"/>
          <w:szCs w:val="24"/>
        </w:rPr>
      </w:pPr>
    </w:p>
    <w:p w14:paraId="5A49EF12" w14:textId="61656692" w:rsidR="00E160AB" w:rsidRDefault="00E160AB" w:rsidP="00790DA9">
      <w:pPr>
        <w:pStyle w:val="ListParagraph"/>
        <w:jc w:val="both"/>
        <w:rPr>
          <w:rFonts w:asciiTheme="minorHAnsi" w:eastAsia="Cambria" w:hAnsiTheme="minorHAnsi" w:cstheme="minorHAnsi"/>
          <w:b/>
          <w:color w:val="424242"/>
          <w:sz w:val="24"/>
          <w:szCs w:val="24"/>
        </w:rPr>
      </w:pPr>
    </w:p>
    <w:p w14:paraId="0A1CD180" w14:textId="0E9DC28A" w:rsidR="00E160AB" w:rsidRDefault="00E160AB" w:rsidP="00790DA9">
      <w:pPr>
        <w:pStyle w:val="ListParagraph"/>
        <w:jc w:val="both"/>
        <w:rPr>
          <w:rFonts w:asciiTheme="minorHAnsi" w:eastAsia="Cambria" w:hAnsiTheme="minorHAnsi" w:cstheme="minorHAnsi"/>
          <w:b/>
          <w:color w:val="424242"/>
          <w:sz w:val="24"/>
          <w:szCs w:val="24"/>
        </w:rPr>
      </w:pPr>
    </w:p>
    <w:p w14:paraId="553CF3F6" w14:textId="1E67F751" w:rsidR="00E160AB" w:rsidRDefault="00E160AB" w:rsidP="00790DA9">
      <w:pPr>
        <w:pStyle w:val="ListParagraph"/>
        <w:jc w:val="both"/>
        <w:rPr>
          <w:rFonts w:asciiTheme="minorHAnsi" w:eastAsia="Cambria" w:hAnsiTheme="minorHAnsi" w:cstheme="minorHAnsi"/>
          <w:b/>
          <w:color w:val="424242"/>
          <w:sz w:val="24"/>
          <w:szCs w:val="24"/>
        </w:rPr>
      </w:pPr>
    </w:p>
    <w:p w14:paraId="158794D4" w14:textId="0D65378D" w:rsidR="00E160AB" w:rsidRDefault="00E160AB" w:rsidP="00790DA9">
      <w:pPr>
        <w:pStyle w:val="ListParagraph"/>
        <w:jc w:val="both"/>
        <w:rPr>
          <w:rFonts w:asciiTheme="minorHAnsi" w:eastAsia="Cambria" w:hAnsiTheme="minorHAnsi" w:cstheme="minorHAnsi"/>
          <w:b/>
          <w:color w:val="424242"/>
          <w:sz w:val="24"/>
          <w:szCs w:val="24"/>
        </w:rPr>
      </w:pPr>
    </w:p>
    <w:p w14:paraId="7F10C7FA" w14:textId="44C7C124" w:rsidR="00E160AB" w:rsidRDefault="00E160AB" w:rsidP="00790DA9">
      <w:pPr>
        <w:pStyle w:val="ListParagraph"/>
        <w:jc w:val="both"/>
        <w:rPr>
          <w:rFonts w:asciiTheme="minorHAnsi" w:eastAsia="Cambria" w:hAnsiTheme="minorHAnsi" w:cstheme="minorHAnsi"/>
          <w:b/>
          <w:color w:val="424242"/>
          <w:sz w:val="24"/>
          <w:szCs w:val="24"/>
        </w:rPr>
      </w:pPr>
    </w:p>
    <w:p w14:paraId="1A972CC2" w14:textId="33AAD6C0" w:rsidR="00E160AB" w:rsidRDefault="00E160AB" w:rsidP="00790DA9">
      <w:pPr>
        <w:pStyle w:val="ListParagraph"/>
        <w:jc w:val="both"/>
        <w:rPr>
          <w:rFonts w:asciiTheme="minorHAnsi" w:eastAsia="Cambria" w:hAnsiTheme="minorHAnsi" w:cstheme="minorHAnsi"/>
          <w:b/>
          <w:color w:val="424242"/>
          <w:sz w:val="24"/>
          <w:szCs w:val="24"/>
        </w:rPr>
      </w:pPr>
    </w:p>
    <w:p w14:paraId="7C0EA7B7" w14:textId="77777777" w:rsidR="00E160AB" w:rsidRPr="00F96A31" w:rsidRDefault="00E160AB" w:rsidP="00790DA9">
      <w:pPr>
        <w:pStyle w:val="ListParagraph"/>
        <w:jc w:val="both"/>
        <w:rPr>
          <w:rFonts w:asciiTheme="minorHAnsi" w:eastAsia="Cambria" w:hAnsiTheme="minorHAnsi" w:cstheme="minorHAnsi"/>
          <w:b/>
          <w:color w:val="424242"/>
          <w:sz w:val="24"/>
          <w:szCs w:val="24"/>
        </w:rPr>
      </w:pPr>
    </w:p>
    <w:p w14:paraId="469E1860" w14:textId="0CE7FE93" w:rsidR="00885EC9" w:rsidRPr="00F96A31" w:rsidRDefault="00885EC9" w:rsidP="00790DA9">
      <w:pPr>
        <w:pStyle w:val="ListParagraph"/>
        <w:numPr>
          <w:ilvl w:val="0"/>
          <w:numId w:val="7"/>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Your saved template for inspection will now appear in inspection-mode, allowing you to fill out the template and carry out in the inspection process.</w:t>
      </w:r>
    </w:p>
    <w:p w14:paraId="187A7A0B" w14:textId="16122736" w:rsidR="003F155E" w:rsidRPr="00F96A31" w:rsidRDefault="00E160AB" w:rsidP="003F155E">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69856" behindDoc="0" locked="0" layoutInCell="1" allowOverlap="1" wp14:anchorId="5AECFFBF" wp14:editId="5ADD3213">
            <wp:simplePos x="0" y="0"/>
            <wp:positionH relativeFrom="column">
              <wp:posOffset>1892300</wp:posOffset>
            </wp:positionH>
            <wp:positionV relativeFrom="paragraph">
              <wp:posOffset>149225</wp:posOffset>
            </wp:positionV>
            <wp:extent cx="2315845" cy="4117975"/>
            <wp:effectExtent l="0" t="0" r="0" b="0"/>
            <wp:wrapSquare wrapText="bothSides"/>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156921722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15845" cy="4117975"/>
                    </a:xfrm>
                    <a:prstGeom prst="rect">
                      <a:avLst/>
                    </a:prstGeom>
                  </pic:spPr>
                </pic:pic>
              </a:graphicData>
            </a:graphic>
            <wp14:sizeRelH relativeFrom="page">
              <wp14:pctWidth>0</wp14:pctWidth>
            </wp14:sizeRelH>
            <wp14:sizeRelV relativeFrom="page">
              <wp14:pctHeight>0</wp14:pctHeight>
            </wp14:sizeRelV>
          </wp:anchor>
        </w:drawing>
      </w:r>
    </w:p>
    <w:p w14:paraId="6D3AE0B3" w14:textId="2B48960E" w:rsidR="003F155E" w:rsidRPr="00F96A31" w:rsidRDefault="003F155E" w:rsidP="003F155E">
      <w:pPr>
        <w:spacing w:before="7"/>
        <w:jc w:val="center"/>
        <w:rPr>
          <w:rFonts w:asciiTheme="minorHAnsi" w:eastAsia="Cambria" w:hAnsiTheme="minorHAnsi" w:cstheme="minorHAnsi"/>
          <w:b/>
          <w:color w:val="424242"/>
          <w:sz w:val="24"/>
          <w:szCs w:val="24"/>
        </w:rPr>
      </w:pPr>
    </w:p>
    <w:p w14:paraId="662FEA43" w14:textId="5176FF15" w:rsidR="00885EC9" w:rsidRDefault="00885EC9" w:rsidP="00790DA9">
      <w:pPr>
        <w:pStyle w:val="ListParagraph"/>
        <w:jc w:val="both"/>
        <w:rPr>
          <w:rFonts w:asciiTheme="minorHAnsi" w:eastAsia="Cambria" w:hAnsiTheme="minorHAnsi" w:cstheme="minorHAnsi"/>
          <w:b/>
          <w:color w:val="424242"/>
          <w:sz w:val="24"/>
          <w:szCs w:val="24"/>
        </w:rPr>
      </w:pPr>
    </w:p>
    <w:p w14:paraId="5D24B8DF" w14:textId="7176C5FE" w:rsidR="00E160AB" w:rsidRDefault="00E160AB" w:rsidP="00790DA9">
      <w:pPr>
        <w:pStyle w:val="ListParagraph"/>
        <w:jc w:val="both"/>
        <w:rPr>
          <w:rFonts w:asciiTheme="minorHAnsi" w:eastAsia="Cambria" w:hAnsiTheme="minorHAnsi" w:cstheme="minorHAnsi"/>
          <w:b/>
          <w:color w:val="424242"/>
          <w:sz w:val="24"/>
          <w:szCs w:val="24"/>
        </w:rPr>
      </w:pPr>
    </w:p>
    <w:p w14:paraId="7496A31F" w14:textId="51FCD439" w:rsidR="00E160AB" w:rsidRDefault="00E160AB" w:rsidP="00790DA9">
      <w:pPr>
        <w:pStyle w:val="ListParagraph"/>
        <w:jc w:val="both"/>
        <w:rPr>
          <w:rFonts w:asciiTheme="minorHAnsi" w:eastAsia="Cambria" w:hAnsiTheme="minorHAnsi" w:cstheme="minorHAnsi"/>
          <w:b/>
          <w:color w:val="424242"/>
          <w:sz w:val="24"/>
          <w:szCs w:val="24"/>
        </w:rPr>
      </w:pPr>
    </w:p>
    <w:p w14:paraId="6B666133" w14:textId="51ABE134" w:rsidR="00E160AB" w:rsidRDefault="00E160AB" w:rsidP="00790DA9">
      <w:pPr>
        <w:pStyle w:val="ListParagraph"/>
        <w:jc w:val="both"/>
        <w:rPr>
          <w:rFonts w:asciiTheme="minorHAnsi" w:eastAsia="Cambria" w:hAnsiTheme="minorHAnsi" w:cstheme="minorHAnsi"/>
          <w:b/>
          <w:color w:val="424242"/>
          <w:sz w:val="24"/>
          <w:szCs w:val="24"/>
        </w:rPr>
      </w:pPr>
    </w:p>
    <w:p w14:paraId="49EB7583" w14:textId="6907F276" w:rsidR="00E160AB" w:rsidRDefault="00E160AB" w:rsidP="00790DA9">
      <w:pPr>
        <w:pStyle w:val="ListParagraph"/>
        <w:jc w:val="both"/>
        <w:rPr>
          <w:rFonts w:asciiTheme="minorHAnsi" w:eastAsia="Cambria" w:hAnsiTheme="minorHAnsi" w:cstheme="minorHAnsi"/>
          <w:b/>
          <w:color w:val="424242"/>
          <w:sz w:val="24"/>
          <w:szCs w:val="24"/>
        </w:rPr>
      </w:pPr>
    </w:p>
    <w:p w14:paraId="70ED8AD5" w14:textId="63F3F1C8" w:rsidR="00E160AB" w:rsidRDefault="00E160AB" w:rsidP="00790DA9">
      <w:pPr>
        <w:pStyle w:val="ListParagraph"/>
        <w:jc w:val="both"/>
        <w:rPr>
          <w:rFonts w:asciiTheme="minorHAnsi" w:eastAsia="Cambria" w:hAnsiTheme="minorHAnsi" w:cstheme="minorHAnsi"/>
          <w:b/>
          <w:color w:val="424242"/>
          <w:sz w:val="24"/>
          <w:szCs w:val="24"/>
        </w:rPr>
      </w:pPr>
    </w:p>
    <w:p w14:paraId="208F6EC8" w14:textId="3999C26D" w:rsidR="00E160AB" w:rsidRDefault="00E160AB" w:rsidP="00790DA9">
      <w:pPr>
        <w:pStyle w:val="ListParagraph"/>
        <w:jc w:val="both"/>
        <w:rPr>
          <w:rFonts w:asciiTheme="minorHAnsi" w:eastAsia="Cambria" w:hAnsiTheme="minorHAnsi" w:cstheme="minorHAnsi"/>
          <w:b/>
          <w:color w:val="424242"/>
          <w:sz w:val="24"/>
          <w:szCs w:val="24"/>
        </w:rPr>
      </w:pPr>
    </w:p>
    <w:p w14:paraId="5AC4AC48" w14:textId="46123A72" w:rsidR="00E160AB" w:rsidRDefault="00E160AB" w:rsidP="00790DA9">
      <w:pPr>
        <w:pStyle w:val="ListParagraph"/>
        <w:jc w:val="both"/>
        <w:rPr>
          <w:rFonts w:asciiTheme="minorHAnsi" w:eastAsia="Cambria" w:hAnsiTheme="minorHAnsi" w:cstheme="minorHAnsi"/>
          <w:b/>
          <w:color w:val="424242"/>
          <w:sz w:val="24"/>
          <w:szCs w:val="24"/>
        </w:rPr>
      </w:pPr>
    </w:p>
    <w:p w14:paraId="4458FDA8" w14:textId="2507F27F" w:rsidR="00E160AB" w:rsidRDefault="00E160AB" w:rsidP="00790DA9">
      <w:pPr>
        <w:pStyle w:val="ListParagraph"/>
        <w:jc w:val="both"/>
        <w:rPr>
          <w:rFonts w:asciiTheme="minorHAnsi" w:eastAsia="Cambria" w:hAnsiTheme="minorHAnsi" w:cstheme="minorHAnsi"/>
          <w:b/>
          <w:color w:val="424242"/>
          <w:sz w:val="24"/>
          <w:szCs w:val="24"/>
        </w:rPr>
      </w:pPr>
    </w:p>
    <w:p w14:paraId="3CEEAB28" w14:textId="2B290023" w:rsidR="00E160AB" w:rsidRDefault="00E160AB" w:rsidP="00790DA9">
      <w:pPr>
        <w:pStyle w:val="ListParagraph"/>
        <w:jc w:val="both"/>
        <w:rPr>
          <w:rFonts w:asciiTheme="minorHAnsi" w:eastAsia="Cambria" w:hAnsiTheme="minorHAnsi" w:cstheme="minorHAnsi"/>
          <w:b/>
          <w:color w:val="424242"/>
          <w:sz w:val="24"/>
          <w:szCs w:val="24"/>
        </w:rPr>
      </w:pPr>
    </w:p>
    <w:p w14:paraId="5EF71A0D" w14:textId="48AF4EAC" w:rsidR="00E160AB" w:rsidRDefault="00E160AB" w:rsidP="00790DA9">
      <w:pPr>
        <w:pStyle w:val="ListParagraph"/>
        <w:jc w:val="both"/>
        <w:rPr>
          <w:rFonts w:asciiTheme="minorHAnsi" w:eastAsia="Cambria" w:hAnsiTheme="minorHAnsi" w:cstheme="minorHAnsi"/>
          <w:b/>
          <w:color w:val="424242"/>
          <w:sz w:val="24"/>
          <w:szCs w:val="24"/>
        </w:rPr>
      </w:pPr>
    </w:p>
    <w:p w14:paraId="0869F02F" w14:textId="632FEA6D" w:rsidR="00E160AB" w:rsidRDefault="00E160AB" w:rsidP="00790DA9">
      <w:pPr>
        <w:pStyle w:val="ListParagraph"/>
        <w:jc w:val="both"/>
        <w:rPr>
          <w:rFonts w:asciiTheme="minorHAnsi" w:eastAsia="Cambria" w:hAnsiTheme="minorHAnsi" w:cstheme="minorHAnsi"/>
          <w:b/>
          <w:color w:val="424242"/>
          <w:sz w:val="24"/>
          <w:szCs w:val="24"/>
        </w:rPr>
      </w:pPr>
    </w:p>
    <w:p w14:paraId="40415002" w14:textId="24A73299" w:rsidR="00E160AB" w:rsidRDefault="00E160AB" w:rsidP="00790DA9">
      <w:pPr>
        <w:pStyle w:val="ListParagraph"/>
        <w:jc w:val="both"/>
        <w:rPr>
          <w:rFonts w:asciiTheme="minorHAnsi" w:eastAsia="Cambria" w:hAnsiTheme="minorHAnsi" w:cstheme="minorHAnsi"/>
          <w:b/>
          <w:color w:val="424242"/>
          <w:sz w:val="24"/>
          <w:szCs w:val="24"/>
        </w:rPr>
      </w:pPr>
    </w:p>
    <w:p w14:paraId="3D4CD134" w14:textId="47028584" w:rsidR="00E160AB" w:rsidRDefault="00E160AB" w:rsidP="00790DA9">
      <w:pPr>
        <w:pStyle w:val="ListParagraph"/>
        <w:jc w:val="both"/>
        <w:rPr>
          <w:rFonts w:asciiTheme="minorHAnsi" w:eastAsia="Cambria" w:hAnsiTheme="minorHAnsi" w:cstheme="minorHAnsi"/>
          <w:b/>
          <w:color w:val="424242"/>
          <w:sz w:val="24"/>
          <w:szCs w:val="24"/>
        </w:rPr>
      </w:pPr>
    </w:p>
    <w:p w14:paraId="46C8F9AF" w14:textId="271F9B86" w:rsidR="00E160AB" w:rsidRDefault="00E160AB" w:rsidP="00790DA9">
      <w:pPr>
        <w:pStyle w:val="ListParagraph"/>
        <w:jc w:val="both"/>
        <w:rPr>
          <w:rFonts w:asciiTheme="minorHAnsi" w:eastAsia="Cambria" w:hAnsiTheme="minorHAnsi" w:cstheme="minorHAnsi"/>
          <w:b/>
          <w:color w:val="424242"/>
          <w:sz w:val="24"/>
          <w:szCs w:val="24"/>
        </w:rPr>
      </w:pPr>
    </w:p>
    <w:p w14:paraId="029E1B35" w14:textId="06866439" w:rsidR="00E160AB" w:rsidRDefault="00E160AB" w:rsidP="00790DA9">
      <w:pPr>
        <w:pStyle w:val="ListParagraph"/>
        <w:jc w:val="both"/>
        <w:rPr>
          <w:rFonts w:asciiTheme="minorHAnsi" w:eastAsia="Cambria" w:hAnsiTheme="minorHAnsi" w:cstheme="minorHAnsi"/>
          <w:b/>
          <w:color w:val="424242"/>
          <w:sz w:val="24"/>
          <w:szCs w:val="24"/>
        </w:rPr>
      </w:pPr>
    </w:p>
    <w:p w14:paraId="6CBF9960" w14:textId="0D6BF154" w:rsidR="00E160AB" w:rsidRDefault="00E160AB" w:rsidP="00790DA9">
      <w:pPr>
        <w:pStyle w:val="ListParagraph"/>
        <w:jc w:val="both"/>
        <w:rPr>
          <w:rFonts w:asciiTheme="minorHAnsi" w:eastAsia="Cambria" w:hAnsiTheme="minorHAnsi" w:cstheme="minorHAnsi"/>
          <w:b/>
          <w:color w:val="424242"/>
          <w:sz w:val="24"/>
          <w:szCs w:val="24"/>
        </w:rPr>
      </w:pPr>
    </w:p>
    <w:p w14:paraId="0115D8A5" w14:textId="3E24DD1A" w:rsidR="00E160AB" w:rsidRDefault="00E160AB" w:rsidP="00790DA9">
      <w:pPr>
        <w:pStyle w:val="ListParagraph"/>
        <w:jc w:val="both"/>
        <w:rPr>
          <w:rFonts w:asciiTheme="minorHAnsi" w:eastAsia="Cambria" w:hAnsiTheme="minorHAnsi" w:cstheme="minorHAnsi"/>
          <w:b/>
          <w:color w:val="424242"/>
          <w:sz w:val="24"/>
          <w:szCs w:val="24"/>
        </w:rPr>
      </w:pPr>
    </w:p>
    <w:p w14:paraId="2742F9E7" w14:textId="4F79CE7C" w:rsidR="00E160AB" w:rsidRDefault="00E160AB" w:rsidP="00790DA9">
      <w:pPr>
        <w:pStyle w:val="ListParagraph"/>
        <w:jc w:val="both"/>
        <w:rPr>
          <w:rFonts w:asciiTheme="minorHAnsi" w:eastAsia="Cambria" w:hAnsiTheme="minorHAnsi" w:cstheme="minorHAnsi"/>
          <w:b/>
          <w:color w:val="424242"/>
          <w:sz w:val="24"/>
          <w:szCs w:val="24"/>
        </w:rPr>
      </w:pPr>
    </w:p>
    <w:p w14:paraId="0EF35466" w14:textId="27F98F5E" w:rsidR="00E160AB" w:rsidRDefault="00E160AB" w:rsidP="00790DA9">
      <w:pPr>
        <w:pStyle w:val="ListParagraph"/>
        <w:jc w:val="both"/>
        <w:rPr>
          <w:rFonts w:asciiTheme="minorHAnsi" w:eastAsia="Cambria" w:hAnsiTheme="minorHAnsi" w:cstheme="minorHAnsi"/>
          <w:b/>
          <w:color w:val="424242"/>
          <w:sz w:val="24"/>
          <w:szCs w:val="24"/>
        </w:rPr>
      </w:pPr>
    </w:p>
    <w:p w14:paraId="2BFDD979" w14:textId="448CC602" w:rsidR="00E160AB" w:rsidRDefault="00E160AB" w:rsidP="00790DA9">
      <w:pPr>
        <w:pStyle w:val="ListParagraph"/>
        <w:jc w:val="both"/>
        <w:rPr>
          <w:rFonts w:asciiTheme="minorHAnsi" w:eastAsia="Cambria" w:hAnsiTheme="minorHAnsi" w:cstheme="minorHAnsi"/>
          <w:b/>
          <w:color w:val="424242"/>
          <w:sz w:val="24"/>
          <w:szCs w:val="24"/>
        </w:rPr>
      </w:pPr>
    </w:p>
    <w:p w14:paraId="7D439262" w14:textId="3869AC6B" w:rsidR="00E160AB" w:rsidRPr="00F96A31" w:rsidRDefault="00E160AB" w:rsidP="00790DA9">
      <w:pPr>
        <w:pStyle w:val="ListParagraph"/>
        <w:jc w:val="both"/>
        <w:rPr>
          <w:rFonts w:asciiTheme="minorHAnsi" w:eastAsia="Cambria" w:hAnsiTheme="minorHAnsi" w:cstheme="minorHAnsi"/>
          <w:b/>
          <w:color w:val="424242"/>
          <w:sz w:val="24"/>
          <w:szCs w:val="24"/>
        </w:rPr>
      </w:pPr>
    </w:p>
    <w:p w14:paraId="2613F1CC" w14:textId="21E8DC4F" w:rsidR="00885EC9" w:rsidRPr="0009543C" w:rsidRDefault="00885EC9" w:rsidP="00790DA9">
      <w:pPr>
        <w:pStyle w:val="ListParagraph"/>
        <w:numPr>
          <w:ilvl w:val="0"/>
          <w:numId w:val="7"/>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 xml:space="preserve">During the on-site inspection, simply tap on the textbox fields already added to the custom template and fill them out with the necessary details. To add a photo to the </w:t>
      </w:r>
      <w:r w:rsidR="002E6C1D" w:rsidRPr="00F96A31">
        <w:rPr>
          <w:rFonts w:asciiTheme="minorHAnsi" w:eastAsia="Cambria" w:hAnsiTheme="minorHAnsi" w:cstheme="minorHAnsi"/>
          <w:bCs/>
          <w:color w:val="424242"/>
          <w:sz w:val="24"/>
          <w:szCs w:val="24"/>
        </w:rPr>
        <w:t>template, simply tap on the camera placeholder icon that you added either during the ‘CREATE A TEMPLATE’ or ‘EDIT TEMPLATE’ stages.</w:t>
      </w:r>
    </w:p>
    <w:p w14:paraId="4131A63E" w14:textId="3466443B" w:rsidR="0009543C" w:rsidRDefault="0009543C" w:rsidP="0009543C">
      <w:pPr>
        <w:spacing w:before="7"/>
        <w:jc w:val="both"/>
        <w:rPr>
          <w:rFonts w:asciiTheme="minorHAnsi" w:eastAsia="Cambria" w:hAnsiTheme="minorHAnsi" w:cstheme="minorHAnsi"/>
          <w:b/>
          <w:color w:val="424242"/>
          <w:sz w:val="24"/>
          <w:szCs w:val="24"/>
        </w:rPr>
      </w:pPr>
    </w:p>
    <w:p w14:paraId="62500DF1" w14:textId="461CEC79" w:rsidR="0009543C" w:rsidRDefault="0009543C" w:rsidP="0009543C">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771904" behindDoc="0" locked="0" layoutInCell="1" allowOverlap="1" wp14:anchorId="0CCE8F12" wp14:editId="225B15BA">
            <wp:simplePos x="0" y="0"/>
            <wp:positionH relativeFrom="column">
              <wp:posOffset>1422400</wp:posOffset>
            </wp:positionH>
            <wp:positionV relativeFrom="paragraph">
              <wp:posOffset>61595</wp:posOffset>
            </wp:positionV>
            <wp:extent cx="2959100" cy="2628265"/>
            <wp:effectExtent l="0" t="0" r="0" b="635"/>
            <wp:wrapSquare wrapText="bothSides"/>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1569217227.png"/>
                    <pic:cNvPicPr/>
                  </pic:nvPicPr>
                  <pic:blipFill rotWithShape="1">
                    <a:blip r:embed="rId40" cstate="print">
                      <a:extLst>
                        <a:ext uri="{28A0092B-C50C-407E-A947-70E740481C1C}">
                          <a14:useLocalDpi xmlns:a14="http://schemas.microsoft.com/office/drawing/2010/main" val="0"/>
                        </a:ext>
                      </a:extLst>
                    </a:blip>
                    <a:srcRect b="50038"/>
                    <a:stretch/>
                  </pic:blipFill>
                  <pic:spPr bwMode="auto">
                    <a:xfrm>
                      <a:off x="0" y="0"/>
                      <a:ext cx="2959100" cy="2628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D43D8A" w14:textId="0ADC7263" w:rsidR="0009543C" w:rsidRDefault="0009543C" w:rsidP="0009543C">
      <w:pPr>
        <w:spacing w:before="7"/>
        <w:jc w:val="both"/>
        <w:rPr>
          <w:rFonts w:asciiTheme="minorHAnsi" w:eastAsia="Cambria" w:hAnsiTheme="minorHAnsi" w:cstheme="minorHAnsi"/>
          <w:b/>
          <w:color w:val="424242"/>
          <w:sz w:val="24"/>
          <w:szCs w:val="24"/>
        </w:rPr>
      </w:pPr>
    </w:p>
    <w:p w14:paraId="0B3C7074" w14:textId="6F1BD9DF" w:rsidR="0009543C" w:rsidRDefault="0009543C" w:rsidP="0009543C">
      <w:pPr>
        <w:spacing w:before="7"/>
        <w:jc w:val="both"/>
        <w:rPr>
          <w:rFonts w:asciiTheme="minorHAnsi" w:eastAsia="Cambria" w:hAnsiTheme="minorHAnsi" w:cstheme="minorHAnsi"/>
          <w:b/>
          <w:color w:val="424242"/>
          <w:sz w:val="24"/>
          <w:szCs w:val="24"/>
        </w:rPr>
      </w:pPr>
    </w:p>
    <w:p w14:paraId="6AFB4B19" w14:textId="46B1FCDD" w:rsidR="0009543C" w:rsidRDefault="0009543C" w:rsidP="0009543C">
      <w:pPr>
        <w:spacing w:before="7"/>
        <w:jc w:val="both"/>
        <w:rPr>
          <w:rFonts w:asciiTheme="minorHAnsi" w:eastAsia="Cambria" w:hAnsiTheme="minorHAnsi" w:cstheme="minorHAnsi"/>
          <w:b/>
          <w:color w:val="424242"/>
          <w:sz w:val="24"/>
          <w:szCs w:val="24"/>
        </w:rPr>
      </w:pPr>
    </w:p>
    <w:p w14:paraId="63FB0D4E" w14:textId="2B4E5F4F" w:rsidR="0009543C" w:rsidRDefault="0009543C" w:rsidP="0009543C">
      <w:pPr>
        <w:spacing w:before="7"/>
        <w:jc w:val="both"/>
        <w:rPr>
          <w:rFonts w:asciiTheme="minorHAnsi" w:eastAsia="Cambria" w:hAnsiTheme="minorHAnsi" w:cstheme="minorHAnsi"/>
          <w:b/>
          <w:color w:val="424242"/>
          <w:sz w:val="24"/>
          <w:szCs w:val="24"/>
        </w:rPr>
      </w:pPr>
    </w:p>
    <w:p w14:paraId="27E450D5" w14:textId="02F2D389" w:rsidR="0009543C" w:rsidRDefault="0009543C" w:rsidP="0009543C">
      <w:pPr>
        <w:spacing w:before="7"/>
        <w:jc w:val="both"/>
        <w:rPr>
          <w:rFonts w:asciiTheme="minorHAnsi" w:eastAsia="Cambria" w:hAnsiTheme="minorHAnsi" w:cstheme="minorHAnsi"/>
          <w:b/>
          <w:color w:val="424242"/>
          <w:sz w:val="24"/>
          <w:szCs w:val="24"/>
        </w:rPr>
      </w:pPr>
    </w:p>
    <w:p w14:paraId="30C9F870" w14:textId="77AE4C3A" w:rsidR="0009543C" w:rsidRDefault="0009543C" w:rsidP="0009543C">
      <w:pPr>
        <w:spacing w:before="7"/>
        <w:jc w:val="both"/>
        <w:rPr>
          <w:rFonts w:asciiTheme="minorHAnsi" w:eastAsia="Cambria" w:hAnsiTheme="minorHAnsi" w:cstheme="minorHAnsi"/>
          <w:b/>
          <w:color w:val="424242"/>
          <w:sz w:val="24"/>
          <w:szCs w:val="24"/>
        </w:rPr>
      </w:pPr>
    </w:p>
    <w:p w14:paraId="4E999355" w14:textId="74B6123F" w:rsidR="0009543C" w:rsidRDefault="0009543C" w:rsidP="0009543C">
      <w:pPr>
        <w:spacing w:before="7"/>
        <w:jc w:val="both"/>
        <w:rPr>
          <w:rFonts w:asciiTheme="minorHAnsi" w:eastAsia="Cambria" w:hAnsiTheme="minorHAnsi" w:cstheme="minorHAnsi"/>
          <w:b/>
          <w:color w:val="424242"/>
          <w:sz w:val="24"/>
          <w:szCs w:val="24"/>
        </w:rPr>
      </w:pPr>
    </w:p>
    <w:p w14:paraId="07E6EA16" w14:textId="40AEF062" w:rsidR="0009543C" w:rsidRDefault="0009543C" w:rsidP="0009543C">
      <w:pPr>
        <w:spacing w:before="7"/>
        <w:jc w:val="both"/>
        <w:rPr>
          <w:rFonts w:asciiTheme="minorHAnsi" w:eastAsia="Cambria" w:hAnsiTheme="minorHAnsi" w:cstheme="minorHAnsi"/>
          <w:b/>
          <w:color w:val="424242"/>
          <w:sz w:val="24"/>
          <w:szCs w:val="24"/>
        </w:rPr>
      </w:pPr>
    </w:p>
    <w:p w14:paraId="1248C7C1" w14:textId="0D23FD06" w:rsidR="0009543C" w:rsidRDefault="0009543C" w:rsidP="0009543C">
      <w:pPr>
        <w:spacing w:before="7"/>
        <w:jc w:val="both"/>
        <w:rPr>
          <w:rFonts w:asciiTheme="minorHAnsi" w:eastAsia="Cambria" w:hAnsiTheme="minorHAnsi" w:cstheme="minorHAnsi"/>
          <w:b/>
          <w:color w:val="424242"/>
          <w:sz w:val="24"/>
          <w:szCs w:val="24"/>
        </w:rPr>
      </w:pPr>
    </w:p>
    <w:p w14:paraId="38AE94B7" w14:textId="1C8BF98A" w:rsidR="0009543C" w:rsidRDefault="0009543C" w:rsidP="0009543C">
      <w:pPr>
        <w:spacing w:before="7"/>
        <w:jc w:val="both"/>
        <w:rPr>
          <w:rFonts w:asciiTheme="minorHAnsi" w:eastAsia="Cambria" w:hAnsiTheme="minorHAnsi" w:cstheme="minorHAnsi"/>
          <w:b/>
          <w:color w:val="424242"/>
          <w:sz w:val="24"/>
          <w:szCs w:val="24"/>
        </w:rPr>
      </w:pPr>
    </w:p>
    <w:p w14:paraId="40F0DA6E" w14:textId="72F889BF" w:rsidR="0009543C" w:rsidRDefault="0009543C" w:rsidP="0009543C">
      <w:pPr>
        <w:spacing w:before="7"/>
        <w:jc w:val="both"/>
        <w:rPr>
          <w:rFonts w:asciiTheme="minorHAnsi" w:eastAsia="Cambria" w:hAnsiTheme="minorHAnsi" w:cstheme="minorHAnsi"/>
          <w:b/>
          <w:color w:val="424242"/>
          <w:sz w:val="24"/>
          <w:szCs w:val="24"/>
        </w:rPr>
      </w:pPr>
    </w:p>
    <w:p w14:paraId="43C951C8" w14:textId="4EBB175B" w:rsidR="0009543C" w:rsidRDefault="0009543C" w:rsidP="0009543C">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73952" behindDoc="0" locked="0" layoutInCell="1" allowOverlap="1" wp14:anchorId="2CAD40C4" wp14:editId="29534658">
                <wp:simplePos x="0" y="0"/>
                <wp:positionH relativeFrom="column">
                  <wp:posOffset>1816809</wp:posOffset>
                </wp:positionH>
                <wp:positionV relativeFrom="paragraph">
                  <wp:posOffset>40433</wp:posOffset>
                </wp:positionV>
                <wp:extent cx="276505" cy="255241"/>
                <wp:effectExtent l="12700" t="12700" r="15875" b="12065"/>
                <wp:wrapNone/>
                <wp:docPr id="90" name="Rectangle 90"/>
                <wp:cNvGraphicFramePr/>
                <a:graphic xmlns:a="http://schemas.openxmlformats.org/drawingml/2006/main">
                  <a:graphicData uri="http://schemas.microsoft.com/office/word/2010/wordprocessingShape">
                    <wps:wsp>
                      <wps:cNvSpPr/>
                      <wps:spPr>
                        <a:xfrm>
                          <a:off x="0" y="0"/>
                          <a:ext cx="276505" cy="2552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C7E50" id="Rectangle 90" o:spid="_x0000_s1026" style="position:absolute;margin-left:143.05pt;margin-top:3.2pt;width:21.75pt;height:20.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" filled="f" strokecolor="red" strokeweight="2.25pt"/>
            </w:pict>
          </mc:Fallback>
        </mc:AlternateContent>
      </w:r>
    </w:p>
    <w:p w14:paraId="1ED72FE1" w14:textId="02B1626F" w:rsidR="0009543C" w:rsidRDefault="0009543C" w:rsidP="0009543C">
      <w:pPr>
        <w:spacing w:before="7"/>
        <w:jc w:val="both"/>
        <w:rPr>
          <w:rFonts w:asciiTheme="minorHAnsi" w:eastAsia="Cambria" w:hAnsiTheme="minorHAnsi" w:cstheme="minorHAnsi"/>
          <w:b/>
          <w:color w:val="424242"/>
          <w:sz w:val="24"/>
          <w:szCs w:val="24"/>
        </w:rPr>
      </w:pPr>
    </w:p>
    <w:p w14:paraId="05E5055C" w14:textId="6BCAC751" w:rsidR="0009543C" w:rsidRDefault="0009543C" w:rsidP="0009543C">
      <w:pPr>
        <w:spacing w:before="7"/>
        <w:jc w:val="both"/>
        <w:rPr>
          <w:rFonts w:asciiTheme="minorHAnsi" w:eastAsia="Cambria" w:hAnsiTheme="minorHAnsi" w:cstheme="minorHAnsi"/>
          <w:b/>
          <w:color w:val="424242"/>
          <w:sz w:val="24"/>
          <w:szCs w:val="24"/>
        </w:rPr>
      </w:pPr>
    </w:p>
    <w:p w14:paraId="55532439" w14:textId="7AF6185D" w:rsidR="0009543C" w:rsidRDefault="0009543C" w:rsidP="0009543C">
      <w:pPr>
        <w:spacing w:before="7"/>
        <w:jc w:val="both"/>
        <w:rPr>
          <w:rFonts w:asciiTheme="minorHAnsi" w:eastAsia="Cambria" w:hAnsiTheme="minorHAnsi" w:cstheme="minorHAnsi"/>
          <w:b/>
          <w:color w:val="424242"/>
          <w:sz w:val="24"/>
          <w:szCs w:val="24"/>
        </w:rPr>
      </w:pPr>
    </w:p>
    <w:p w14:paraId="5AFC2022" w14:textId="514E951B" w:rsidR="0009543C" w:rsidRDefault="0009543C" w:rsidP="0009543C">
      <w:pPr>
        <w:spacing w:before="7"/>
        <w:jc w:val="both"/>
        <w:rPr>
          <w:rFonts w:asciiTheme="minorHAnsi" w:eastAsia="Cambria" w:hAnsiTheme="minorHAnsi" w:cstheme="minorHAnsi"/>
          <w:b/>
          <w:color w:val="424242"/>
          <w:sz w:val="24"/>
          <w:szCs w:val="24"/>
        </w:rPr>
      </w:pPr>
    </w:p>
    <w:p w14:paraId="539CD046" w14:textId="77777777" w:rsidR="0009543C" w:rsidRPr="0009543C" w:rsidRDefault="0009543C" w:rsidP="0009543C">
      <w:pPr>
        <w:jc w:val="both"/>
        <w:rPr>
          <w:rFonts w:asciiTheme="minorHAnsi" w:eastAsia="Cambria" w:hAnsiTheme="minorHAnsi" w:cstheme="minorHAnsi"/>
          <w:b/>
          <w:color w:val="424242"/>
          <w:sz w:val="24"/>
          <w:szCs w:val="24"/>
        </w:rPr>
      </w:pPr>
    </w:p>
    <w:p w14:paraId="36BA305D" w14:textId="199ADA11" w:rsidR="003F155E" w:rsidRPr="00F96A31" w:rsidRDefault="003F155E" w:rsidP="003F155E">
      <w:pPr>
        <w:spacing w:before="7"/>
        <w:jc w:val="both"/>
        <w:rPr>
          <w:rFonts w:asciiTheme="minorHAnsi" w:eastAsia="Cambria" w:hAnsiTheme="minorHAnsi" w:cstheme="minorHAnsi"/>
          <w:b/>
          <w:color w:val="424242"/>
          <w:sz w:val="24"/>
          <w:szCs w:val="24"/>
        </w:rPr>
      </w:pPr>
    </w:p>
    <w:p w14:paraId="64AC7BC4" w14:textId="4F7FBEAD" w:rsidR="003F155E" w:rsidRPr="00F96A31" w:rsidRDefault="003F155E" w:rsidP="003F155E">
      <w:pPr>
        <w:spacing w:before="7"/>
        <w:jc w:val="center"/>
        <w:rPr>
          <w:rFonts w:asciiTheme="minorHAnsi" w:eastAsia="Cambria" w:hAnsiTheme="minorHAnsi" w:cstheme="minorHAnsi"/>
          <w:b/>
          <w:color w:val="424242"/>
          <w:sz w:val="24"/>
          <w:szCs w:val="24"/>
        </w:rPr>
      </w:pPr>
      <w:r w:rsidRPr="00F96A31">
        <w:rPr>
          <w:rFonts w:asciiTheme="minorHAnsi" w:eastAsia="Cambria" w:hAnsiTheme="minorHAnsi" w:cstheme="minorHAnsi"/>
          <w:b/>
          <w:color w:val="424242"/>
          <w:sz w:val="24"/>
          <w:szCs w:val="24"/>
        </w:rPr>
        <w:t>[INSERT SCREENSHOT OF ‘OPEN CAMERA’ BUTTON]</w:t>
      </w:r>
    </w:p>
    <w:p w14:paraId="55EE3AD4" w14:textId="77777777" w:rsidR="0026186A" w:rsidRPr="00F96A31" w:rsidRDefault="0026186A" w:rsidP="00790DA9">
      <w:pPr>
        <w:pStyle w:val="ListParagraph"/>
        <w:jc w:val="both"/>
        <w:rPr>
          <w:rFonts w:asciiTheme="minorHAnsi" w:eastAsia="Cambria" w:hAnsiTheme="minorHAnsi" w:cstheme="minorHAnsi"/>
          <w:bCs/>
          <w:color w:val="424242"/>
          <w:sz w:val="24"/>
          <w:szCs w:val="24"/>
        </w:rPr>
      </w:pPr>
    </w:p>
    <w:p w14:paraId="44EC99DA" w14:textId="2ED5D2A9" w:rsidR="00796AB6" w:rsidRPr="00F96A31" w:rsidRDefault="0026186A" w:rsidP="0009543C">
      <w:pPr>
        <w:pStyle w:val="ListParagraph"/>
        <w:numPr>
          <w:ilvl w:val="0"/>
          <w:numId w:val="7"/>
        </w:numPr>
        <w:spacing w:before="7"/>
        <w:jc w:val="both"/>
        <w:rPr>
          <w:rFonts w:asciiTheme="minorHAnsi" w:eastAsia="Cambria" w:hAnsiTheme="minorHAnsi" w:cstheme="minorHAnsi"/>
          <w:bCs/>
          <w:color w:val="424242"/>
          <w:sz w:val="24"/>
          <w:szCs w:val="24"/>
        </w:rPr>
      </w:pPr>
      <w:r w:rsidRPr="00F96A31">
        <w:rPr>
          <w:rFonts w:asciiTheme="minorHAnsi" w:eastAsia="Cambria" w:hAnsiTheme="minorHAnsi" w:cstheme="minorHAnsi"/>
          <w:bCs/>
          <w:color w:val="424242"/>
          <w:sz w:val="24"/>
          <w:szCs w:val="24"/>
        </w:rPr>
        <w:t xml:space="preserve">You will then be taken to the camera on the device. </w:t>
      </w:r>
      <w:r w:rsidR="0009543C">
        <w:rPr>
          <w:rFonts w:asciiTheme="minorHAnsi" w:eastAsia="Cambria" w:hAnsiTheme="minorHAnsi" w:cstheme="minorHAnsi"/>
          <w:bCs/>
          <w:color w:val="424242"/>
          <w:sz w:val="24"/>
          <w:szCs w:val="24"/>
        </w:rPr>
        <w:t xml:space="preserve">Tap on the camera icon to take a </w:t>
      </w:r>
      <w:r w:rsidRPr="00F96A31">
        <w:rPr>
          <w:rFonts w:asciiTheme="minorHAnsi" w:eastAsia="Cambria" w:hAnsiTheme="minorHAnsi" w:cstheme="minorHAnsi"/>
          <w:bCs/>
          <w:color w:val="424242"/>
          <w:sz w:val="24"/>
          <w:szCs w:val="24"/>
        </w:rPr>
        <w:t xml:space="preserve"> photo</w:t>
      </w:r>
      <w:r w:rsidR="0009543C">
        <w:rPr>
          <w:rFonts w:asciiTheme="minorHAnsi" w:eastAsia="Cambria" w:hAnsiTheme="minorHAnsi" w:cstheme="minorHAnsi"/>
          <w:bCs/>
          <w:color w:val="424242"/>
          <w:sz w:val="24"/>
          <w:szCs w:val="24"/>
        </w:rPr>
        <w:t xml:space="preserve"> and then tap on the click to approve the photo and add it to the template</w:t>
      </w:r>
      <w:r w:rsidRPr="00F96A31">
        <w:rPr>
          <w:rFonts w:asciiTheme="minorHAnsi" w:eastAsia="Cambria" w:hAnsiTheme="minorHAnsi" w:cstheme="minorHAnsi"/>
          <w:bCs/>
          <w:color w:val="424242"/>
          <w:sz w:val="24"/>
          <w:szCs w:val="24"/>
        </w:rPr>
        <w:t>. The photo will now appear in place of the camera logo placeholder</w:t>
      </w:r>
      <w:r w:rsidR="006413C9" w:rsidRPr="00F96A31">
        <w:rPr>
          <w:rFonts w:asciiTheme="minorHAnsi" w:eastAsia="Cambria" w:hAnsiTheme="minorHAnsi" w:cstheme="minorHAnsi"/>
          <w:bCs/>
          <w:color w:val="424242"/>
          <w:sz w:val="24"/>
          <w:szCs w:val="24"/>
        </w:rPr>
        <w:t xml:space="preserve"> in the template.</w:t>
      </w:r>
    </w:p>
    <w:p w14:paraId="3680EA1E" w14:textId="3F026B8F" w:rsidR="003F155E" w:rsidRPr="00F96A31" w:rsidRDefault="0009543C" w:rsidP="00790DA9">
      <w:pPr>
        <w:pStyle w:val="ListParagraph"/>
        <w:spacing w:before="7"/>
        <w:ind w:left="527"/>
        <w:jc w:val="both"/>
        <w:rPr>
          <w:rFonts w:asciiTheme="minorHAnsi" w:eastAsia="Cambria" w:hAnsiTheme="minorHAnsi" w:cstheme="minorHAnsi"/>
          <w:bCs/>
          <w:color w:val="424242"/>
          <w:sz w:val="24"/>
          <w:szCs w:val="24"/>
        </w:rPr>
      </w:pPr>
      <w:r>
        <w:rPr>
          <w:rFonts w:ascii="Arial" w:eastAsia="Arial" w:hAnsi="Arial" w:cs="Arial"/>
          <w:noProof/>
        </w:rPr>
        <w:drawing>
          <wp:anchor distT="0" distB="0" distL="114300" distR="114300" simplePos="0" relativeHeight="251774976" behindDoc="0" locked="0" layoutInCell="1" allowOverlap="1" wp14:anchorId="641BE823" wp14:editId="7CD02AD9">
            <wp:simplePos x="0" y="0"/>
            <wp:positionH relativeFrom="column">
              <wp:posOffset>-808990</wp:posOffset>
            </wp:positionH>
            <wp:positionV relativeFrom="paragraph">
              <wp:posOffset>295910</wp:posOffset>
            </wp:positionV>
            <wp:extent cx="1962150" cy="4038600"/>
            <wp:effectExtent l="0" t="0" r="6350" b="0"/>
            <wp:wrapSquare wrapText="bothSides"/>
            <wp:docPr id="91" name="image28.png" descr="A picture containing indoor, wal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1962150" cy="4038600"/>
                    </a:xfrm>
                    <a:prstGeom prst="rect">
                      <a:avLst/>
                    </a:prstGeom>
                    <a:ln/>
                  </pic:spPr>
                </pic:pic>
              </a:graphicData>
            </a:graphic>
            <wp14:sizeRelH relativeFrom="page">
              <wp14:pctWidth>0</wp14:pctWidth>
            </wp14:sizeRelH>
            <wp14:sizeRelV relativeFrom="page">
              <wp14:pctHeight>0</wp14:pctHeight>
            </wp14:sizeRelV>
          </wp:anchor>
        </w:drawing>
      </w:r>
    </w:p>
    <w:p w14:paraId="75B8594F" w14:textId="73165620" w:rsidR="0026186A" w:rsidRDefault="0009543C" w:rsidP="00790DA9">
      <w:pPr>
        <w:pStyle w:val="ListParagraph"/>
        <w:spacing w:before="7"/>
        <w:ind w:left="527"/>
        <w:jc w:val="both"/>
        <w:rPr>
          <w:rFonts w:asciiTheme="minorHAnsi" w:eastAsia="Cambria" w:hAnsiTheme="minorHAnsi" w:cstheme="minorHAnsi"/>
          <w:b/>
          <w:color w:val="424242"/>
          <w:sz w:val="24"/>
          <w:szCs w:val="24"/>
        </w:rPr>
      </w:pPr>
      <w:r>
        <w:rPr>
          <w:rFonts w:ascii="Arial" w:eastAsia="Arial" w:hAnsi="Arial" w:cs="Arial"/>
          <w:noProof/>
        </w:rPr>
        <w:drawing>
          <wp:anchor distT="0" distB="0" distL="114300" distR="114300" simplePos="0" relativeHeight="251776000" behindDoc="1" locked="0" layoutInCell="1" allowOverlap="1" wp14:anchorId="0EF5CA92" wp14:editId="4FD450FA">
            <wp:simplePos x="0" y="0"/>
            <wp:positionH relativeFrom="column">
              <wp:posOffset>1739900</wp:posOffset>
            </wp:positionH>
            <wp:positionV relativeFrom="paragraph">
              <wp:posOffset>107315</wp:posOffset>
            </wp:positionV>
            <wp:extent cx="1962150" cy="4038600"/>
            <wp:effectExtent l="0" t="0" r="6350" b="0"/>
            <wp:wrapSquare wrapText="bothSides"/>
            <wp:docPr id="92" name="image29.png" descr="A picture containing indoor, wall, monitor, sitt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1962150" cy="40386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noProof/>
        </w:rPr>
        <w:drawing>
          <wp:anchor distT="0" distB="0" distL="114300" distR="114300" simplePos="0" relativeHeight="251777024" behindDoc="0" locked="0" layoutInCell="1" allowOverlap="1" wp14:anchorId="0F44281D" wp14:editId="7FDFC649">
            <wp:simplePos x="0" y="0"/>
            <wp:positionH relativeFrom="column">
              <wp:posOffset>4279900</wp:posOffset>
            </wp:positionH>
            <wp:positionV relativeFrom="paragraph">
              <wp:posOffset>107315</wp:posOffset>
            </wp:positionV>
            <wp:extent cx="2000250" cy="4038600"/>
            <wp:effectExtent l="0" t="0" r="6350" b="0"/>
            <wp:wrapSquare wrapText="bothSides"/>
            <wp:docPr id="8"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2000250" cy="4038600"/>
                    </a:xfrm>
                    <a:prstGeom prst="rect">
                      <a:avLst/>
                    </a:prstGeom>
                    <a:ln/>
                  </pic:spPr>
                </pic:pic>
              </a:graphicData>
            </a:graphic>
            <wp14:sizeRelH relativeFrom="page">
              <wp14:pctWidth>0</wp14:pctWidth>
            </wp14:sizeRelH>
            <wp14:sizeRelV relativeFrom="page">
              <wp14:pctHeight>0</wp14:pctHeight>
            </wp14:sizeRelV>
          </wp:anchor>
        </w:drawing>
      </w:r>
    </w:p>
    <w:p w14:paraId="7168D7A8" w14:textId="0D2722DE"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7D5D7B29" w14:textId="48C028A2"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00BD2924" w14:textId="738864EC"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709F3E52" w14:textId="2826C0B5"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71BBAF66" w14:textId="4844DF7B"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153E3C3D" w14:textId="0F99BFBD"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185D6564" w14:textId="52077BDA"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042741D3" w14:textId="7114F725"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4C5A28D2" w14:textId="39DCED29"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6B8314CF" w14:textId="1EC23E04"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1CD1D9D3" w14:textId="5F32E3DD"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062CEDB0" w14:textId="3E5C78DE" w:rsidR="0009543C" w:rsidRDefault="0009543C" w:rsidP="00790DA9">
      <w:pPr>
        <w:pStyle w:val="ListParagraph"/>
        <w:spacing w:before="7"/>
        <w:ind w:left="52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85216" behindDoc="0" locked="0" layoutInCell="1" allowOverlap="1" wp14:anchorId="4790D702" wp14:editId="67B9585F">
                <wp:simplePos x="0" y="0"/>
                <wp:positionH relativeFrom="column">
                  <wp:posOffset>3786638</wp:posOffset>
                </wp:positionH>
                <wp:positionV relativeFrom="paragraph">
                  <wp:posOffset>29210</wp:posOffset>
                </wp:positionV>
                <wp:extent cx="301214" cy="161365"/>
                <wp:effectExtent l="12700" t="38100" r="29210" b="41910"/>
                <wp:wrapNone/>
                <wp:docPr id="96" name="Right Arrow 96"/>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9ABAD" id="Right Arrow 96" o:spid="_x0000_s1026" type="#_x0000_t13" style="position:absolute;margin-left:298.15pt;margin-top:2.3pt;width:23.7pt;height:12.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" adj="15814" fillcolor="#4f81bd [3204]" strokecolor="#243f60 [1604]" strokeweight="2pt"/>
            </w:pict>
          </mc:Fallback>
        </mc:AlternateContent>
      </w: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83168" behindDoc="0" locked="0" layoutInCell="1" allowOverlap="1" wp14:anchorId="31097AEC" wp14:editId="61743D2A">
                <wp:simplePos x="0" y="0"/>
                <wp:positionH relativeFrom="column">
                  <wp:posOffset>1273810</wp:posOffset>
                </wp:positionH>
                <wp:positionV relativeFrom="paragraph">
                  <wp:posOffset>38100</wp:posOffset>
                </wp:positionV>
                <wp:extent cx="301214" cy="161365"/>
                <wp:effectExtent l="12700" t="38100" r="29210" b="41910"/>
                <wp:wrapNone/>
                <wp:docPr id="95" name="Right Arrow 95"/>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D2BB5B" id="Right Arrow 95" o:spid="_x0000_s1026" type="#_x0000_t13" style="position:absolute;margin-left:100.3pt;margin-top:3pt;width:23.7pt;height:12.7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" adj="15814" fillcolor="#4f81bd [3204]" strokecolor="#243f60 [1604]" strokeweight="2pt"/>
            </w:pict>
          </mc:Fallback>
        </mc:AlternateContent>
      </w:r>
    </w:p>
    <w:p w14:paraId="1A0CAAF4" w14:textId="33B369E3"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70CD0FB2" w14:textId="05E011EF"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001CB174" w14:textId="67D06862"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41416F1D" w14:textId="065088E6"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5AA09F78" w14:textId="75F9F434" w:rsidR="0009543C" w:rsidRDefault="0009543C" w:rsidP="00790DA9">
      <w:pPr>
        <w:pStyle w:val="ListParagraph"/>
        <w:spacing w:before="7"/>
        <w:ind w:left="527"/>
        <w:jc w:val="both"/>
        <w:rPr>
          <w:rFonts w:asciiTheme="minorHAnsi" w:eastAsia="Cambria" w:hAnsiTheme="minorHAnsi" w:cstheme="minorHAnsi"/>
          <w:b/>
          <w:color w:val="424242"/>
          <w:sz w:val="24"/>
          <w:szCs w:val="24"/>
        </w:rPr>
      </w:pPr>
    </w:p>
    <w:p w14:paraId="67159001" w14:textId="12DBC7C5" w:rsidR="0009543C" w:rsidRDefault="0009543C" w:rsidP="00790DA9">
      <w:pPr>
        <w:pStyle w:val="ListParagraph"/>
        <w:spacing w:before="7"/>
        <w:ind w:left="527"/>
        <w:jc w:val="bot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81120" behindDoc="0" locked="0" layoutInCell="1" allowOverlap="1" wp14:anchorId="6175AF52" wp14:editId="6CC8E5C3">
                <wp:simplePos x="0" y="0"/>
                <wp:positionH relativeFrom="column">
                  <wp:posOffset>2583741</wp:posOffset>
                </wp:positionH>
                <wp:positionV relativeFrom="paragraph">
                  <wp:posOffset>155147</wp:posOffset>
                </wp:positionV>
                <wp:extent cx="276505" cy="255241"/>
                <wp:effectExtent l="12700" t="12700" r="15875" b="12065"/>
                <wp:wrapNone/>
                <wp:docPr id="94" name="Rectangle 94"/>
                <wp:cNvGraphicFramePr/>
                <a:graphic xmlns:a="http://schemas.openxmlformats.org/drawingml/2006/main">
                  <a:graphicData uri="http://schemas.microsoft.com/office/word/2010/wordprocessingShape">
                    <wps:wsp>
                      <wps:cNvSpPr/>
                      <wps:spPr>
                        <a:xfrm>
                          <a:off x="0" y="0"/>
                          <a:ext cx="276505" cy="2552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22832" id="Rectangle 94" o:spid="_x0000_s1026" style="position:absolute;margin-left:203.45pt;margin-top:12.2pt;width:21.75pt;height:20.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" filled="f" strokecolor="red" strokeweight="2.25pt"/>
            </w:pict>
          </mc:Fallback>
        </mc:AlternateContent>
      </w:r>
      <w:r>
        <w:rPr>
          <w:rFonts w:asciiTheme="minorHAnsi" w:eastAsia="Cambria" w:hAnsiTheme="minorHAnsi" w:cstheme="minorHAnsi"/>
          <w:noProof/>
          <w:sz w:val="24"/>
          <w:szCs w:val="24"/>
        </w:rPr>
        <mc:AlternateContent>
          <mc:Choice Requires="wps">
            <w:drawing>
              <wp:anchor distT="0" distB="0" distL="114300" distR="114300" simplePos="0" relativeHeight="251779072" behindDoc="0" locked="0" layoutInCell="1" allowOverlap="1" wp14:anchorId="5F32A8E2" wp14:editId="255866B0">
                <wp:simplePos x="0" y="0"/>
                <wp:positionH relativeFrom="column">
                  <wp:posOffset>36180</wp:posOffset>
                </wp:positionH>
                <wp:positionV relativeFrom="paragraph">
                  <wp:posOffset>154128</wp:posOffset>
                </wp:positionV>
                <wp:extent cx="276505" cy="255241"/>
                <wp:effectExtent l="12700" t="12700" r="15875" b="12065"/>
                <wp:wrapNone/>
                <wp:docPr id="93" name="Rectangle 93"/>
                <wp:cNvGraphicFramePr/>
                <a:graphic xmlns:a="http://schemas.openxmlformats.org/drawingml/2006/main">
                  <a:graphicData uri="http://schemas.microsoft.com/office/word/2010/wordprocessingShape">
                    <wps:wsp>
                      <wps:cNvSpPr/>
                      <wps:spPr>
                        <a:xfrm>
                          <a:off x="0" y="0"/>
                          <a:ext cx="276505" cy="2552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D4327" id="Rectangle 93" o:spid="_x0000_s1026" style="position:absolute;margin-left:2.85pt;margin-top:12.15pt;width:21.75pt;height:20.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" filled="f" strokecolor="red" strokeweight="2.25pt"/>
            </w:pict>
          </mc:Fallback>
        </mc:AlternateContent>
      </w:r>
    </w:p>
    <w:p w14:paraId="29E0377C" w14:textId="51F2A9FA" w:rsidR="0009543C" w:rsidRDefault="0009543C" w:rsidP="00790DA9">
      <w:pPr>
        <w:pStyle w:val="ListParagraph"/>
        <w:spacing w:before="7"/>
        <w:ind w:left="527"/>
        <w:jc w:val="both"/>
        <w:rPr>
          <w:rFonts w:asciiTheme="minorHAnsi" w:eastAsia="Cambria" w:hAnsiTheme="minorHAnsi" w:cstheme="minorHAnsi"/>
          <w:bCs/>
          <w:color w:val="424242"/>
          <w:sz w:val="24"/>
          <w:szCs w:val="24"/>
        </w:rPr>
      </w:pPr>
    </w:p>
    <w:p w14:paraId="374D4C96" w14:textId="6A95E0BE" w:rsidR="0009543C" w:rsidRDefault="0009543C" w:rsidP="00790DA9">
      <w:pPr>
        <w:pStyle w:val="ListParagraph"/>
        <w:spacing w:before="7"/>
        <w:ind w:left="527"/>
        <w:jc w:val="both"/>
        <w:rPr>
          <w:rFonts w:asciiTheme="minorHAnsi" w:eastAsia="Cambria" w:hAnsiTheme="minorHAnsi" w:cstheme="minorHAnsi"/>
          <w:bCs/>
          <w:color w:val="424242"/>
          <w:sz w:val="24"/>
          <w:szCs w:val="24"/>
        </w:rPr>
      </w:pPr>
    </w:p>
    <w:p w14:paraId="644B1489" w14:textId="2F5FAF33" w:rsidR="0009543C" w:rsidRDefault="0009543C" w:rsidP="00790DA9">
      <w:pPr>
        <w:pStyle w:val="ListParagraph"/>
        <w:spacing w:before="7"/>
        <w:ind w:left="527"/>
        <w:jc w:val="both"/>
        <w:rPr>
          <w:rFonts w:asciiTheme="minorHAnsi" w:eastAsia="Cambria" w:hAnsiTheme="minorHAnsi" w:cstheme="minorHAnsi"/>
          <w:bCs/>
          <w:color w:val="424242"/>
          <w:sz w:val="24"/>
          <w:szCs w:val="24"/>
        </w:rPr>
      </w:pPr>
    </w:p>
    <w:p w14:paraId="04D112CB" w14:textId="63CAB25C" w:rsidR="0009543C" w:rsidRDefault="0009543C" w:rsidP="00790DA9">
      <w:pPr>
        <w:pStyle w:val="ListParagraph"/>
        <w:spacing w:before="7"/>
        <w:ind w:left="527"/>
        <w:jc w:val="both"/>
        <w:rPr>
          <w:rFonts w:asciiTheme="minorHAnsi" w:eastAsia="Cambria" w:hAnsiTheme="minorHAnsi" w:cstheme="minorHAnsi"/>
          <w:bCs/>
          <w:color w:val="424242"/>
          <w:sz w:val="24"/>
          <w:szCs w:val="24"/>
        </w:rPr>
      </w:pPr>
    </w:p>
    <w:p w14:paraId="498BFD77" w14:textId="1A87A077" w:rsidR="00790DA9" w:rsidRPr="00F96A31" w:rsidRDefault="00790DA9" w:rsidP="003F155E">
      <w:pPr>
        <w:spacing w:before="7"/>
        <w:jc w:val="both"/>
        <w:rPr>
          <w:rFonts w:asciiTheme="minorHAnsi" w:eastAsia="Cambria" w:hAnsiTheme="minorHAnsi" w:cstheme="minorHAnsi"/>
          <w:bCs/>
          <w:color w:val="424242"/>
          <w:sz w:val="24"/>
          <w:szCs w:val="24"/>
        </w:rPr>
      </w:pPr>
    </w:p>
    <w:p w14:paraId="5D608DDA" w14:textId="37D50A06" w:rsidR="003F155E" w:rsidRPr="0009543C" w:rsidRDefault="00790DA9" w:rsidP="0009543C">
      <w:pPr>
        <w:pStyle w:val="ListParagraph"/>
        <w:numPr>
          <w:ilvl w:val="0"/>
          <w:numId w:val="7"/>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Once the template has been filled out to the user’s satisfaction, tap on the ‘SAVED’ button at the bottom of the screen to save these changes. These changes can be returned to later via the ‘START INSPECTION’ feature to complete the inspection process at a later time or ‘EDIT TEMPLATE’ feature to go back and edit certain fields/elements which may/may not be required for the inspection.</w:t>
      </w:r>
    </w:p>
    <w:p w14:paraId="253D3CE1" w14:textId="5E914290" w:rsidR="00790DA9" w:rsidRPr="00F96A31" w:rsidRDefault="00790DA9" w:rsidP="00790DA9">
      <w:pPr>
        <w:spacing w:before="7"/>
        <w:jc w:val="both"/>
        <w:rPr>
          <w:rFonts w:asciiTheme="minorHAnsi" w:eastAsia="Cambria" w:hAnsiTheme="minorHAnsi" w:cstheme="minorHAnsi"/>
          <w:b/>
          <w:color w:val="424242"/>
          <w:sz w:val="24"/>
          <w:szCs w:val="24"/>
        </w:rPr>
      </w:pPr>
    </w:p>
    <w:p w14:paraId="19891406" w14:textId="318E8606" w:rsidR="006413C9" w:rsidRPr="00F96A31" w:rsidRDefault="00790DA9" w:rsidP="006413C9">
      <w:pPr>
        <w:pStyle w:val="ListParagraph"/>
        <w:numPr>
          <w:ilvl w:val="0"/>
          <w:numId w:val="7"/>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To preview the template in its current (completed or partially completed) form, tap on the ‘PREVIEW’ button at the bottom of the screen.</w:t>
      </w:r>
    </w:p>
    <w:p w14:paraId="43B857C4" w14:textId="7BBFE8DB" w:rsidR="00963A0A" w:rsidRPr="00F96A31" w:rsidRDefault="00963A0A" w:rsidP="00963A0A">
      <w:pPr>
        <w:spacing w:before="7"/>
        <w:jc w:val="both"/>
        <w:rPr>
          <w:rFonts w:asciiTheme="minorHAnsi" w:eastAsia="Cambria" w:hAnsiTheme="minorHAnsi" w:cstheme="minorHAnsi"/>
          <w:b/>
          <w:color w:val="424242"/>
          <w:sz w:val="24"/>
          <w:szCs w:val="24"/>
        </w:rPr>
      </w:pPr>
    </w:p>
    <w:p w14:paraId="0C5520A8" w14:textId="7D6641BD" w:rsidR="00963A0A" w:rsidRDefault="00963A0A" w:rsidP="00963A0A">
      <w:pPr>
        <w:spacing w:before="7"/>
        <w:jc w:val="center"/>
        <w:rPr>
          <w:rFonts w:asciiTheme="minorHAnsi" w:eastAsia="Cambria" w:hAnsiTheme="minorHAnsi" w:cstheme="minorHAnsi"/>
          <w:b/>
          <w:color w:val="424242"/>
          <w:sz w:val="24"/>
          <w:szCs w:val="24"/>
        </w:rPr>
      </w:pPr>
    </w:p>
    <w:p w14:paraId="56F4F75B" w14:textId="0EC2361A" w:rsidR="0009543C" w:rsidRDefault="0009543C" w:rsidP="00963A0A">
      <w:pPr>
        <w:spacing w:before="7"/>
        <w:jc w:val="center"/>
        <w:rPr>
          <w:rFonts w:asciiTheme="minorHAnsi" w:eastAsia="Cambria" w:hAnsiTheme="minorHAnsi" w:cstheme="minorHAnsi"/>
          <w:b/>
          <w:color w:val="424242"/>
          <w:sz w:val="24"/>
          <w:szCs w:val="24"/>
        </w:rPr>
      </w:pPr>
    </w:p>
    <w:p w14:paraId="4BA24754" w14:textId="2B975116" w:rsidR="0009543C" w:rsidRDefault="0009543C" w:rsidP="00963A0A">
      <w:pPr>
        <w:spacing w:before="7"/>
        <w:jc w:val="center"/>
        <w:rPr>
          <w:rFonts w:asciiTheme="minorHAnsi" w:eastAsia="Cambria" w:hAnsiTheme="minorHAnsi" w:cstheme="minorHAnsi"/>
          <w:b/>
          <w:color w:val="424242"/>
          <w:sz w:val="24"/>
          <w:szCs w:val="24"/>
        </w:rPr>
      </w:pPr>
    </w:p>
    <w:p w14:paraId="670E7E39" w14:textId="320D4A9E" w:rsidR="0009543C" w:rsidRDefault="0009543C" w:rsidP="00963A0A">
      <w:pPr>
        <w:spacing w:before="7"/>
        <w:jc w:val="center"/>
        <w:rPr>
          <w:rFonts w:asciiTheme="minorHAnsi" w:eastAsia="Cambria" w:hAnsiTheme="minorHAnsi" w:cstheme="minorHAnsi"/>
          <w:b/>
          <w:color w:val="424242"/>
          <w:sz w:val="24"/>
          <w:szCs w:val="24"/>
        </w:rPr>
      </w:pPr>
    </w:p>
    <w:p w14:paraId="42F4572E" w14:textId="32C15A00" w:rsidR="0009543C" w:rsidRDefault="0009543C" w:rsidP="00963A0A">
      <w:pPr>
        <w:spacing w:before="7"/>
        <w:jc w:val="center"/>
        <w:rPr>
          <w:rFonts w:asciiTheme="minorHAnsi" w:eastAsia="Cambria" w:hAnsiTheme="minorHAnsi" w:cstheme="minorHAnsi"/>
          <w:b/>
          <w:color w:val="424242"/>
          <w:sz w:val="24"/>
          <w:szCs w:val="24"/>
        </w:rPr>
      </w:pPr>
    </w:p>
    <w:p w14:paraId="3EA6871E" w14:textId="159A70EE" w:rsidR="0009543C" w:rsidRDefault="0009543C" w:rsidP="00963A0A">
      <w:pPr>
        <w:spacing w:before="7"/>
        <w:jc w:val="center"/>
        <w:rPr>
          <w:rFonts w:asciiTheme="minorHAnsi" w:eastAsia="Cambria" w:hAnsiTheme="minorHAnsi" w:cstheme="minorHAnsi"/>
          <w:b/>
          <w:color w:val="424242"/>
          <w:sz w:val="24"/>
          <w:szCs w:val="24"/>
        </w:rPr>
      </w:pPr>
    </w:p>
    <w:p w14:paraId="60EB0492" w14:textId="331B3207" w:rsidR="0009543C" w:rsidRDefault="0009543C" w:rsidP="00963A0A">
      <w:pPr>
        <w:spacing w:before="7"/>
        <w:jc w:val="center"/>
        <w:rPr>
          <w:rFonts w:asciiTheme="minorHAnsi" w:eastAsia="Cambria" w:hAnsiTheme="minorHAnsi" w:cstheme="minorHAnsi"/>
          <w:b/>
          <w:color w:val="424242"/>
          <w:sz w:val="24"/>
          <w:szCs w:val="24"/>
        </w:rPr>
      </w:pPr>
    </w:p>
    <w:p w14:paraId="355AF9FB" w14:textId="7E34D7F0" w:rsidR="0009543C" w:rsidRDefault="0009543C" w:rsidP="00963A0A">
      <w:pPr>
        <w:spacing w:before="7"/>
        <w:jc w:val="center"/>
        <w:rPr>
          <w:rFonts w:asciiTheme="minorHAnsi" w:eastAsia="Cambria" w:hAnsiTheme="minorHAnsi" w:cstheme="minorHAnsi"/>
          <w:b/>
          <w:color w:val="424242"/>
          <w:sz w:val="24"/>
          <w:szCs w:val="24"/>
        </w:rPr>
      </w:pPr>
    </w:p>
    <w:p w14:paraId="4C4D1683" w14:textId="44657109" w:rsidR="0009543C" w:rsidRDefault="0009543C" w:rsidP="00963A0A">
      <w:pPr>
        <w:spacing w:before="7"/>
        <w:jc w:val="center"/>
        <w:rPr>
          <w:rFonts w:asciiTheme="minorHAnsi" w:eastAsia="Cambria" w:hAnsiTheme="minorHAnsi" w:cstheme="minorHAnsi"/>
          <w:b/>
          <w:color w:val="424242"/>
          <w:sz w:val="24"/>
          <w:szCs w:val="24"/>
        </w:rPr>
      </w:pPr>
    </w:p>
    <w:p w14:paraId="02AE511F" w14:textId="746AC67C" w:rsidR="0009543C" w:rsidRDefault="0009543C" w:rsidP="00963A0A">
      <w:pPr>
        <w:spacing w:before="7"/>
        <w:jc w:val="center"/>
        <w:rPr>
          <w:rFonts w:asciiTheme="minorHAnsi" w:eastAsia="Cambria" w:hAnsiTheme="minorHAnsi" w:cstheme="minorHAnsi"/>
          <w:b/>
          <w:color w:val="424242"/>
          <w:sz w:val="24"/>
          <w:szCs w:val="24"/>
        </w:rPr>
      </w:pPr>
    </w:p>
    <w:p w14:paraId="3F4D740B" w14:textId="19699141" w:rsidR="0009543C" w:rsidRDefault="0009543C" w:rsidP="00963A0A">
      <w:pPr>
        <w:spacing w:before="7"/>
        <w:jc w:val="center"/>
        <w:rPr>
          <w:rFonts w:asciiTheme="minorHAnsi" w:eastAsia="Cambria" w:hAnsiTheme="minorHAnsi" w:cstheme="minorHAnsi"/>
          <w:b/>
          <w:color w:val="424242"/>
          <w:sz w:val="24"/>
          <w:szCs w:val="24"/>
        </w:rPr>
      </w:pPr>
    </w:p>
    <w:p w14:paraId="777E5147" w14:textId="12A90BAF" w:rsidR="0009543C" w:rsidRDefault="0009543C" w:rsidP="0009543C">
      <w:pPr>
        <w:spacing w:before="7"/>
        <w:rPr>
          <w:rFonts w:asciiTheme="minorHAnsi" w:eastAsia="Cambria" w:hAnsiTheme="minorHAnsi" w:cstheme="minorHAnsi"/>
          <w:b/>
          <w:color w:val="424242"/>
          <w:sz w:val="24"/>
          <w:szCs w:val="24"/>
        </w:rPr>
      </w:pPr>
      <w:r>
        <w:rPr>
          <w:rFonts w:ascii="Arial" w:eastAsia="Arial" w:hAnsi="Arial" w:cs="Arial"/>
          <w:noProof/>
        </w:rPr>
        <w:drawing>
          <wp:anchor distT="0" distB="0" distL="114300" distR="114300" simplePos="0" relativeHeight="251787264" behindDoc="0" locked="0" layoutInCell="1" allowOverlap="1" wp14:anchorId="78788521" wp14:editId="49D8114D">
            <wp:simplePos x="0" y="0"/>
            <wp:positionH relativeFrom="column">
              <wp:posOffset>203200</wp:posOffset>
            </wp:positionH>
            <wp:positionV relativeFrom="paragraph">
              <wp:posOffset>194945</wp:posOffset>
            </wp:positionV>
            <wp:extent cx="2425700" cy="4826000"/>
            <wp:effectExtent l="0" t="0" r="0" b="0"/>
            <wp:wrapSquare wrapText="bothSides"/>
            <wp:docPr id="97"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2425700" cy="4826000"/>
                    </a:xfrm>
                    <a:prstGeom prst="rect">
                      <a:avLst/>
                    </a:prstGeom>
                    <a:ln/>
                  </pic:spPr>
                </pic:pic>
              </a:graphicData>
            </a:graphic>
            <wp14:sizeRelH relativeFrom="page">
              <wp14:pctWidth>0</wp14:pctWidth>
            </wp14:sizeRelH>
            <wp14:sizeRelV relativeFrom="page">
              <wp14:pctHeight>0</wp14:pctHeight>
            </wp14:sizeRelV>
          </wp:anchor>
        </w:drawing>
      </w:r>
    </w:p>
    <w:p w14:paraId="76608AB1" w14:textId="73EFA4F8" w:rsidR="0009543C" w:rsidRDefault="0009543C" w:rsidP="00963A0A">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mc:AlternateContent>
          <mc:Choice Requires="wps">
            <w:drawing>
              <wp:anchor distT="0" distB="0" distL="114300" distR="114300" simplePos="0" relativeHeight="251793408" behindDoc="0" locked="0" layoutInCell="1" allowOverlap="1" wp14:anchorId="4B98B468" wp14:editId="406EAF06">
                <wp:simplePos x="0" y="0"/>
                <wp:positionH relativeFrom="column">
                  <wp:posOffset>2754719</wp:posOffset>
                </wp:positionH>
                <wp:positionV relativeFrom="paragraph">
                  <wp:posOffset>2114550</wp:posOffset>
                </wp:positionV>
                <wp:extent cx="301214" cy="161365"/>
                <wp:effectExtent l="12700" t="38100" r="29210" b="41910"/>
                <wp:wrapNone/>
                <wp:docPr id="103" name="Right Arrow 103"/>
                <wp:cNvGraphicFramePr/>
                <a:graphic xmlns:a="http://schemas.openxmlformats.org/drawingml/2006/main">
                  <a:graphicData uri="http://schemas.microsoft.com/office/word/2010/wordprocessingShape">
                    <wps:wsp>
                      <wps:cNvSpPr/>
                      <wps:spPr>
                        <a:xfrm>
                          <a:off x="0" y="0"/>
                          <a:ext cx="301214" cy="161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41761" id="Right Arrow 103" o:spid="_x0000_s1026" type="#_x0000_t13" style="position:absolute;margin-left:216.9pt;margin-top:166.5pt;width:23.7pt;height:12.7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" adj="15814" fillcolor="#4f81bd [3204]" strokecolor="#243f60 [1604]" strokeweight="2pt"/>
            </w:pict>
          </mc:Fallback>
        </mc:AlternateContent>
      </w:r>
      <w:r>
        <w:rPr>
          <w:rFonts w:asciiTheme="minorHAnsi" w:eastAsia="Cambria" w:hAnsiTheme="minorHAnsi" w:cstheme="minorHAnsi"/>
          <w:noProof/>
          <w:sz w:val="24"/>
          <w:szCs w:val="24"/>
        </w:rPr>
        <mc:AlternateContent>
          <mc:Choice Requires="wps">
            <w:drawing>
              <wp:anchor distT="0" distB="0" distL="114300" distR="114300" simplePos="0" relativeHeight="251791360" behindDoc="0" locked="0" layoutInCell="1" allowOverlap="1" wp14:anchorId="7D1937C2" wp14:editId="557AE372">
                <wp:simplePos x="0" y="0"/>
                <wp:positionH relativeFrom="column">
                  <wp:posOffset>1061816</wp:posOffset>
                </wp:positionH>
                <wp:positionV relativeFrom="paragraph">
                  <wp:posOffset>4247049</wp:posOffset>
                </wp:positionV>
                <wp:extent cx="687569" cy="255241"/>
                <wp:effectExtent l="12700" t="12700" r="11430" b="12065"/>
                <wp:wrapNone/>
                <wp:docPr id="101" name="Rectangle 101"/>
                <wp:cNvGraphicFramePr/>
                <a:graphic xmlns:a="http://schemas.openxmlformats.org/drawingml/2006/main">
                  <a:graphicData uri="http://schemas.microsoft.com/office/word/2010/wordprocessingShape">
                    <wps:wsp>
                      <wps:cNvSpPr/>
                      <wps:spPr>
                        <a:xfrm>
                          <a:off x="0" y="0"/>
                          <a:ext cx="687569" cy="2552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91D12" id="Rectangle 101" o:spid="_x0000_s1026" style="position:absolute;margin-left:83.6pt;margin-top:334.4pt;width:54.15pt;height:20.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" filled="f" strokecolor="red" strokeweight="2.25pt"/>
            </w:pict>
          </mc:Fallback>
        </mc:AlternateContent>
      </w:r>
      <w:r>
        <w:rPr>
          <w:rFonts w:asciiTheme="minorHAnsi" w:eastAsia="Cambria" w:hAnsiTheme="minorHAnsi" w:cstheme="minorHAnsi"/>
          <w:b/>
          <w:color w:val="424242"/>
          <w:sz w:val="24"/>
          <w:szCs w:val="24"/>
        </w:rPr>
        <w:t xml:space="preserve">     </w:t>
      </w:r>
      <w:r>
        <w:rPr>
          <w:rFonts w:ascii="Arial" w:eastAsia="Arial" w:hAnsi="Arial" w:cs="Arial"/>
          <w:noProof/>
        </w:rPr>
        <w:drawing>
          <wp:inline distT="114300" distB="114300" distL="114300" distR="114300" wp14:anchorId="7A2B872D" wp14:editId="62788BF6">
            <wp:extent cx="2371725" cy="4826000"/>
            <wp:effectExtent l="0" t="0" r="3175" b="0"/>
            <wp:docPr id="99"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2371725" cy="4826000"/>
                    </a:xfrm>
                    <a:prstGeom prst="rect">
                      <a:avLst/>
                    </a:prstGeom>
                    <a:ln/>
                  </pic:spPr>
                </pic:pic>
              </a:graphicData>
            </a:graphic>
          </wp:inline>
        </w:drawing>
      </w:r>
    </w:p>
    <w:p w14:paraId="012B6FED" w14:textId="7A718912" w:rsidR="0009543C" w:rsidRDefault="0009543C" w:rsidP="00963A0A">
      <w:pPr>
        <w:spacing w:before="7"/>
        <w:jc w:val="center"/>
        <w:rPr>
          <w:rFonts w:asciiTheme="minorHAnsi" w:eastAsia="Cambria" w:hAnsiTheme="minorHAnsi" w:cstheme="minorHAnsi"/>
          <w:b/>
          <w:color w:val="424242"/>
          <w:sz w:val="24"/>
          <w:szCs w:val="24"/>
        </w:rPr>
      </w:pPr>
    </w:p>
    <w:p w14:paraId="70A47DA9" w14:textId="4AF2AB17" w:rsidR="0009543C" w:rsidRDefault="0009543C" w:rsidP="00963A0A">
      <w:pPr>
        <w:spacing w:before="7"/>
        <w:jc w:val="center"/>
        <w:rPr>
          <w:rFonts w:asciiTheme="minorHAnsi" w:eastAsia="Cambria" w:hAnsiTheme="minorHAnsi" w:cstheme="minorHAnsi"/>
          <w:b/>
          <w:color w:val="424242"/>
          <w:sz w:val="24"/>
          <w:szCs w:val="24"/>
        </w:rPr>
      </w:pPr>
    </w:p>
    <w:p w14:paraId="49953093" w14:textId="66FCF1B8" w:rsidR="0009543C" w:rsidRPr="00D070FD" w:rsidRDefault="001B66FD" w:rsidP="00D070FD">
      <w:pPr>
        <w:pStyle w:val="ListParagraph"/>
        <w:numPr>
          <w:ilvl w:val="0"/>
          <w:numId w:val="7"/>
        </w:numPr>
        <w:spacing w:before="7"/>
        <w:rPr>
          <w:rFonts w:asciiTheme="minorHAnsi" w:eastAsia="Cambria" w:hAnsiTheme="minorHAnsi" w:cstheme="minorHAnsi"/>
          <w:b/>
          <w:color w:val="424242"/>
          <w:sz w:val="24"/>
          <w:szCs w:val="24"/>
        </w:rPr>
      </w:pPr>
      <w:r>
        <w:rPr>
          <w:rFonts w:asciiTheme="minorHAnsi" w:eastAsia="Cambria" w:hAnsiTheme="minorHAnsi" w:cstheme="minorHAnsi"/>
          <w:bCs/>
          <w:color w:val="424242"/>
          <w:sz w:val="24"/>
          <w:szCs w:val="24"/>
        </w:rPr>
        <w:t xml:space="preserve">To save the </w:t>
      </w:r>
      <w:r w:rsidR="00A34F91">
        <w:rPr>
          <w:rFonts w:asciiTheme="minorHAnsi" w:eastAsia="Cambria" w:hAnsiTheme="minorHAnsi" w:cstheme="minorHAnsi"/>
          <w:bCs/>
          <w:color w:val="424242"/>
          <w:sz w:val="24"/>
          <w:szCs w:val="24"/>
        </w:rPr>
        <w:t>completed inspection form as a PDF file, tap on the ‘Save as PDF’ feature at the top of the preview screen.</w:t>
      </w:r>
    </w:p>
    <w:p w14:paraId="5F5B81F4" w14:textId="1FFE302C" w:rsidR="0009543C" w:rsidRDefault="0009543C" w:rsidP="00963A0A">
      <w:pPr>
        <w:spacing w:before="7"/>
        <w:jc w:val="center"/>
        <w:rPr>
          <w:rFonts w:asciiTheme="minorHAnsi" w:eastAsia="Cambria" w:hAnsiTheme="minorHAnsi" w:cstheme="minorHAnsi"/>
          <w:b/>
          <w:color w:val="424242"/>
          <w:sz w:val="24"/>
          <w:szCs w:val="24"/>
        </w:rPr>
      </w:pPr>
    </w:p>
    <w:p w14:paraId="7DC18CE7" w14:textId="460DD9AF" w:rsidR="0009543C" w:rsidRDefault="0009543C" w:rsidP="00963A0A">
      <w:pPr>
        <w:spacing w:before="7"/>
        <w:jc w:val="center"/>
        <w:rPr>
          <w:rFonts w:asciiTheme="minorHAnsi" w:eastAsia="Cambria" w:hAnsiTheme="minorHAnsi" w:cstheme="minorHAnsi"/>
          <w:b/>
          <w:color w:val="424242"/>
          <w:sz w:val="24"/>
          <w:szCs w:val="24"/>
        </w:rPr>
      </w:pPr>
    </w:p>
    <w:p w14:paraId="23BCF6A5" w14:textId="1C64EA24" w:rsidR="0009543C" w:rsidRDefault="00A34F91" w:rsidP="00963A0A">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95456" behindDoc="0" locked="0" layoutInCell="1" allowOverlap="1" wp14:anchorId="7F5A279E" wp14:editId="05CC0F1C">
                <wp:simplePos x="0" y="0"/>
                <wp:positionH relativeFrom="column">
                  <wp:posOffset>1532425</wp:posOffset>
                </wp:positionH>
                <wp:positionV relativeFrom="paragraph">
                  <wp:posOffset>404181</wp:posOffset>
                </wp:positionV>
                <wp:extent cx="1693878" cy="281537"/>
                <wp:effectExtent l="12700" t="12700" r="8255" b="10795"/>
                <wp:wrapNone/>
                <wp:docPr id="105" name="Rectangle 105"/>
                <wp:cNvGraphicFramePr/>
                <a:graphic xmlns:a="http://schemas.openxmlformats.org/drawingml/2006/main">
                  <a:graphicData uri="http://schemas.microsoft.com/office/word/2010/wordprocessingShape">
                    <wps:wsp>
                      <wps:cNvSpPr/>
                      <wps:spPr>
                        <a:xfrm>
                          <a:off x="0" y="0"/>
                          <a:ext cx="1693878" cy="2815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017DA" id="Rectangle 105" o:spid="_x0000_s1026" style="position:absolute;margin-left:120.65pt;margin-top:31.85pt;width:133.4pt;height:22.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" filled="f" strokecolor="red" strokeweight="2.25pt"/>
            </w:pict>
          </mc:Fallback>
        </mc:AlternateContent>
      </w:r>
      <w:r>
        <w:rPr>
          <w:rFonts w:ascii="Arial" w:eastAsia="Arial" w:hAnsi="Arial" w:cs="Arial"/>
          <w:noProof/>
        </w:rPr>
        <w:drawing>
          <wp:inline distT="114300" distB="114300" distL="114300" distR="114300" wp14:anchorId="5232D9E9" wp14:editId="068952A1">
            <wp:extent cx="2933065" cy="1524000"/>
            <wp:effectExtent l="0" t="0" r="635" b="0"/>
            <wp:docPr id="104"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45"/>
                    <a:srcRect b="74211"/>
                    <a:stretch/>
                  </pic:blipFill>
                  <pic:spPr bwMode="auto">
                    <a:xfrm>
                      <a:off x="0" y="0"/>
                      <a:ext cx="2933065" cy="1524000"/>
                    </a:xfrm>
                    <a:prstGeom prst="rect">
                      <a:avLst/>
                    </a:prstGeom>
                    <a:ln>
                      <a:noFill/>
                    </a:ln>
                    <a:extLst>
                      <a:ext uri="{53640926-AAD7-44D8-BBD7-CCE9431645EC}">
                        <a14:shadowObscured xmlns:a14="http://schemas.microsoft.com/office/drawing/2010/main"/>
                      </a:ext>
                    </a:extLst>
                  </pic:spPr>
                </pic:pic>
              </a:graphicData>
            </a:graphic>
          </wp:inline>
        </w:drawing>
      </w:r>
    </w:p>
    <w:p w14:paraId="2622BCE4" w14:textId="07107CB3" w:rsidR="0009543C" w:rsidRDefault="0009543C" w:rsidP="00963A0A">
      <w:pPr>
        <w:spacing w:before="7"/>
        <w:jc w:val="center"/>
        <w:rPr>
          <w:rFonts w:asciiTheme="minorHAnsi" w:eastAsia="Cambria" w:hAnsiTheme="minorHAnsi" w:cstheme="minorHAnsi"/>
          <w:b/>
          <w:color w:val="424242"/>
          <w:sz w:val="24"/>
          <w:szCs w:val="24"/>
        </w:rPr>
      </w:pPr>
    </w:p>
    <w:p w14:paraId="4DA2BBC9" w14:textId="006C46F8" w:rsidR="0009543C" w:rsidRDefault="0009543C" w:rsidP="00963A0A">
      <w:pPr>
        <w:spacing w:before="7"/>
        <w:jc w:val="center"/>
        <w:rPr>
          <w:rFonts w:asciiTheme="minorHAnsi" w:eastAsia="Cambria" w:hAnsiTheme="minorHAnsi" w:cstheme="minorHAnsi"/>
          <w:b/>
          <w:color w:val="424242"/>
          <w:sz w:val="24"/>
          <w:szCs w:val="24"/>
        </w:rPr>
      </w:pPr>
    </w:p>
    <w:p w14:paraId="54EB487F" w14:textId="61491703" w:rsidR="00A34F91" w:rsidRDefault="00A34F91" w:rsidP="00963A0A">
      <w:pPr>
        <w:spacing w:before="7"/>
        <w:jc w:val="center"/>
        <w:rPr>
          <w:rFonts w:asciiTheme="minorHAnsi" w:eastAsia="Cambria" w:hAnsiTheme="minorHAnsi" w:cstheme="minorHAnsi"/>
          <w:b/>
          <w:color w:val="424242"/>
          <w:sz w:val="24"/>
          <w:szCs w:val="24"/>
        </w:rPr>
      </w:pPr>
    </w:p>
    <w:p w14:paraId="4C04C274" w14:textId="6DA4B959" w:rsidR="00A34F91" w:rsidRDefault="00A34F91" w:rsidP="00963A0A">
      <w:pPr>
        <w:spacing w:before="7"/>
        <w:jc w:val="center"/>
        <w:rPr>
          <w:rFonts w:asciiTheme="minorHAnsi" w:eastAsia="Cambria" w:hAnsiTheme="minorHAnsi" w:cstheme="minorHAnsi"/>
          <w:b/>
          <w:color w:val="424242"/>
          <w:sz w:val="24"/>
          <w:szCs w:val="24"/>
        </w:rPr>
      </w:pPr>
    </w:p>
    <w:p w14:paraId="63678A09" w14:textId="16275B1B" w:rsidR="00A34F91" w:rsidRDefault="00A34F91" w:rsidP="00963A0A">
      <w:pPr>
        <w:spacing w:before="7"/>
        <w:jc w:val="center"/>
        <w:rPr>
          <w:rFonts w:asciiTheme="minorHAnsi" w:eastAsia="Cambria" w:hAnsiTheme="minorHAnsi" w:cstheme="minorHAnsi"/>
          <w:b/>
          <w:color w:val="424242"/>
          <w:sz w:val="24"/>
          <w:szCs w:val="24"/>
        </w:rPr>
      </w:pPr>
    </w:p>
    <w:p w14:paraId="7EDEDA7E" w14:textId="4671231C" w:rsidR="00A34F91" w:rsidRDefault="00A34F91" w:rsidP="00963A0A">
      <w:pPr>
        <w:spacing w:before="7"/>
        <w:jc w:val="center"/>
        <w:rPr>
          <w:rFonts w:asciiTheme="minorHAnsi" w:eastAsia="Cambria" w:hAnsiTheme="minorHAnsi" w:cstheme="minorHAnsi"/>
          <w:b/>
          <w:color w:val="424242"/>
          <w:sz w:val="24"/>
          <w:szCs w:val="24"/>
        </w:rPr>
      </w:pPr>
    </w:p>
    <w:p w14:paraId="7D5CD571" w14:textId="6D753BF2" w:rsidR="00A34F91" w:rsidRDefault="00A34F91" w:rsidP="00963A0A">
      <w:pPr>
        <w:spacing w:before="7"/>
        <w:jc w:val="center"/>
        <w:rPr>
          <w:rFonts w:asciiTheme="minorHAnsi" w:eastAsia="Cambria" w:hAnsiTheme="minorHAnsi" w:cstheme="minorHAnsi"/>
          <w:b/>
          <w:color w:val="424242"/>
          <w:sz w:val="24"/>
          <w:szCs w:val="24"/>
        </w:rPr>
      </w:pPr>
    </w:p>
    <w:p w14:paraId="4589A255" w14:textId="4C25749D" w:rsidR="00A34F91" w:rsidRDefault="00A34F91" w:rsidP="00963A0A">
      <w:pPr>
        <w:spacing w:before="7"/>
        <w:jc w:val="center"/>
        <w:rPr>
          <w:rFonts w:asciiTheme="minorHAnsi" w:eastAsia="Cambria" w:hAnsiTheme="minorHAnsi" w:cstheme="minorHAnsi"/>
          <w:b/>
          <w:color w:val="424242"/>
          <w:sz w:val="24"/>
          <w:szCs w:val="24"/>
        </w:rPr>
      </w:pPr>
    </w:p>
    <w:p w14:paraId="53F78DCA" w14:textId="5B0767A8" w:rsidR="00A34F91" w:rsidRDefault="00A34F91" w:rsidP="00963A0A">
      <w:pPr>
        <w:spacing w:before="7"/>
        <w:jc w:val="center"/>
        <w:rPr>
          <w:rFonts w:asciiTheme="minorHAnsi" w:eastAsia="Cambria" w:hAnsiTheme="minorHAnsi" w:cstheme="minorHAnsi"/>
          <w:b/>
          <w:color w:val="424242"/>
          <w:sz w:val="24"/>
          <w:szCs w:val="24"/>
        </w:rPr>
      </w:pPr>
    </w:p>
    <w:p w14:paraId="462079BD" w14:textId="2CAC2446" w:rsidR="00A34F91" w:rsidRPr="00A34F91" w:rsidRDefault="00A34F91" w:rsidP="00A34F91">
      <w:pPr>
        <w:pStyle w:val="ListParagraph"/>
        <w:numPr>
          <w:ilvl w:val="0"/>
          <w:numId w:val="7"/>
        </w:numPr>
        <w:spacing w:before="7"/>
        <w:rPr>
          <w:rFonts w:asciiTheme="minorHAnsi" w:eastAsia="Cambria" w:hAnsiTheme="minorHAnsi" w:cstheme="minorHAnsi"/>
          <w:b/>
          <w:color w:val="424242"/>
          <w:sz w:val="24"/>
          <w:szCs w:val="24"/>
        </w:rPr>
      </w:pPr>
      <w:r>
        <w:rPr>
          <w:rFonts w:asciiTheme="minorHAnsi" w:eastAsia="Cambria" w:hAnsiTheme="minorHAnsi" w:cstheme="minorHAnsi"/>
          <w:bCs/>
          <w:color w:val="424242"/>
          <w:sz w:val="24"/>
          <w:szCs w:val="24"/>
        </w:rPr>
        <w:t>Tap ‘SAVE’ to save the output PDF file.</w:t>
      </w:r>
    </w:p>
    <w:p w14:paraId="62F859F5" w14:textId="5AF5CEB5" w:rsidR="00A34F91" w:rsidRDefault="00A34F91" w:rsidP="00A34F91">
      <w:pPr>
        <w:spacing w:before="7"/>
        <w:rPr>
          <w:rFonts w:asciiTheme="minorHAnsi" w:eastAsia="Cambria" w:hAnsiTheme="minorHAnsi" w:cstheme="minorHAnsi"/>
          <w:b/>
          <w:color w:val="424242"/>
          <w:sz w:val="24"/>
          <w:szCs w:val="24"/>
        </w:rPr>
      </w:pPr>
    </w:p>
    <w:p w14:paraId="2307EA92" w14:textId="5E040292" w:rsidR="00A34F91" w:rsidRPr="00A34F91" w:rsidRDefault="00A34F91" w:rsidP="00A34F91">
      <w:pPr>
        <w:spacing w:before="7"/>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797504" behindDoc="0" locked="0" layoutInCell="1" allowOverlap="1" wp14:anchorId="1D491605" wp14:editId="5A2FDEE4">
                <wp:simplePos x="0" y="0"/>
                <wp:positionH relativeFrom="column">
                  <wp:posOffset>3461871</wp:posOffset>
                </wp:positionH>
                <wp:positionV relativeFrom="paragraph">
                  <wp:posOffset>4231304</wp:posOffset>
                </wp:positionV>
                <wp:extent cx="587001" cy="292100"/>
                <wp:effectExtent l="12700" t="12700" r="10160" b="12700"/>
                <wp:wrapNone/>
                <wp:docPr id="107" name="Rectangle 107"/>
                <wp:cNvGraphicFramePr/>
                <a:graphic xmlns:a="http://schemas.openxmlformats.org/drawingml/2006/main">
                  <a:graphicData uri="http://schemas.microsoft.com/office/word/2010/wordprocessingShape">
                    <wps:wsp>
                      <wps:cNvSpPr/>
                      <wps:spPr>
                        <a:xfrm>
                          <a:off x="0" y="0"/>
                          <a:ext cx="587001" cy="292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E10D1" id="Rectangle 107" o:spid="_x0000_s1026" style="position:absolute;margin-left:272.6pt;margin-top:333.15pt;width:46.2pt;height:2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" filled="f" strokecolor="red" strokeweight="2.25pt"/>
            </w:pict>
          </mc:Fallback>
        </mc:AlternateContent>
      </w:r>
      <w:r>
        <w:rPr>
          <w:rFonts w:asciiTheme="minorHAnsi" w:eastAsia="Cambria" w:hAnsiTheme="minorHAnsi" w:cstheme="minorHAnsi"/>
          <w:b/>
          <w:color w:val="424242"/>
          <w:sz w:val="24"/>
          <w:szCs w:val="24"/>
        </w:rPr>
        <w:t xml:space="preserve">                                                  </w:t>
      </w:r>
      <w:r>
        <w:rPr>
          <w:rFonts w:ascii="Arial" w:eastAsia="Arial" w:hAnsi="Arial" w:cs="Arial"/>
          <w:noProof/>
        </w:rPr>
        <w:drawing>
          <wp:inline distT="114300" distB="114300" distL="114300" distR="114300" wp14:anchorId="08A6ABDC" wp14:editId="61468724">
            <wp:extent cx="2295525" cy="4724400"/>
            <wp:effectExtent l="63500" t="63500" r="130175" b="127000"/>
            <wp:docPr id="106" name="image2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2295525"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6A976E" w14:textId="77777777" w:rsidR="00A34F91" w:rsidRDefault="00A34F91" w:rsidP="00A34F91">
      <w:pPr>
        <w:rPr>
          <w:rFonts w:asciiTheme="minorHAnsi" w:eastAsia="Cambria" w:hAnsiTheme="minorHAnsi" w:cstheme="minorHAnsi"/>
          <w:b/>
          <w:color w:val="424242"/>
          <w:sz w:val="24"/>
          <w:szCs w:val="24"/>
        </w:rPr>
      </w:pPr>
    </w:p>
    <w:p w14:paraId="054DB36B" w14:textId="59CD9F71" w:rsidR="00790DA9" w:rsidRPr="00A34F91" w:rsidRDefault="00A34F91" w:rsidP="00A34F91">
      <w:pPr>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798528" behindDoc="0" locked="0" layoutInCell="1" allowOverlap="1" wp14:anchorId="46288938" wp14:editId="7628A944">
            <wp:simplePos x="0" y="0"/>
            <wp:positionH relativeFrom="column">
              <wp:posOffset>2908300</wp:posOffset>
            </wp:positionH>
            <wp:positionV relativeFrom="paragraph">
              <wp:posOffset>140335</wp:posOffset>
            </wp:positionV>
            <wp:extent cx="283845" cy="283845"/>
            <wp:effectExtent l="63500" t="63500" r="122555" b="12255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 Shot 2019-09-23 at 8.30.28 pm.png"/>
                    <pic:cNvPicPr/>
                  </pic:nvPicPr>
                  <pic:blipFill>
                    <a:blip r:embed="rId47">
                      <a:extLst>
                        <a:ext uri="{28A0092B-C50C-407E-A947-70E740481C1C}">
                          <a14:useLocalDpi xmlns:a14="http://schemas.microsoft.com/office/drawing/2010/main" val="0"/>
                        </a:ext>
                      </a:extLst>
                    </a:blip>
                    <a:stretch>
                      <a:fillRect/>
                    </a:stretch>
                  </pic:blipFill>
                  <pic:spPr>
                    <a:xfrm>
                      <a:off x="0" y="0"/>
                      <a:ext cx="283845" cy="283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4E37FB5" w14:textId="07BB3241" w:rsidR="00790DA9" w:rsidRPr="00F96A31" w:rsidRDefault="00790DA9" w:rsidP="00790DA9">
      <w:pPr>
        <w:pStyle w:val="ListParagraph"/>
        <w:numPr>
          <w:ilvl w:val="0"/>
          <w:numId w:val="7"/>
        </w:numPr>
        <w:spacing w:before="7"/>
        <w:jc w:val="both"/>
        <w:rPr>
          <w:rFonts w:asciiTheme="minorHAnsi" w:eastAsia="Cambria" w:hAnsiTheme="minorHAnsi" w:cstheme="minorHAnsi"/>
          <w:bCs/>
          <w:color w:val="424242"/>
          <w:sz w:val="24"/>
          <w:szCs w:val="24"/>
        </w:rPr>
      </w:pPr>
      <w:r w:rsidRPr="00F96A31">
        <w:rPr>
          <w:rFonts w:asciiTheme="minorHAnsi" w:eastAsia="Cambria" w:hAnsiTheme="minorHAnsi" w:cstheme="minorHAnsi"/>
          <w:bCs/>
          <w:color w:val="424242"/>
          <w:sz w:val="24"/>
          <w:szCs w:val="24"/>
        </w:rPr>
        <w:t>To return to the main menu, tap on the  button at the bottom of the screen.</w:t>
      </w:r>
    </w:p>
    <w:p w14:paraId="531E4D46" w14:textId="6DDC0AFB" w:rsidR="00963A0A" w:rsidRPr="00F96A31" w:rsidRDefault="00963A0A" w:rsidP="00963A0A">
      <w:pPr>
        <w:spacing w:before="7"/>
        <w:jc w:val="both"/>
        <w:rPr>
          <w:rFonts w:asciiTheme="minorHAnsi" w:eastAsia="Cambria" w:hAnsiTheme="minorHAnsi" w:cstheme="minorHAnsi"/>
          <w:bCs/>
          <w:color w:val="424242"/>
          <w:sz w:val="24"/>
          <w:szCs w:val="24"/>
        </w:rPr>
      </w:pPr>
    </w:p>
    <w:p w14:paraId="2D9E33D9" w14:textId="09DE9970" w:rsidR="00963A0A" w:rsidRPr="00F96A31" w:rsidRDefault="00963A0A" w:rsidP="00963A0A">
      <w:pPr>
        <w:spacing w:before="7"/>
        <w:jc w:val="center"/>
        <w:rPr>
          <w:rFonts w:asciiTheme="minorHAnsi" w:eastAsia="Cambria" w:hAnsiTheme="minorHAnsi" w:cstheme="minorHAnsi"/>
          <w:b/>
          <w:color w:val="424242"/>
          <w:sz w:val="24"/>
          <w:szCs w:val="24"/>
        </w:rPr>
      </w:pPr>
    </w:p>
    <w:p w14:paraId="1CEB2DEE" w14:textId="54341785" w:rsidR="00790DA9" w:rsidRPr="00F96A31" w:rsidRDefault="00790DA9" w:rsidP="00790DA9">
      <w:pPr>
        <w:pStyle w:val="ListParagraph"/>
        <w:spacing w:before="7"/>
        <w:ind w:left="527"/>
        <w:jc w:val="both"/>
        <w:rPr>
          <w:rFonts w:asciiTheme="minorHAnsi" w:eastAsia="Cambria" w:hAnsiTheme="minorHAnsi" w:cstheme="minorHAnsi"/>
          <w:b/>
          <w:color w:val="424242"/>
          <w:sz w:val="24"/>
          <w:szCs w:val="24"/>
        </w:rPr>
      </w:pPr>
    </w:p>
    <w:p w14:paraId="69A77266" w14:textId="088DE466" w:rsidR="006413C9" w:rsidRPr="00F96A31" w:rsidRDefault="006413C9" w:rsidP="006413C9">
      <w:pPr>
        <w:spacing w:before="7"/>
        <w:rPr>
          <w:rFonts w:asciiTheme="minorHAnsi" w:eastAsia="Cambria" w:hAnsiTheme="minorHAnsi" w:cstheme="minorHAnsi"/>
          <w:b/>
          <w:color w:val="424242"/>
          <w:sz w:val="24"/>
          <w:szCs w:val="24"/>
        </w:rPr>
      </w:pPr>
    </w:p>
    <w:p w14:paraId="024B6C5E" w14:textId="2517D16A" w:rsidR="001676A4" w:rsidRPr="00F96A31" w:rsidRDefault="001676A4" w:rsidP="001676A4">
      <w:pPr>
        <w:spacing w:before="46"/>
        <w:jc w:val="center"/>
        <w:rPr>
          <w:rFonts w:asciiTheme="minorHAnsi" w:hAnsiTheme="minorHAnsi" w:cstheme="minorHAnsi"/>
          <w:b/>
          <w:bCs/>
          <w:sz w:val="24"/>
          <w:szCs w:val="24"/>
        </w:rPr>
      </w:pPr>
    </w:p>
    <w:p w14:paraId="1B24575D" w14:textId="630AD83E" w:rsidR="00885EC9" w:rsidRPr="00F96A31" w:rsidRDefault="00885EC9" w:rsidP="00885EC9">
      <w:pPr>
        <w:spacing w:before="7"/>
        <w:rPr>
          <w:rFonts w:asciiTheme="minorHAnsi" w:eastAsia="Cambria" w:hAnsiTheme="minorHAnsi" w:cstheme="minorHAnsi"/>
          <w:b/>
          <w:color w:val="424242"/>
          <w:sz w:val="24"/>
          <w:szCs w:val="24"/>
        </w:rPr>
      </w:pPr>
    </w:p>
    <w:p w14:paraId="3216AC79" w14:textId="77777777" w:rsidR="00885EC9" w:rsidRPr="00F96A31" w:rsidRDefault="00885EC9" w:rsidP="00885EC9">
      <w:pPr>
        <w:spacing w:before="7"/>
        <w:rPr>
          <w:rFonts w:asciiTheme="minorHAnsi" w:eastAsia="Cambria" w:hAnsiTheme="minorHAnsi" w:cstheme="minorHAnsi"/>
          <w:b/>
          <w:color w:val="424242"/>
          <w:sz w:val="24"/>
          <w:szCs w:val="24"/>
        </w:rPr>
      </w:pPr>
    </w:p>
    <w:p w14:paraId="1C6D61F0" w14:textId="5017E5A2" w:rsidR="007F504B" w:rsidRDefault="007F504B" w:rsidP="0065065D">
      <w:pPr>
        <w:spacing w:before="7"/>
        <w:rPr>
          <w:rFonts w:asciiTheme="minorHAnsi" w:eastAsia="Cambria" w:hAnsiTheme="minorHAnsi" w:cstheme="minorHAnsi"/>
          <w:b/>
          <w:color w:val="424242"/>
          <w:sz w:val="56"/>
          <w:szCs w:val="56"/>
        </w:rPr>
      </w:pPr>
    </w:p>
    <w:p w14:paraId="3FD169D1" w14:textId="5FD55B54" w:rsidR="00F96A31" w:rsidRDefault="00F96A31" w:rsidP="0065065D">
      <w:pPr>
        <w:spacing w:before="7"/>
        <w:rPr>
          <w:rFonts w:asciiTheme="minorHAnsi" w:eastAsia="Cambria" w:hAnsiTheme="minorHAnsi" w:cstheme="minorHAnsi"/>
          <w:b/>
          <w:color w:val="424242"/>
          <w:sz w:val="56"/>
          <w:szCs w:val="56"/>
        </w:rPr>
      </w:pPr>
    </w:p>
    <w:p w14:paraId="171D8EA5" w14:textId="63F5FD59" w:rsidR="00F96A31" w:rsidRDefault="00F96A31" w:rsidP="0065065D">
      <w:pPr>
        <w:spacing w:before="7"/>
        <w:rPr>
          <w:rFonts w:asciiTheme="minorHAnsi" w:eastAsia="Cambria" w:hAnsiTheme="minorHAnsi" w:cstheme="minorHAnsi"/>
          <w:b/>
          <w:color w:val="424242"/>
          <w:sz w:val="56"/>
          <w:szCs w:val="56"/>
        </w:rPr>
      </w:pPr>
    </w:p>
    <w:p w14:paraId="3F92D56A" w14:textId="77777777" w:rsidR="00F96A31" w:rsidRPr="00F96A31" w:rsidRDefault="00F96A31" w:rsidP="0065065D">
      <w:pPr>
        <w:spacing w:before="7"/>
        <w:rPr>
          <w:rFonts w:asciiTheme="minorHAnsi" w:eastAsia="Cambria" w:hAnsiTheme="minorHAnsi" w:cstheme="minorHAnsi"/>
          <w:b/>
          <w:color w:val="424242"/>
          <w:sz w:val="56"/>
          <w:szCs w:val="56"/>
        </w:rPr>
      </w:pPr>
    </w:p>
    <w:p w14:paraId="0A08D207" w14:textId="1AF74DB9" w:rsidR="0065065D" w:rsidRPr="00F96A31" w:rsidRDefault="0030294B" w:rsidP="0065065D">
      <w:pPr>
        <w:spacing w:before="7"/>
        <w:rPr>
          <w:rFonts w:asciiTheme="minorHAnsi" w:eastAsia="Cambria" w:hAnsiTheme="minorHAnsi" w:cstheme="minorHAnsi"/>
          <w:b/>
          <w:color w:val="424242"/>
          <w:sz w:val="56"/>
          <w:szCs w:val="56"/>
          <w:u w:val="single"/>
        </w:rPr>
      </w:pPr>
      <w:r w:rsidRPr="00F96A31">
        <w:rPr>
          <w:rFonts w:asciiTheme="minorHAnsi" w:eastAsia="Cambria" w:hAnsiTheme="minorHAnsi" w:cstheme="minorHAnsi"/>
          <w:b/>
          <w:color w:val="424242"/>
          <w:sz w:val="56"/>
          <w:szCs w:val="56"/>
          <w:u w:val="single"/>
        </w:rPr>
        <w:t xml:space="preserve">SECTION SIX: </w:t>
      </w:r>
      <w:r w:rsidR="0065065D" w:rsidRPr="00F96A31">
        <w:rPr>
          <w:rFonts w:asciiTheme="minorHAnsi" w:eastAsia="Cambria" w:hAnsiTheme="minorHAnsi" w:cstheme="minorHAnsi"/>
          <w:b/>
          <w:color w:val="424242"/>
          <w:sz w:val="56"/>
          <w:szCs w:val="56"/>
          <w:u w:val="single"/>
        </w:rPr>
        <w:t>SHARE FILE</w:t>
      </w:r>
    </w:p>
    <w:p w14:paraId="6BB9964E" w14:textId="49C81DD4" w:rsidR="0065065D" w:rsidRPr="00F96A31" w:rsidRDefault="0065065D" w:rsidP="0065065D">
      <w:pPr>
        <w:spacing w:before="7"/>
        <w:rPr>
          <w:rFonts w:asciiTheme="minorHAnsi" w:eastAsia="Cambria" w:hAnsiTheme="minorHAnsi" w:cstheme="minorHAnsi"/>
          <w:b/>
          <w:color w:val="424242"/>
          <w:sz w:val="24"/>
          <w:szCs w:val="24"/>
        </w:rPr>
      </w:pPr>
    </w:p>
    <w:p w14:paraId="1D2D32A6" w14:textId="490C4D79" w:rsidR="0065065D" w:rsidRPr="00F96A31" w:rsidRDefault="00D8446F" w:rsidP="00D8446F">
      <w:pPr>
        <w:pStyle w:val="ListParagraph"/>
        <w:numPr>
          <w:ilvl w:val="0"/>
          <w:numId w:val="10"/>
        </w:numPr>
        <w:spacing w:before="7"/>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To commence the process of sharing the completed inspection form with the client</w:t>
      </w:r>
      <w:r w:rsidR="000711C4" w:rsidRPr="00F96A31">
        <w:rPr>
          <w:rFonts w:asciiTheme="minorHAnsi" w:eastAsia="Cambria" w:hAnsiTheme="minorHAnsi" w:cstheme="minorHAnsi"/>
          <w:bCs/>
          <w:color w:val="424242"/>
          <w:sz w:val="24"/>
          <w:szCs w:val="24"/>
        </w:rPr>
        <w:t>, tap on the ‘SHARE FILE’ button on the main menu screen.</w:t>
      </w:r>
    </w:p>
    <w:p w14:paraId="7804F145" w14:textId="1A4E908F" w:rsidR="0030294B" w:rsidRPr="00F96A31" w:rsidRDefault="0030294B" w:rsidP="0030294B">
      <w:pPr>
        <w:spacing w:before="7"/>
        <w:rPr>
          <w:rFonts w:asciiTheme="minorHAnsi" w:eastAsia="Cambria" w:hAnsiTheme="minorHAnsi" w:cstheme="minorHAnsi"/>
          <w:b/>
          <w:color w:val="424242"/>
          <w:sz w:val="24"/>
          <w:szCs w:val="24"/>
        </w:rPr>
      </w:pPr>
    </w:p>
    <w:p w14:paraId="4ED2FA69" w14:textId="35AB27B8" w:rsidR="00A34F91" w:rsidRDefault="00A34F91" w:rsidP="000711C4">
      <w:pPr>
        <w:spacing w:before="7"/>
        <w:rPr>
          <w:rFonts w:asciiTheme="minorHAnsi" w:eastAsia="Cambria" w:hAnsiTheme="minorHAnsi" w:cstheme="minorHAnsi"/>
          <w:b/>
          <w:color w:val="424242"/>
          <w:sz w:val="24"/>
          <w:szCs w:val="24"/>
        </w:rPr>
      </w:pPr>
      <w:r>
        <w:rPr>
          <w:rFonts w:asciiTheme="minorHAnsi" w:eastAsia="Cambria" w:hAnsiTheme="minorHAnsi" w:cstheme="minorHAnsi"/>
          <w:bCs/>
          <w:noProof/>
          <w:color w:val="424242"/>
          <w:sz w:val="24"/>
          <w:szCs w:val="24"/>
        </w:rPr>
        <w:drawing>
          <wp:anchor distT="0" distB="0" distL="114300" distR="114300" simplePos="0" relativeHeight="251800576" behindDoc="1" locked="0" layoutInCell="1" allowOverlap="1" wp14:anchorId="6FD3894C" wp14:editId="64EEBD52">
            <wp:simplePos x="0" y="0"/>
            <wp:positionH relativeFrom="column">
              <wp:posOffset>1905000</wp:posOffset>
            </wp:positionH>
            <wp:positionV relativeFrom="paragraph">
              <wp:posOffset>25400</wp:posOffset>
            </wp:positionV>
            <wp:extent cx="2219865" cy="3946194"/>
            <wp:effectExtent l="0" t="0" r="3175" b="3810"/>
            <wp:wrapNone/>
            <wp:docPr id="109" name="Picture 1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6921687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9865" cy="3946194"/>
                    </a:xfrm>
                    <a:prstGeom prst="rect">
                      <a:avLst/>
                    </a:prstGeom>
                  </pic:spPr>
                </pic:pic>
              </a:graphicData>
            </a:graphic>
            <wp14:sizeRelH relativeFrom="page">
              <wp14:pctWidth>0</wp14:pctWidth>
            </wp14:sizeRelH>
            <wp14:sizeRelV relativeFrom="page">
              <wp14:pctHeight>0</wp14:pctHeight>
            </wp14:sizeRelV>
          </wp:anchor>
        </w:drawing>
      </w:r>
    </w:p>
    <w:p w14:paraId="5E6F65C7" w14:textId="77777777" w:rsidR="00A34F91" w:rsidRDefault="00A34F91" w:rsidP="000711C4">
      <w:pPr>
        <w:spacing w:before="7"/>
        <w:rPr>
          <w:rFonts w:asciiTheme="minorHAnsi" w:eastAsia="Cambria" w:hAnsiTheme="minorHAnsi" w:cstheme="minorHAnsi"/>
          <w:b/>
          <w:color w:val="424242"/>
          <w:sz w:val="24"/>
          <w:szCs w:val="24"/>
        </w:rPr>
      </w:pPr>
    </w:p>
    <w:p w14:paraId="109FAACE" w14:textId="3C122FBC" w:rsidR="00A34F91" w:rsidRDefault="00A34F91" w:rsidP="000711C4">
      <w:pPr>
        <w:spacing w:before="7"/>
        <w:rPr>
          <w:rFonts w:asciiTheme="minorHAnsi" w:eastAsia="Cambria" w:hAnsiTheme="minorHAnsi" w:cstheme="minorHAnsi"/>
          <w:b/>
          <w:color w:val="424242"/>
          <w:sz w:val="24"/>
          <w:szCs w:val="24"/>
        </w:rPr>
      </w:pPr>
    </w:p>
    <w:p w14:paraId="38CFEC32" w14:textId="77777777" w:rsidR="00A34F91" w:rsidRDefault="00A34F91" w:rsidP="000711C4">
      <w:pPr>
        <w:spacing w:before="7"/>
        <w:rPr>
          <w:rFonts w:asciiTheme="minorHAnsi" w:eastAsia="Cambria" w:hAnsiTheme="minorHAnsi" w:cstheme="minorHAnsi"/>
          <w:b/>
          <w:color w:val="424242"/>
          <w:sz w:val="24"/>
          <w:szCs w:val="24"/>
        </w:rPr>
      </w:pPr>
    </w:p>
    <w:p w14:paraId="26DABD97" w14:textId="77777777" w:rsidR="00A34F91" w:rsidRDefault="00A34F91" w:rsidP="000711C4">
      <w:pPr>
        <w:spacing w:before="7"/>
        <w:rPr>
          <w:rFonts w:asciiTheme="minorHAnsi" w:eastAsia="Cambria" w:hAnsiTheme="minorHAnsi" w:cstheme="minorHAnsi"/>
          <w:b/>
          <w:color w:val="424242"/>
          <w:sz w:val="24"/>
          <w:szCs w:val="24"/>
        </w:rPr>
      </w:pPr>
    </w:p>
    <w:p w14:paraId="3946A530" w14:textId="77777777" w:rsidR="00A34F91" w:rsidRDefault="00A34F91" w:rsidP="000711C4">
      <w:pPr>
        <w:spacing w:before="7"/>
        <w:rPr>
          <w:rFonts w:asciiTheme="minorHAnsi" w:eastAsia="Cambria" w:hAnsiTheme="minorHAnsi" w:cstheme="minorHAnsi"/>
          <w:b/>
          <w:color w:val="424242"/>
          <w:sz w:val="24"/>
          <w:szCs w:val="24"/>
        </w:rPr>
      </w:pPr>
    </w:p>
    <w:p w14:paraId="24C3130E" w14:textId="77777777" w:rsidR="00A34F91" w:rsidRDefault="00A34F91" w:rsidP="000711C4">
      <w:pPr>
        <w:spacing w:before="7"/>
        <w:rPr>
          <w:rFonts w:asciiTheme="minorHAnsi" w:eastAsia="Cambria" w:hAnsiTheme="minorHAnsi" w:cstheme="minorHAnsi"/>
          <w:b/>
          <w:color w:val="424242"/>
          <w:sz w:val="24"/>
          <w:szCs w:val="24"/>
        </w:rPr>
      </w:pPr>
    </w:p>
    <w:p w14:paraId="346B0569" w14:textId="743C349D" w:rsidR="00A34F91" w:rsidRDefault="00A34F91" w:rsidP="000711C4">
      <w:pPr>
        <w:spacing w:before="7"/>
        <w:rPr>
          <w:rFonts w:asciiTheme="minorHAnsi" w:eastAsia="Cambria" w:hAnsiTheme="minorHAnsi" w:cstheme="minorHAnsi"/>
          <w:b/>
          <w:color w:val="424242"/>
          <w:sz w:val="24"/>
          <w:szCs w:val="24"/>
        </w:rPr>
      </w:pPr>
    </w:p>
    <w:p w14:paraId="19171B76" w14:textId="542D034E" w:rsidR="00A34F91" w:rsidRDefault="00A34F91" w:rsidP="000711C4">
      <w:pPr>
        <w:spacing w:before="7"/>
        <w:rPr>
          <w:rFonts w:asciiTheme="minorHAnsi" w:eastAsia="Cambria" w:hAnsiTheme="minorHAnsi" w:cstheme="minorHAnsi"/>
          <w:b/>
          <w:color w:val="424242"/>
          <w:sz w:val="24"/>
          <w:szCs w:val="24"/>
        </w:rPr>
      </w:pPr>
    </w:p>
    <w:p w14:paraId="61E1EAB0" w14:textId="4A75BC71" w:rsidR="00A34F91" w:rsidRDefault="00A34F91" w:rsidP="000711C4">
      <w:pPr>
        <w:spacing w:before="7"/>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802624" behindDoc="0" locked="0" layoutInCell="1" allowOverlap="1" wp14:anchorId="61494C21" wp14:editId="51DAFA96">
                <wp:simplePos x="0" y="0"/>
                <wp:positionH relativeFrom="column">
                  <wp:posOffset>2443628</wp:posOffset>
                </wp:positionH>
                <wp:positionV relativeFrom="paragraph">
                  <wp:posOffset>109108</wp:posOffset>
                </wp:positionV>
                <wp:extent cx="1161677" cy="292100"/>
                <wp:effectExtent l="12700" t="12700" r="6985" b="12700"/>
                <wp:wrapNone/>
                <wp:docPr id="110" name="Rectangle 110"/>
                <wp:cNvGraphicFramePr/>
                <a:graphic xmlns:a="http://schemas.openxmlformats.org/drawingml/2006/main">
                  <a:graphicData uri="http://schemas.microsoft.com/office/word/2010/wordprocessingShape">
                    <wps:wsp>
                      <wps:cNvSpPr/>
                      <wps:spPr>
                        <a:xfrm>
                          <a:off x="0" y="0"/>
                          <a:ext cx="1161677" cy="292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B3D16" id="Rectangle 110" o:spid="_x0000_s1026" style="position:absolute;margin-left:192.4pt;margin-top:8.6pt;width:91.45pt;height:2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" filled="f" strokecolor="red" strokeweight="2.25pt"/>
            </w:pict>
          </mc:Fallback>
        </mc:AlternateContent>
      </w:r>
    </w:p>
    <w:p w14:paraId="05BB0AB1" w14:textId="5832701C" w:rsidR="00A34F91" w:rsidRDefault="00A34F91" w:rsidP="000711C4">
      <w:pPr>
        <w:spacing w:before="7"/>
        <w:rPr>
          <w:rFonts w:asciiTheme="minorHAnsi" w:eastAsia="Cambria" w:hAnsiTheme="minorHAnsi" w:cstheme="minorHAnsi"/>
          <w:b/>
          <w:color w:val="424242"/>
          <w:sz w:val="24"/>
          <w:szCs w:val="24"/>
        </w:rPr>
      </w:pPr>
    </w:p>
    <w:p w14:paraId="57C3EB76" w14:textId="44B21D73" w:rsidR="00A34F91" w:rsidRDefault="00A34F91" w:rsidP="000711C4">
      <w:pPr>
        <w:spacing w:before="7"/>
        <w:rPr>
          <w:rFonts w:asciiTheme="minorHAnsi" w:eastAsia="Cambria" w:hAnsiTheme="minorHAnsi" w:cstheme="minorHAnsi"/>
          <w:b/>
          <w:color w:val="424242"/>
          <w:sz w:val="24"/>
          <w:szCs w:val="24"/>
        </w:rPr>
      </w:pPr>
    </w:p>
    <w:p w14:paraId="641D2A3F" w14:textId="4373CEE0" w:rsidR="00A34F91" w:rsidRDefault="00A34F91" w:rsidP="000711C4">
      <w:pPr>
        <w:spacing w:before="7"/>
        <w:rPr>
          <w:rFonts w:asciiTheme="minorHAnsi" w:eastAsia="Cambria" w:hAnsiTheme="minorHAnsi" w:cstheme="minorHAnsi"/>
          <w:b/>
          <w:color w:val="424242"/>
          <w:sz w:val="24"/>
          <w:szCs w:val="24"/>
        </w:rPr>
      </w:pPr>
    </w:p>
    <w:p w14:paraId="3BEBB8CF" w14:textId="77777777" w:rsidR="00A34F91" w:rsidRDefault="00A34F91" w:rsidP="000711C4">
      <w:pPr>
        <w:spacing w:before="7"/>
        <w:rPr>
          <w:rFonts w:asciiTheme="minorHAnsi" w:eastAsia="Cambria" w:hAnsiTheme="minorHAnsi" w:cstheme="minorHAnsi"/>
          <w:b/>
          <w:color w:val="424242"/>
          <w:sz w:val="24"/>
          <w:szCs w:val="24"/>
        </w:rPr>
      </w:pPr>
    </w:p>
    <w:p w14:paraId="581ACB45" w14:textId="3EE22CEC" w:rsidR="00A34F91" w:rsidRDefault="00A34F91" w:rsidP="000711C4">
      <w:pPr>
        <w:spacing w:before="7"/>
        <w:rPr>
          <w:rFonts w:asciiTheme="minorHAnsi" w:eastAsia="Cambria" w:hAnsiTheme="minorHAnsi" w:cstheme="minorHAnsi"/>
          <w:b/>
          <w:color w:val="424242"/>
          <w:sz w:val="24"/>
          <w:szCs w:val="24"/>
        </w:rPr>
      </w:pPr>
    </w:p>
    <w:p w14:paraId="4E62206B" w14:textId="4A7AC4E8" w:rsidR="00A34F91" w:rsidRDefault="00A34F91" w:rsidP="000711C4">
      <w:pPr>
        <w:spacing w:before="7"/>
        <w:rPr>
          <w:rFonts w:asciiTheme="minorHAnsi" w:eastAsia="Cambria" w:hAnsiTheme="minorHAnsi" w:cstheme="minorHAnsi"/>
          <w:b/>
          <w:color w:val="424242"/>
          <w:sz w:val="24"/>
          <w:szCs w:val="24"/>
        </w:rPr>
      </w:pPr>
    </w:p>
    <w:p w14:paraId="647329C8" w14:textId="23C4F549" w:rsidR="000711C4" w:rsidRDefault="000711C4" w:rsidP="000711C4">
      <w:pPr>
        <w:spacing w:before="7"/>
        <w:rPr>
          <w:rFonts w:asciiTheme="minorHAnsi" w:eastAsia="Cambria" w:hAnsiTheme="minorHAnsi" w:cstheme="minorHAnsi"/>
          <w:b/>
          <w:color w:val="424242"/>
          <w:sz w:val="24"/>
          <w:szCs w:val="24"/>
        </w:rPr>
      </w:pPr>
    </w:p>
    <w:p w14:paraId="101C50FC" w14:textId="62CCDA60" w:rsidR="00A34F91" w:rsidRDefault="00A34F91" w:rsidP="000711C4">
      <w:pPr>
        <w:spacing w:before="7"/>
        <w:rPr>
          <w:rFonts w:asciiTheme="minorHAnsi" w:eastAsia="Cambria" w:hAnsiTheme="minorHAnsi" w:cstheme="minorHAnsi"/>
          <w:b/>
          <w:color w:val="424242"/>
          <w:sz w:val="24"/>
          <w:szCs w:val="24"/>
        </w:rPr>
      </w:pPr>
    </w:p>
    <w:p w14:paraId="5ADBE9C3" w14:textId="41A3D56D" w:rsidR="00A34F91" w:rsidRDefault="00A34F91" w:rsidP="000711C4">
      <w:pPr>
        <w:spacing w:before="7"/>
        <w:rPr>
          <w:rFonts w:asciiTheme="minorHAnsi" w:eastAsia="Cambria" w:hAnsiTheme="minorHAnsi" w:cstheme="minorHAnsi"/>
          <w:b/>
          <w:color w:val="424242"/>
          <w:sz w:val="24"/>
          <w:szCs w:val="24"/>
        </w:rPr>
      </w:pPr>
    </w:p>
    <w:p w14:paraId="453F8C8A" w14:textId="0E5375BC" w:rsidR="00A34F91" w:rsidRDefault="00A34F91" w:rsidP="000711C4">
      <w:pPr>
        <w:spacing w:before="7"/>
        <w:rPr>
          <w:rFonts w:asciiTheme="minorHAnsi" w:eastAsia="Cambria" w:hAnsiTheme="minorHAnsi" w:cstheme="minorHAnsi"/>
          <w:b/>
          <w:color w:val="424242"/>
          <w:sz w:val="24"/>
          <w:szCs w:val="24"/>
        </w:rPr>
      </w:pPr>
    </w:p>
    <w:p w14:paraId="2FA22280" w14:textId="4C966041" w:rsidR="00A34F91" w:rsidRDefault="00A34F91" w:rsidP="000711C4">
      <w:pPr>
        <w:spacing w:before="7"/>
        <w:rPr>
          <w:rFonts w:asciiTheme="minorHAnsi" w:eastAsia="Cambria" w:hAnsiTheme="minorHAnsi" w:cstheme="minorHAnsi"/>
          <w:b/>
          <w:color w:val="424242"/>
          <w:sz w:val="24"/>
          <w:szCs w:val="24"/>
        </w:rPr>
      </w:pPr>
    </w:p>
    <w:p w14:paraId="5E5EFB05" w14:textId="1E4E97CC" w:rsidR="00A34F91" w:rsidRPr="00F96A31" w:rsidRDefault="00A34F91" w:rsidP="000711C4">
      <w:pPr>
        <w:spacing w:before="7"/>
        <w:rPr>
          <w:rFonts w:asciiTheme="minorHAnsi" w:eastAsia="Cambria" w:hAnsiTheme="minorHAnsi" w:cstheme="minorHAnsi"/>
          <w:b/>
          <w:color w:val="424242"/>
          <w:sz w:val="24"/>
          <w:szCs w:val="24"/>
        </w:rPr>
      </w:pPr>
    </w:p>
    <w:p w14:paraId="3A8802E0" w14:textId="4D2074E1" w:rsidR="000711C4" w:rsidRPr="00F96A31" w:rsidRDefault="000711C4" w:rsidP="000711C4">
      <w:pPr>
        <w:pStyle w:val="ListParagraph"/>
        <w:numPr>
          <w:ilvl w:val="0"/>
          <w:numId w:val="10"/>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A prompt will appear</w:t>
      </w:r>
      <w:r w:rsidR="00A34F91">
        <w:rPr>
          <w:rFonts w:asciiTheme="minorHAnsi" w:eastAsia="Cambria" w:hAnsiTheme="minorHAnsi" w:cstheme="minorHAnsi"/>
          <w:bCs/>
          <w:color w:val="424242"/>
          <w:sz w:val="24"/>
          <w:szCs w:val="24"/>
        </w:rPr>
        <w:t xml:space="preserve"> above the main menu</w:t>
      </w:r>
      <w:r w:rsidRPr="00F96A31">
        <w:rPr>
          <w:rFonts w:asciiTheme="minorHAnsi" w:eastAsia="Cambria" w:hAnsiTheme="minorHAnsi" w:cstheme="minorHAnsi"/>
          <w:bCs/>
          <w:color w:val="424242"/>
          <w:sz w:val="24"/>
          <w:szCs w:val="24"/>
        </w:rPr>
        <w:t>, asking you to choose the file you wish to share (or send to) the client. Select the desired file for sharing.</w:t>
      </w:r>
    </w:p>
    <w:p w14:paraId="38B0E94D" w14:textId="6FD9472F" w:rsidR="0030294B" w:rsidRPr="00F96A31" w:rsidRDefault="0030294B" w:rsidP="0030294B">
      <w:pPr>
        <w:spacing w:before="7"/>
        <w:jc w:val="both"/>
        <w:rPr>
          <w:rFonts w:asciiTheme="minorHAnsi" w:eastAsia="Cambria" w:hAnsiTheme="minorHAnsi" w:cstheme="minorHAnsi"/>
          <w:b/>
          <w:color w:val="424242"/>
          <w:sz w:val="24"/>
          <w:szCs w:val="24"/>
        </w:rPr>
      </w:pPr>
    </w:p>
    <w:p w14:paraId="412C4DBF" w14:textId="2DC1E9A7" w:rsidR="0030294B" w:rsidRPr="00F96A31" w:rsidRDefault="00AD5CB7" w:rsidP="0030294B">
      <w:pPr>
        <w:spacing w:before="7"/>
        <w:jc w:val="center"/>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807744" behindDoc="1" locked="0" layoutInCell="1" allowOverlap="1" wp14:anchorId="563C0FD9" wp14:editId="7EF9871F">
            <wp:simplePos x="0" y="0"/>
            <wp:positionH relativeFrom="column">
              <wp:posOffset>1701800</wp:posOffset>
            </wp:positionH>
            <wp:positionV relativeFrom="paragraph">
              <wp:posOffset>102235</wp:posOffset>
            </wp:positionV>
            <wp:extent cx="2832100" cy="2458720"/>
            <wp:effectExtent l="0" t="0" r="0" b="5080"/>
            <wp:wrapNone/>
            <wp:docPr id="113" name="Picture 1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2019-09-23 at 8.34.37 pm.png"/>
                    <pic:cNvPicPr/>
                  </pic:nvPicPr>
                  <pic:blipFill>
                    <a:blip r:embed="rId48">
                      <a:extLst>
                        <a:ext uri="{28A0092B-C50C-407E-A947-70E740481C1C}">
                          <a14:useLocalDpi xmlns:a14="http://schemas.microsoft.com/office/drawing/2010/main" val="0"/>
                        </a:ext>
                      </a:extLst>
                    </a:blip>
                    <a:stretch>
                      <a:fillRect/>
                    </a:stretch>
                  </pic:blipFill>
                  <pic:spPr>
                    <a:xfrm>
                      <a:off x="0" y="0"/>
                      <a:ext cx="2832100" cy="2458720"/>
                    </a:xfrm>
                    <a:prstGeom prst="rect">
                      <a:avLst/>
                    </a:prstGeom>
                  </pic:spPr>
                </pic:pic>
              </a:graphicData>
            </a:graphic>
            <wp14:sizeRelH relativeFrom="page">
              <wp14:pctWidth>0</wp14:pctWidth>
            </wp14:sizeRelH>
            <wp14:sizeRelV relativeFrom="page">
              <wp14:pctHeight>0</wp14:pctHeight>
            </wp14:sizeRelV>
          </wp:anchor>
        </w:drawing>
      </w:r>
      <w:r w:rsidR="00A34F91" w:rsidRPr="00F96A31">
        <w:rPr>
          <w:rFonts w:asciiTheme="minorHAnsi" w:eastAsia="Cambria" w:hAnsiTheme="minorHAnsi" w:cstheme="minorHAnsi"/>
          <w:b/>
          <w:color w:val="424242"/>
          <w:sz w:val="24"/>
          <w:szCs w:val="24"/>
        </w:rPr>
        <w:t xml:space="preserve"> </w:t>
      </w:r>
    </w:p>
    <w:p w14:paraId="3812C70B" w14:textId="022A59C1" w:rsidR="000711C4" w:rsidRDefault="000711C4" w:rsidP="000711C4">
      <w:pPr>
        <w:pStyle w:val="ListParagraph"/>
        <w:rPr>
          <w:rFonts w:asciiTheme="minorHAnsi" w:eastAsia="Cambria" w:hAnsiTheme="minorHAnsi" w:cstheme="minorHAnsi"/>
          <w:b/>
          <w:color w:val="424242"/>
          <w:sz w:val="24"/>
          <w:szCs w:val="24"/>
        </w:rPr>
      </w:pPr>
    </w:p>
    <w:p w14:paraId="755B5391" w14:textId="6A66DF6D" w:rsidR="00A34F91" w:rsidRDefault="00A34F91" w:rsidP="000711C4">
      <w:pPr>
        <w:pStyle w:val="ListParagraph"/>
        <w:rPr>
          <w:rFonts w:asciiTheme="minorHAnsi" w:eastAsia="Cambria" w:hAnsiTheme="minorHAnsi" w:cstheme="minorHAnsi"/>
          <w:b/>
          <w:color w:val="424242"/>
          <w:sz w:val="24"/>
          <w:szCs w:val="24"/>
        </w:rPr>
      </w:pPr>
    </w:p>
    <w:p w14:paraId="1B5232B3" w14:textId="535ADAD3" w:rsidR="00A34F91" w:rsidRDefault="00A34F91" w:rsidP="000711C4">
      <w:pPr>
        <w:pStyle w:val="ListParagraph"/>
        <w:rPr>
          <w:rFonts w:asciiTheme="minorHAnsi" w:eastAsia="Cambria" w:hAnsiTheme="minorHAnsi" w:cstheme="minorHAnsi"/>
          <w:b/>
          <w:color w:val="424242"/>
          <w:sz w:val="24"/>
          <w:szCs w:val="24"/>
        </w:rPr>
      </w:pPr>
    </w:p>
    <w:p w14:paraId="47EFA9BB" w14:textId="1ABCEB3B" w:rsidR="00A34F91" w:rsidRDefault="00A34F91" w:rsidP="000711C4">
      <w:pPr>
        <w:pStyle w:val="ListParagraph"/>
        <w:rPr>
          <w:rFonts w:asciiTheme="minorHAnsi" w:eastAsia="Cambria" w:hAnsiTheme="minorHAnsi" w:cstheme="minorHAnsi"/>
          <w:b/>
          <w:color w:val="424242"/>
          <w:sz w:val="24"/>
          <w:szCs w:val="24"/>
        </w:rPr>
      </w:pPr>
    </w:p>
    <w:p w14:paraId="0E167A32" w14:textId="54D59097" w:rsidR="00A34F91" w:rsidRDefault="00A34F91" w:rsidP="000711C4">
      <w:pPr>
        <w:pStyle w:val="ListParagraph"/>
        <w:rPr>
          <w:rFonts w:asciiTheme="minorHAnsi" w:eastAsia="Cambria" w:hAnsiTheme="minorHAnsi" w:cstheme="minorHAnsi"/>
          <w:b/>
          <w:color w:val="424242"/>
          <w:sz w:val="24"/>
          <w:szCs w:val="24"/>
        </w:rPr>
      </w:pPr>
    </w:p>
    <w:p w14:paraId="219AF82C" w14:textId="78073401" w:rsidR="00A34F91" w:rsidRDefault="00A34F91" w:rsidP="000711C4">
      <w:pPr>
        <w:pStyle w:val="ListParagraph"/>
        <w:rPr>
          <w:rFonts w:asciiTheme="minorHAnsi" w:eastAsia="Cambria" w:hAnsiTheme="minorHAnsi" w:cstheme="minorHAnsi"/>
          <w:b/>
          <w:color w:val="424242"/>
          <w:sz w:val="24"/>
          <w:szCs w:val="24"/>
        </w:rPr>
      </w:pPr>
    </w:p>
    <w:p w14:paraId="22215661" w14:textId="60C9BE2E" w:rsidR="00A34F91" w:rsidRDefault="00A34F91" w:rsidP="000711C4">
      <w:pPr>
        <w:pStyle w:val="ListParagraph"/>
        <w:rPr>
          <w:rFonts w:asciiTheme="minorHAnsi" w:eastAsia="Cambria" w:hAnsiTheme="minorHAnsi" w:cstheme="minorHAnsi"/>
          <w:b/>
          <w:color w:val="424242"/>
          <w:sz w:val="24"/>
          <w:szCs w:val="24"/>
        </w:rPr>
      </w:pPr>
    </w:p>
    <w:p w14:paraId="11BF2EBC" w14:textId="4762FDFA" w:rsidR="00A34F91" w:rsidRDefault="00AD5CB7" w:rsidP="000711C4">
      <w:pPr>
        <w:pStyle w:val="ListParagraph"/>
        <w:rPr>
          <w:rFonts w:asciiTheme="minorHAnsi" w:eastAsia="Cambria" w:hAnsiTheme="minorHAnsi" w:cstheme="minorHAnsi"/>
          <w:b/>
          <w:color w:val="424242"/>
          <w:sz w:val="24"/>
          <w:szCs w:val="24"/>
        </w:rPr>
      </w:pPr>
      <w:r>
        <w:rPr>
          <w:rFonts w:asciiTheme="minorHAnsi" w:eastAsia="Cambria" w:hAnsiTheme="minorHAnsi" w:cstheme="minorHAnsi"/>
          <w:noProof/>
          <w:sz w:val="24"/>
          <w:szCs w:val="24"/>
        </w:rPr>
        <mc:AlternateContent>
          <mc:Choice Requires="wps">
            <w:drawing>
              <wp:anchor distT="0" distB="0" distL="114300" distR="114300" simplePos="0" relativeHeight="251806720" behindDoc="0" locked="0" layoutInCell="1" allowOverlap="1" wp14:anchorId="372FBEC8" wp14:editId="4256992E">
                <wp:simplePos x="0" y="0"/>
                <wp:positionH relativeFrom="column">
                  <wp:posOffset>1803400</wp:posOffset>
                </wp:positionH>
                <wp:positionV relativeFrom="paragraph">
                  <wp:posOffset>57150</wp:posOffset>
                </wp:positionV>
                <wp:extent cx="2661162" cy="437999"/>
                <wp:effectExtent l="12700" t="12700" r="19050" b="6985"/>
                <wp:wrapNone/>
                <wp:docPr id="112" name="Rectangle 112"/>
                <wp:cNvGraphicFramePr/>
                <a:graphic xmlns:a="http://schemas.openxmlformats.org/drawingml/2006/main">
                  <a:graphicData uri="http://schemas.microsoft.com/office/word/2010/wordprocessingShape">
                    <wps:wsp>
                      <wps:cNvSpPr/>
                      <wps:spPr>
                        <a:xfrm>
                          <a:off x="0" y="0"/>
                          <a:ext cx="2661162" cy="43799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BE53A" id="Rectangle 112" o:spid="_x0000_s1026" style="position:absolute;margin-left:142pt;margin-top:4.5pt;width:209.55pt;height:3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" filled="f" strokecolor="red" strokeweight="2.25pt"/>
            </w:pict>
          </mc:Fallback>
        </mc:AlternateContent>
      </w:r>
    </w:p>
    <w:p w14:paraId="6F14EB46" w14:textId="1092CA0E" w:rsidR="00A34F91" w:rsidRDefault="00A34F91" w:rsidP="000711C4">
      <w:pPr>
        <w:pStyle w:val="ListParagraph"/>
        <w:rPr>
          <w:rFonts w:asciiTheme="minorHAnsi" w:eastAsia="Cambria" w:hAnsiTheme="minorHAnsi" w:cstheme="minorHAnsi"/>
          <w:b/>
          <w:color w:val="424242"/>
          <w:sz w:val="24"/>
          <w:szCs w:val="24"/>
        </w:rPr>
      </w:pPr>
    </w:p>
    <w:p w14:paraId="6A5E24AB" w14:textId="38B1AD0E" w:rsidR="00A34F91" w:rsidRDefault="00A34F91" w:rsidP="000711C4">
      <w:pPr>
        <w:pStyle w:val="ListParagraph"/>
        <w:rPr>
          <w:rFonts w:asciiTheme="minorHAnsi" w:eastAsia="Cambria" w:hAnsiTheme="minorHAnsi" w:cstheme="minorHAnsi"/>
          <w:b/>
          <w:color w:val="424242"/>
          <w:sz w:val="24"/>
          <w:szCs w:val="24"/>
        </w:rPr>
      </w:pPr>
    </w:p>
    <w:p w14:paraId="1348D25F" w14:textId="6BBB49A5" w:rsidR="00A34F91" w:rsidRDefault="00A34F91" w:rsidP="000711C4">
      <w:pPr>
        <w:pStyle w:val="ListParagraph"/>
        <w:rPr>
          <w:rFonts w:asciiTheme="minorHAnsi" w:eastAsia="Cambria" w:hAnsiTheme="minorHAnsi" w:cstheme="minorHAnsi"/>
          <w:b/>
          <w:color w:val="424242"/>
          <w:sz w:val="24"/>
          <w:szCs w:val="24"/>
        </w:rPr>
      </w:pPr>
    </w:p>
    <w:p w14:paraId="0B05358E" w14:textId="61E450BD" w:rsidR="00A34F91" w:rsidRDefault="00A34F91" w:rsidP="000711C4">
      <w:pPr>
        <w:pStyle w:val="ListParagraph"/>
        <w:rPr>
          <w:rFonts w:asciiTheme="minorHAnsi" w:eastAsia="Cambria" w:hAnsiTheme="minorHAnsi" w:cstheme="minorHAnsi"/>
          <w:b/>
          <w:color w:val="424242"/>
          <w:sz w:val="24"/>
          <w:szCs w:val="24"/>
        </w:rPr>
      </w:pPr>
    </w:p>
    <w:p w14:paraId="0EFA5FCB" w14:textId="3639AF43" w:rsidR="00A34F91" w:rsidRDefault="00A34F91" w:rsidP="000711C4">
      <w:pPr>
        <w:pStyle w:val="ListParagraph"/>
        <w:rPr>
          <w:rFonts w:asciiTheme="minorHAnsi" w:eastAsia="Cambria" w:hAnsiTheme="minorHAnsi" w:cstheme="minorHAnsi"/>
          <w:b/>
          <w:color w:val="424242"/>
          <w:sz w:val="24"/>
          <w:szCs w:val="24"/>
        </w:rPr>
      </w:pPr>
    </w:p>
    <w:p w14:paraId="5E055FE0" w14:textId="0F3BF99B" w:rsidR="00A34F91" w:rsidRDefault="00A34F91" w:rsidP="000711C4">
      <w:pPr>
        <w:pStyle w:val="ListParagraph"/>
        <w:rPr>
          <w:rFonts w:asciiTheme="minorHAnsi" w:eastAsia="Cambria" w:hAnsiTheme="minorHAnsi" w:cstheme="minorHAnsi"/>
          <w:b/>
          <w:color w:val="424242"/>
          <w:sz w:val="24"/>
          <w:szCs w:val="24"/>
        </w:rPr>
      </w:pPr>
    </w:p>
    <w:p w14:paraId="0AE37200" w14:textId="52991070" w:rsidR="00A34F91" w:rsidRDefault="00A34F91" w:rsidP="000711C4">
      <w:pPr>
        <w:pStyle w:val="ListParagraph"/>
        <w:rPr>
          <w:rFonts w:asciiTheme="minorHAnsi" w:eastAsia="Cambria" w:hAnsiTheme="minorHAnsi" w:cstheme="minorHAnsi"/>
          <w:b/>
          <w:color w:val="424242"/>
          <w:sz w:val="24"/>
          <w:szCs w:val="24"/>
        </w:rPr>
      </w:pPr>
    </w:p>
    <w:p w14:paraId="5518797E" w14:textId="26F9CAB0" w:rsidR="00A34F91" w:rsidRDefault="00A34F91" w:rsidP="000711C4">
      <w:pPr>
        <w:pStyle w:val="ListParagraph"/>
        <w:rPr>
          <w:rFonts w:asciiTheme="minorHAnsi" w:eastAsia="Cambria" w:hAnsiTheme="minorHAnsi" w:cstheme="minorHAnsi"/>
          <w:b/>
          <w:color w:val="424242"/>
          <w:sz w:val="24"/>
          <w:szCs w:val="24"/>
        </w:rPr>
      </w:pPr>
    </w:p>
    <w:p w14:paraId="57E19BB3" w14:textId="051F1319" w:rsidR="00A34F91" w:rsidRDefault="00A34F91" w:rsidP="000711C4">
      <w:pPr>
        <w:pStyle w:val="ListParagraph"/>
        <w:rPr>
          <w:rFonts w:asciiTheme="minorHAnsi" w:eastAsia="Cambria" w:hAnsiTheme="minorHAnsi" w:cstheme="minorHAnsi"/>
          <w:b/>
          <w:color w:val="424242"/>
          <w:sz w:val="24"/>
          <w:szCs w:val="24"/>
        </w:rPr>
      </w:pPr>
    </w:p>
    <w:p w14:paraId="142C5D3B" w14:textId="77777777" w:rsidR="00A34F91" w:rsidRPr="00F96A31" w:rsidRDefault="00A34F91" w:rsidP="000711C4">
      <w:pPr>
        <w:pStyle w:val="ListParagraph"/>
        <w:rPr>
          <w:rFonts w:asciiTheme="minorHAnsi" w:eastAsia="Cambria" w:hAnsiTheme="minorHAnsi" w:cstheme="minorHAnsi"/>
          <w:b/>
          <w:color w:val="424242"/>
          <w:sz w:val="24"/>
          <w:szCs w:val="24"/>
        </w:rPr>
      </w:pPr>
    </w:p>
    <w:p w14:paraId="13614A60" w14:textId="21FA6EA8" w:rsidR="000711C4" w:rsidRPr="00F96A31" w:rsidRDefault="006D710E" w:rsidP="000711C4">
      <w:pPr>
        <w:pStyle w:val="ListParagraph"/>
        <w:numPr>
          <w:ilvl w:val="0"/>
          <w:numId w:val="10"/>
        </w:numPr>
        <w:spacing w:before="7"/>
        <w:jc w:val="both"/>
        <w:rPr>
          <w:rFonts w:asciiTheme="minorHAnsi" w:eastAsia="Cambria" w:hAnsiTheme="minorHAnsi" w:cstheme="minorHAnsi"/>
          <w:b/>
          <w:color w:val="424242"/>
          <w:sz w:val="24"/>
          <w:szCs w:val="24"/>
        </w:rPr>
      </w:pPr>
      <w:r w:rsidRPr="00F96A31">
        <w:rPr>
          <w:rFonts w:asciiTheme="minorHAnsi" w:eastAsia="Cambria" w:hAnsiTheme="minorHAnsi" w:cstheme="minorHAnsi"/>
          <w:bCs/>
          <w:color w:val="424242"/>
          <w:sz w:val="24"/>
          <w:szCs w:val="24"/>
        </w:rPr>
        <w:t>Select the</w:t>
      </w:r>
      <w:r w:rsidR="00284991" w:rsidRPr="00F96A31">
        <w:rPr>
          <w:rFonts w:asciiTheme="minorHAnsi" w:eastAsia="Cambria" w:hAnsiTheme="minorHAnsi" w:cstheme="minorHAnsi"/>
          <w:bCs/>
          <w:color w:val="424242"/>
          <w:sz w:val="24"/>
          <w:szCs w:val="24"/>
        </w:rPr>
        <w:t xml:space="preserve"> email client with which you would like to communicate with the client (Hotmail, Gmail, etc.). Simply enter the client’s email address (the file itself will already be attached to the email) and tap the send icon.</w:t>
      </w:r>
    </w:p>
    <w:p w14:paraId="03526223" w14:textId="0A8B8CDE" w:rsidR="006D710E" w:rsidRPr="00F96A31" w:rsidRDefault="006D710E" w:rsidP="00284991">
      <w:pPr>
        <w:spacing w:before="46"/>
        <w:rPr>
          <w:rFonts w:asciiTheme="minorHAnsi" w:hAnsiTheme="minorHAnsi" w:cstheme="minorHAnsi"/>
          <w:sz w:val="22"/>
          <w:szCs w:val="22"/>
        </w:rPr>
      </w:pPr>
    </w:p>
    <w:p w14:paraId="5A59DEEC" w14:textId="77777777" w:rsidR="006D710E" w:rsidRPr="00F96A31" w:rsidRDefault="006D710E" w:rsidP="006D710E">
      <w:pPr>
        <w:spacing w:before="46"/>
        <w:rPr>
          <w:rFonts w:asciiTheme="minorHAnsi" w:hAnsiTheme="minorHAnsi" w:cstheme="minorHAnsi"/>
          <w:sz w:val="22"/>
          <w:szCs w:val="22"/>
        </w:rPr>
      </w:pPr>
    </w:p>
    <w:p w14:paraId="5EF7C826" w14:textId="62C632AB" w:rsidR="0030294B" w:rsidRPr="00F96A31" w:rsidRDefault="0030294B" w:rsidP="006D710E">
      <w:pPr>
        <w:spacing w:before="46"/>
        <w:rPr>
          <w:rFonts w:asciiTheme="minorHAnsi" w:hAnsiTheme="minorHAnsi" w:cstheme="minorHAnsi"/>
          <w:sz w:val="22"/>
          <w:szCs w:val="22"/>
        </w:rPr>
      </w:pPr>
    </w:p>
    <w:p w14:paraId="6892B44B" w14:textId="246CF975" w:rsidR="0030294B" w:rsidRPr="00F96A31" w:rsidRDefault="0030294B" w:rsidP="006D710E">
      <w:pPr>
        <w:spacing w:before="46"/>
        <w:rPr>
          <w:rFonts w:asciiTheme="minorHAnsi" w:hAnsiTheme="minorHAnsi" w:cstheme="minorHAnsi"/>
          <w:sz w:val="22"/>
          <w:szCs w:val="22"/>
        </w:rPr>
      </w:pPr>
    </w:p>
    <w:p w14:paraId="03AACE5B" w14:textId="4ABB2C29" w:rsidR="0030294B" w:rsidRPr="00F96A31" w:rsidRDefault="0030294B" w:rsidP="006D710E">
      <w:pPr>
        <w:spacing w:before="46"/>
        <w:rPr>
          <w:rFonts w:asciiTheme="minorHAnsi" w:hAnsiTheme="minorHAnsi" w:cstheme="minorHAnsi"/>
          <w:sz w:val="22"/>
          <w:szCs w:val="22"/>
        </w:rPr>
      </w:pPr>
    </w:p>
    <w:p w14:paraId="0999F617" w14:textId="728297FC" w:rsidR="0030294B" w:rsidRPr="00F96A31" w:rsidRDefault="0030294B" w:rsidP="006D710E">
      <w:pPr>
        <w:spacing w:before="46"/>
        <w:rPr>
          <w:rFonts w:asciiTheme="minorHAnsi" w:hAnsiTheme="minorHAnsi" w:cstheme="minorHAnsi"/>
          <w:sz w:val="22"/>
          <w:szCs w:val="22"/>
        </w:rPr>
      </w:pPr>
    </w:p>
    <w:p w14:paraId="170D9144" w14:textId="7E8A94C6" w:rsidR="0030294B" w:rsidRPr="00F96A31" w:rsidRDefault="0030294B" w:rsidP="006D710E">
      <w:pPr>
        <w:spacing w:before="46"/>
        <w:rPr>
          <w:rFonts w:asciiTheme="minorHAnsi" w:hAnsiTheme="minorHAnsi" w:cstheme="minorHAnsi"/>
          <w:sz w:val="22"/>
          <w:szCs w:val="22"/>
        </w:rPr>
      </w:pPr>
    </w:p>
    <w:p w14:paraId="257A5D2D" w14:textId="62555AE4" w:rsidR="0030294B" w:rsidRPr="00F96A31" w:rsidRDefault="0030294B" w:rsidP="006D710E">
      <w:pPr>
        <w:spacing w:before="46"/>
        <w:rPr>
          <w:rFonts w:asciiTheme="minorHAnsi" w:hAnsiTheme="minorHAnsi" w:cstheme="minorHAnsi"/>
          <w:sz w:val="22"/>
          <w:szCs w:val="22"/>
        </w:rPr>
      </w:pPr>
    </w:p>
    <w:p w14:paraId="7F8CCAF8" w14:textId="57538CBF" w:rsidR="0030294B" w:rsidRPr="00F96A31" w:rsidRDefault="0030294B" w:rsidP="006D710E">
      <w:pPr>
        <w:spacing w:before="46"/>
        <w:rPr>
          <w:rFonts w:asciiTheme="minorHAnsi" w:hAnsiTheme="minorHAnsi" w:cstheme="minorHAnsi"/>
          <w:sz w:val="22"/>
          <w:szCs w:val="22"/>
        </w:rPr>
      </w:pPr>
    </w:p>
    <w:p w14:paraId="3B4B5095" w14:textId="535F2BC2" w:rsidR="0030294B" w:rsidRPr="00F96A31" w:rsidRDefault="0030294B" w:rsidP="006D710E">
      <w:pPr>
        <w:spacing w:before="46"/>
        <w:rPr>
          <w:rFonts w:asciiTheme="minorHAnsi" w:hAnsiTheme="minorHAnsi" w:cstheme="minorHAnsi"/>
          <w:sz w:val="22"/>
          <w:szCs w:val="22"/>
        </w:rPr>
      </w:pPr>
    </w:p>
    <w:p w14:paraId="051EA432" w14:textId="6375564C" w:rsidR="0030294B" w:rsidRDefault="0030294B" w:rsidP="006D710E">
      <w:pPr>
        <w:spacing w:before="46"/>
        <w:rPr>
          <w:rFonts w:asciiTheme="minorHAnsi" w:hAnsiTheme="minorHAnsi" w:cstheme="minorHAnsi"/>
          <w:sz w:val="22"/>
          <w:szCs w:val="22"/>
        </w:rPr>
      </w:pPr>
    </w:p>
    <w:p w14:paraId="277C8989" w14:textId="6FB52422" w:rsidR="00F96A31" w:rsidRDefault="00F96A31" w:rsidP="006D710E">
      <w:pPr>
        <w:spacing w:before="46"/>
        <w:rPr>
          <w:rFonts w:asciiTheme="minorHAnsi" w:hAnsiTheme="minorHAnsi" w:cstheme="minorHAnsi"/>
          <w:sz w:val="22"/>
          <w:szCs w:val="22"/>
        </w:rPr>
      </w:pPr>
    </w:p>
    <w:p w14:paraId="1338249D" w14:textId="6BE1630A" w:rsidR="00F96A31" w:rsidRDefault="00F96A31" w:rsidP="006D710E">
      <w:pPr>
        <w:spacing w:before="46"/>
        <w:rPr>
          <w:rFonts w:asciiTheme="minorHAnsi" w:hAnsiTheme="minorHAnsi" w:cstheme="minorHAnsi"/>
          <w:sz w:val="22"/>
          <w:szCs w:val="22"/>
        </w:rPr>
      </w:pPr>
    </w:p>
    <w:p w14:paraId="40A165D4" w14:textId="0ACC3EC6" w:rsidR="00F96A31" w:rsidRDefault="00F96A31" w:rsidP="006D710E">
      <w:pPr>
        <w:spacing w:before="46"/>
        <w:rPr>
          <w:rFonts w:asciiTheme="minorHAnsi" w:hAnsiTheme="minorHAnsi" w:cstheme="minorHAnsi"/>
          <w:sz w:val="22"/>
          <w:szCs w:val="22"/>
        </w:rPr>
      </w:pPr>
    </w:p>
    <w:p w14:paraId="5890F3B7" w14:textId="4BE29FC0" w:rsidR="00F96A31" w:rsidRDefault="00F96A31" w:rsidP="006D710E">
      <w:pPr>
        <w:spacing w:before="46"/>
        <w:rPr>
          <w:rFonts w:asciiTheme="minorHAnsi" w:hAnsiTheme="minorHAnsi" w:cstheme="minorHAnsi"/>
          <w:sz w:val="22"/>
          <w:szCs w:val="22"/>
        </w:rPr>
      </w:pPr>
    </w:p>
    <w:p w14:paraId="501774A5" w14:textId="2EE2CD5C" w:rsidR="00F96A31" w:rsidRDefault="00F96A31" w:rsidP="006D710E">
      <w:pPr>
        <w:spacing w:before="46"/>
        <w:rPr>
          <w:rFonts w:asciiTheme="minorHAnsi" w:hAnsiTheme="minorHAnsi" w:cstheme="minorHAnsi"/>
          <w:sz w:val="22"/>
          <w:szCs w:val="22"/>
        </w:rPr>
      </w:pPr>
    </w:p>
    <w:p w14:paraId="4DED2015" w14:textId="1CF4A16B" w:rsidR="00F96A31" w:rsidRDefault="00F96A31" w:rsidP="006D710E">
      <w:pPr>
        <w:spacing w:before="46"/>
        <w:rPr>
          <w:rFonts w:asciiTheme="minorHAnsi" w:hAnsiTheme="minorHAnsi" w:cstheme="minorHAnsi"/>
          <w:sz w:val="22"/>
          <w:szCs w:val="22"/>
        </w:rPr>
      </w:pPr>
    </w:p>
    <w:p w14:paraId="6FE14CE7" w14:textId="31501B40" w:rsidR="00F96A31" w:rsidRDefault="00F96A31" w:rsidP="006D710E">
      <w:pPr>
        <w:spacing w:before="46"/>
        <w:rPr>
          <w:rFonts w:asciiTheme="minorHAnsi" w:hAnsiTheme="minorHAnsi" w:cstheme="minorHAnsi"/>
          <w:sz w:val="22"/>
          <w:szCs w:val="22"/>
        </w:rPr>
      </w:pPr>
    </w:p>
    <w:p w14:paraId="69323E4A" w14:textId="478C8722" w:rsidR="00F96A31" w:rsidRDefault="00F96A31" w:rsidP="006D710E">
      <w:pPr>
        <w:spacing w:before="46"/>
        <w:rPr>
          <w:rFonts w:asciiTheme="minorHAnsi" w:hAnsiTheme="minorHAnsi" w:cstheme="minorHAnsi"/>
          <w:sz w:val="22"/>
          <w:szCs w:val="22"/>
        </w:rPr>
      </w:pPr>
    </w:p>
    <w:p w14:paraId="7528EC8E" w14:textId="3E07EF2F" w:rsidR="00F96A31" w:rsidRDefault="00F96A31" w:rsidP="006D710E">
      <w:pPr>
        <w:spacing w:before="46"/>
        <w:rPr>
          <w:rFonts w:asciiTheme="minorHAnsi" w:hAnsiTheme="minorHAnsi" w:cstheme="minorHAnsi"/>
          <w:sz w:val="22"/>
          <w:szCs w:val="22"/>
        </w:rPr>
      </w:pPr>
    </w:p>
    <w:p w14:paraId="516FB19E" w14:textId="44FDE88B" w:rsidR="00F96A31" w:rsidRDefault="00F96A31" w:rsidP="006D710E">
      <w:pPr>
        <w:spacing w:before="46"/>
        <w:rPr>
          <w:rFonts w:asciiTheme="minorHAnsi" w:hAnsiTheme="minorHAnsi" w:cstheme="minorHAnsi"/>
          <w:sz w:val="22"/>
          <w:szCs w:val="22"/>
        </w:rPr>
      </w:pPr>
    </w:p>
    <w:p w14:paraId="5BCEF6C9" w14:textId="2DDE5224" w:rsidR="00F96A31" w:rsidRDefault="00F96A31" w:rsidP="006D710E">
      <w:pPr>
        <w:spacing w:before="46"/>
        <w:rPr>
          <w:rFonts w:asciiTheme="minorHAnsi" w:hAnsiTheme="minorHAnsi" w:cstheme="minorHAnsi"/>
          <w:sz w:val="22"/>
          <w:szCs w:val="22"/>
        </w:rPr>
      </w:pPr>
    </w:p>
    <w:p w14:paraId="4501EFBE" w14:textId="76571C7E" w:rsidR="00F96A31" w:rsidRDefault="00F96A31" w:rsidP="006D710E">
      <w:pPr>
        <w:spacing w:before="46"/>
        <w:rPr>
          <w:rFonts w:asciiTheme="minorHAnsi" w:hAnsiTheme="minorHAnsi" w:cstheme="minorHAnsi"/>
          <w:sz w:val="22"/>
          <w:szCs w:val="22"/>
        </w:rPr>
      </w:pPr>
    </w:p>
    <w:p w14:paraId="06ED1120" w14:textId="4FB6BC22" w:rsidR="00F96A31" w:rsidRDefault="00F96A31" w:rsidP="006D710E">
      <w:pPr>
        <w:spacing w:before="46"/>
        <w:rPr>
          <w:rFonts w:asciiTheme="minorHAnsi" w:hAnsiTheme="minorHAnsi" w:cstheme="minorHAnsi"/>
          <w:sz w:val="22"/>
          <w:szCs w:val="22"/>
        </w:rPr>
      </w:pPr>
    </w:p>
    <w:p w14:paraId="305C5771" w14:textId="619363E3" w:rsidR="00F96A31" w:rsidRDefault="00F96A31" w:rsidP="006D710E">
      <w:pPr>
        <w:spacing w:before="46"/>
        <w:rPr>
          <w:rFonts w:asciiTheme="minorHAnsi" w:hAnsiTheme="minorHAnsi" w:cstheme="minorHAnsi"/>
          <w:sz w:val="22"/>
          <w:szCs w:val="22"/>
        </w:rPr>
      </w:pPr>
    </w:p>
    <w:p w14:paraId="6E6BF37F" w14:textId="3E694EE4" w:rsidR="00F96A31" w:rsidRDefault="00F96A31" w:rsidP="006D710E">
      <w:pPr>
        <w:spacing w:before="46"/>
        <w:rPr>
          <w:rFonts w:asciiTheme="minorHAnsi" w:hAnsiTheme="minorHAnsi" w:cstheme="minorHAnsi"/>
          <w:sz w:val="22"/>
          <w:szCs w:val="22"/>
        </w:rPr>
      </w:pPr>
    </w:p>
    <w:p w14:paraId="69044F20" w14:textId="655C77B5" w:rsidR="00F96A31" w:rsidRDefault="00F96A31" w:rsidP="006D710E">
      <w:pPr>
        <w:spacing w:before="46"/>
        <w:rPr>
          <w:rFonts w:asciiTheme="minorHAnsi" w:hAnsiTheme="minorHAnsi" w:cstheme="minorHAnsi"/>
          <w:sz w:val="22"/>
          <w:szCs w:val="22"/>
        </w:rPr>
      </w:pPr>
    </w:p>
    <w:p w14:paraId="276948FA" w14:textId="0D2159B8" w:rsidR="00F96A31" w:rsidRDefault="00F96A31" w:rsidP="006D710E">
      <w:pPr>
        <w:spacing w:before="46"/>
        <w:rPr>
          <w:rFonts w:asciiTheme="minorHAnsi" w:hAnsiTheme="minorHAnsi" w:cstheme="minorHAnsi"/>
          <w:sz w:val="22"/>
          <w:szCs w:val="22"/>
        </w:rPr>
      </w:pPr>
    </w:p>
    <w:p w14:paraId="537B927A" w14:textId="46AF39B9" w:rsidR="00F96A31" w:rsidRDefault="00F96A31" w:rsidP="006D710E">
      <w:pPr>
        <w:spacing w:before="46"/>
        <w:rPr>
          <w:rFonts w:asciiTheme="minorHAnsi" w:hAnsiTheme="minorHAnsi" w:cstheme="minorHAnsi"/>
          <w:sz w:val="22"/>
          <w:szCs w:val="22"/>
        </w:rPr>
      </w:pPr>
    </w:p>
    <w:p w14:paraId="4B463B28" w14:textId="60585C46" w:rsidR="00F96A31" w:rsidRDefault="00F96A31" w:rsidP="006D710E">
      <w:pPr>
        <w:spacing w:before="46"/>
        <w:rPr>
          <w:rFonts w:asciiTheme="minorHAnsi" w:hAnsiTheme="minorHAnsi" w:cstheme="minorHAnsi"/>
          <w:sz w:val="22"/>
          <w:szCs w:val="22"/>
        </w:rPr>
      </w:pPr>
    </w:p>
    <w:p w14:paraId="38D8D51A" w14:textId="0B44B543" w:rsidR="00F96A31" w:rsidRDefault="00F96A31" w:rsidP="006D710E">
      <w:pPr>
        <w:spacing w:before="46"/>
        <w:rPr>
          <w:rFonts w:asciiTheme="minorHAnsi" w:hAnsiTheme="minorHAnsi" w:cstheme="minorHAnsi"/>
          <w:sz w:val="22"/>
          <w:szCs w:val="22"/>
        </w:rPr>
      </w:pPr>
    </w:p>
    <w:p w14:paraId="65EA8FAC" w14:textId="7296AC7F" w:rsidR="00CC08A3" w:rsidRDefault="00CC08A3" w:rsidP="006D710E">
      <w:pPr>
        <w:spacing w:before="46"/>
        <w:rPr>
          <w:rFonts w:asciiTheme="minorHAnsi" w:hAnsiTheme="minorHAnsi" w:cstheme="minorHAnsi"/>
          <w:sz w:val="22"/>
          <w:szCs w:val="22"/>
        </w:rPr>
      </w:pPr>
    </w:p>
    <w:p w14:paraId="19647D60" w14:textId="3F2A7B74" w:rsidR="00CC08A3" w:rsidRDefault="00CC08A3" w:rsidP="006D710E">
      <w:pPr>
        <w:spacing w:before="46"/>
        <w:rPr>
          <w:rFonts w:asciiTheme="minorHAnsi" w:hAnsiTheme="minorHAnsi" w:cstheme="minorHAnsi"/>
          <w:sz w:val="22"/>
          <w:szCs w:val="22"/>
        </w:rPr>
      </w:pPr>
    </w:p>
    <w:p w14:paraId="5BCEF817" w14:textId="2E107A3A" w:rsidR="00CC08A3" w:rsidRDefault="00CC08A3" w:rsidP="006D710E">
      <w:pPr>
        <w:spacing w:before="46"/>
        <w:rPr>
          <w:rFonts w:asciiTheme="minorHAnsi" w:hAnsiTheme="minorHAnsi" w:cstheme="minorHAnsi"/>
          <w:sz w:val="22"/>
          <w:szCs w:val="22"/>
        </w:rPr>
      </w:pPr>
    </w:p>
    <w:p w14:paraId="492DBDD0" w14:textId="7AD7BDFC" w:rsidR="00CC08A3" w:rsidRDefault="00CC08A3" w:rsidP="006D710E">
      <w:pPr>
        <w:spacing w:before="46"/>
        <w:rPr>
          <w:rFonts w:asciiTheme="minorHAnsi" w:hAnsiTheme="minorHAnsi" w:cstheme="minorHAnsi"/>
          <w:sz w:val="22"/>
          <w:szCs w:val="22"/>
        </w:rPr>
      </w:pPr>
    </w:p>
    <w:p w14:paraId="41A05C31" w14:textId="3FFD9027" w:rsidR="00CC08A3" w:rsidRDefault="00CC08A3" w:rsidP="006D710E">
      <w:pPr>
        <w:spacing w:before="46"/>
        <w:rPr>
          <w:rFonts w:asciiTheme="minorHAnsi" w:hAnsiTheme="minorHAnsi" w:cstheme="minorHAnsi"/>
          <w:sz w:val="22"/>
          <w:szCs w:val="22"/>
        </w:rPr>
      </w:pPr>
    </w:p>
    <w:p w14:paraId="7D900586" w14:textId="1930F253" w:rsidR="00CC08A3" w:rsidRDefault="00CC08A3" w:rsidP="006D710E">
      <w:pPr>
        <w:spacing w:before="46"/>
        <w:rPr>
          <w:rFonts w:asciiTheme="minorHAnsi" w:hAnsiTheme="minorHAnsi" w:cstheme="minorHAnsi"/>
          <w:sz w:val="22"/>
          <w:szCs w:val="22"/>
        </w:rPr>
      </w:pPr>
    </w:p>
    <w:p w14:paraId="05CD0B62" w14:textId="263A6F0B" w:rsidR="00CC08A3" w:rsidRDefault="00CC08A3" w:rsidP="006D710E">
      <w:pPr>
        <w:spacing w:before="46"/>
        <w:rPr>
          <w:rFonts w:asciiTheme="minorHAnsi" w:hAnsiTheme="minorHAnsi" w:cstheme="minorHAnsi"/>
          <w:sz w:val="22"/>
          <w:szCs w:val="22"/>
        </w:rPr>
      </w:pPr>
    </w:p>
    <w:p w14:paraId="2AC2B491" w14:textId="0A95E1AA" w:rsidR="00CC08A3" w:rsidRDefault="00CC08A3" w:rsidP="006D710E">
      <w:pPr>
        <w:spacing w:before="46"/>
        <w:rPr>
          <w:rFonts w:asciiTheme="minorHAnsi" w:hAnsiTheme="minorHAnsi" w:cstheme="minorHAnsi"/>
          <w:sz w:val="22"/>
          <w:szCs w:val="22"/>
        </w:rPr>
      </w:pPr>
    </w:p>
    <w:p w14:paraId="32FEF912" w14:textId="7AA5F7DC" w:rsidR="00CC08A3" w:rsidRDefault="00CC08A3" w:rsidP="006D710E">
      <w:pPr>
        <w:spacing w:before="46"/>
        <w:rPr>
          <w:rFonts w:asciiTheme="minorHAnsi" w:hAnsiTheme="minorHAnsi" w:cstheme="minorHAnsi"/>
          <w:sz w:val="22"/>
          <w:szCs w:val="22"/>
        </w:rPr>
      </w:pPr>
    </w:p>
    <w:p w14:paraId="4C22A856" w14:textId="68A0B6FE" w:rsidR="00CC08A3" w:rsidRDefault="00CC08A3" w:rsidP="006D710E">
      <w:pPr>
        <w:spacing w:before="46"/>
        <w:rPr>
          <w:rFonts w:asciiTheme="minorHAnsi" w:hAnsiTheme="minorHAnsi" w:cstheme="minorHAnsi"/>
          <w:sz w:val="22"/>
          <w:szCs w:val="22"/>
        </w:rPr>
      </w:pPr>
    </w:p>
    <w:p w14:paraId="7899209C" w14:textId="258507EB" w:rsidR="00CC08A3" w:rsidRDefault="00CC08A3" w:rsidP="006D710E">
      <w:pPr>
        <w:spacing w:before="46"/>
        <w:rPr>
          <w:rFonts w:asciiTheme="minorHAnsi" w:hAnsiTheme="minorHAnsi" w:cstheme="minorHAnsi"/>
          <w:sz w:val="22"/>
          <w:szCs w:val="22"/>
        </w:rPr>
      </w:pPr>
    </w:p>
    <w:p w14:paraId="7B8D96F6" w14:textId="01E55E59" w:rsidR="00CC08A3" w:rsidRDefault="00CC08A3" w:rsidP="006D710E">
      <w:pPr>
        <w:spacing w:before="46"/>
        <w:rPr>
          <w:rFonts w:asciiTheme="minorHAnsi" w:hAnsiTheme="minorHAnsi" w:cstheme="minorHAnsi"/>
          <w:sz w:val="22"/>
          <w:szCs w:val="22"/>
        </w:rPr>
      </w:pPr>
    </w:p>
    <w:p w14:paraId="57611CED" w14:textId="77777777" w:rsidR="00CC08A3" w:rsidRDefault="00CC08A3" w:rsidP="006D710E">
      <w:pPr>
        <w:spacing w:before="46"/>
        <w:rPr>
          <w:rFonts w:asciiTheme="minorHAnsi" w:hAnsiTheme="minorHAnsi" w:cstheme="minorHAnsi"/>
          <w:sz w:val="22"/>
          <w:szCs w:val="22"/>
        </w:rPr>
      </w:pPr>
    </w:p>
    <w:p w14:paraId="0F214108" w14:textId="77777777" w:rsidR="00F96A31" w:rsidRPr="00F96A31" w:rsidRDefault="00F96A31" w:rsidP="006D710E">
      <w:pPr>
        <w:spacing w:before="46"/>
        <w:rPr>
          <w:rFonts w:asciiTheme="minorHAnsi" w:hAnsiTheme="minorHAnsi" w:cstheme="minorHAnsi"/>
          <w:sz w:val="22"/>
          <w:szCs w:val="22"/>
        </w:rPr>
      </w:pPr>
    </w:p>
    <w:p w14:paraId="0A59110B" w14:textId="3A1645E1" w:rsidR="0030294B" w:rsidRPr="00F96A31" w:rsidRDefault="0030294B" w:rsidP="0030294B">
      <w:pPr>
        <w:spacing w:before="7"/>
        <w:rPr>
          <w:rFonts w:asciiTheme="minorHAnsi" w:eastAsia="Cambria" w:hAnsiTheme="minorHAnsi" w:cstheme="minorHAnsi"/>
          <w:b/>
          <w:color w:val="424242"/>
          <w:sz w:val="56"/>
          <w:szCs w:val="56"/>
          <w:u w:val="single"/>
        </w:rPr>
      </w:pPr>
      <w:r w:rsidRPr="00F96A31">
        <w:rPr>
          <w:rFonts w:asciiTheme="minorHAnsi" w:eastAsia="Cambria" w:hAnsiTheme="minorHAnsi" w:cstheme="minorHAnsi"/>
          <w:b/>
          <w:color w:val="424242"/>
          <w:sz w:val="56"/>
          <w:szCs w:val="56"/>
          <w:u w:val="single"/>
        </w:rPr>
        <w:t>SECTION SEVEN: TROUBLESHOOTING(?)</w:t>
      </w:r>
    </w:p>
    <w:p w14:paraId="7C2AE328" w14:textId="14597417" w:rsidR="0030294B" w:rsidRPr="00F96A31" w:rsidRDefault="0030294B" w:rsidP="0030294B">
      <w:pPr>
        <w:spacing w:before="7"/>
        <w:rPr>
          <w:rFonts w:asciiTheme="minorHAnsi" w:eastAsia="Cambria" w:hAnsiTheme="minorHAnsi" w:cstheme="minorHAnsi"/>
          <w:b/>
          <w:color w:val="424242"/>
          <w:sz w:val="24"/>
          <w:szCs w:val="24"/>
        </w:rPr>
      </w:pPr>
    </w:p>
    <w:p w14:paraId="46C741E4" w14:textId="4C8A6023" w:rsidR="0030294B" w:rsidRDefault="00CC08A3" w:rsidP="008F11DD">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color w:val="424242"/>
          <w:sz w:val="24"/>
          <w:szCs w:val="24"/>
        </w:rPr>
        <w:t xml:space="preserve">EXAMPLE: </w:t>
      </w:r>
      <w:r w:rsidR="00AD5CB7">
        <w:rPr>
          <w:rFonts w:asciiTheme="minorHAnsi" w:eastAsia="Cambria" w:hAnsiTheme="minorHAnsi" w:cstheme="minorHAnsi"/>
          <w:b/>
          <w:color w:val="424242"/>
          <w:sz w:val="24"/>
          <w:szCs w:val="24"/>
        </w:rPr>
        <w:t>When coming to preview</w:t>
      </w:r>
      <w:r w:rsidR="008F11DD">
        <w:rPr>
          <w:rFonts w:asciiTheme="minorHAnsi" w:eastAsia="Cambria" w:hAnsiTheme="minorHAnsi" w:cstheme="minorHAnsi"/>
          <w:b/>
          <w:color w:val="424242"/>
          <w:sz w:val="24"/>
          <w:szCs w:val="24"/>
        </w:rPr>
        <w:t xml:space="preserve"> an inspection form – either when creating a template, editing a template, starting an inspection, or sharing the file – it may not always allow you to preview the document as a PDF file (as seen in the screenshot below).</w:t>
      </w:r>
      <w:bookmarkStart w:id="0" w:name="_GoBack"/>
      <w:bookmarkEnd w:id="0"/>
    </w:p>
    <w:p w14:paraId="1BC69A6E" w14:textId="52F4057B" w:rsidR="008F11DD" w:rsidRDefault="008F11DD" w:rsidP="008F11DD">
      <w:pPr>
        <w:spacing w:before="7"/>
        <w:jc w:val="both"/>
        <w:rPr>
          <w:rFonts w:asciiTheme="minorHAnsi" w:eastAsia="Cambria" w:hAnsiTheme="minorHAnsi" w:cstheme="minorHAnsi"/>
          <w:b/>
          <w:color w:val="424242"/>
          <w:sz w:val="24"/>
          <w:szCs w:val="24"/>
        </w:rPr>
      </w:pPr>
    </w:p>
    <w:p w14:paraId="1FAB87D8" w14:textId="5382E468" w:rsidR="008F11DD" w:rsidRPr="00F96A31" w:rsidRDefault="008F11DD" w:rsidP="008F11DD">
      <w:pPr>
        <w:spacing w:before="7"/>
        <w:jc w:val="both"/>
        <w:rPr>
          <w:rFonts w:asciiTheme="minorHAnsi" w:eastAsia="Cambria" w:hAnsiTheme="minorHAnsi" w:cstheme="minorHAnsi"/>
          <w:b/>
          <w:color w:val="424242"/>
          <w:sz w:val="24"/>
          <w:szCs w:val="24"/>
        </w:rPr>
      </w:pPr>
      <w:r>
        <w:rPr>
          <w:rFonts w:asciiTheme="minorHAnsi" w:eastAsia="Cambria" w:hAnsiTheme="minorHAnsi" w:cstheme="minorHAnsi"/>
          <w:b/>
          <w:noProof/>
          <w:color w:val="424242"/>
          <w:sz w:val="24"/>
          <w:szCs w:val="24"/>
        </w:rPr>
        <w:drawing>
          <wp:anchor distT="0" distB="0" distL="114300" distR="114300" simplePos="0" relativeHeight="251808768" behindDoc="1" locked="0" layoutInCell="1" allowOverlap="1" wp14:anchorId="2FF25EDE" wp14:editId="081F8CCB">
            <wp:simplePos x="0" y="0"/>
            <wp:positionH relativeFrom="column">
              <wp:posOffset>1752601</wp:posOffset>
            </wp:positionH>
            <wp:positionV relativeFrom="paragraph">
              <wp:posOffset>26670</wp:posOffset>
            </wp:positionV>
            <wp:extent cx="2120900" cy="4359806"/>
            <wp:effectExtent l="0" t="0" r="0" b="0"/>
            <wp:wrapNone/>
            <wp:docPr id="114" name="Picture 1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_20190923-080708_Print_Spooler.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23822" cy="4365812"/>
                    </a:xfrm>
                    <a:prstGeom prst="rect">
                      <a:avLst/>
                    </a:prstGeom>
                  </pic:spPr>
                </pic:pic>
              </a:graphicData>
            </a:graphic>
            <wp14:sizeRelH relativeFrom="page">
              <wp14:pctWidth>0</wp14:pctWidth>
            </wp14:sizeRelH>
            <wp14:sizeRelV relativeFrom="page">
              <wp14:pctHeight>0</wp14:pctHeight>
            </wp14:sizeRelV>
          </wp:anchor>
        </w:drawing>
      </w:r>
    </w:p>
    <w:p w14:paraId="1E0BA225" w14:textId="0F0794EB" w:rsidR="0030294B" w:rsidRPr="00F96A31" w:rsidRDefault="0030294B" w:rsidP="006D710E">
      <w:pPr>
        <w:spacing w:before="46"/>
        <w:rPr>
          <w:rFonts w:asciiTheme="minorHAnsi" w:hAnsiTheme="minorHAnsi" w:cstheme="minorHAnsi"/>
          <w:sz w:val="22"/>
          <w:szCs w:val="22"/>
        </w:rPr>
      </w:pPr>
    </w:p>
    <w:p w14:paraId="33926C18" w14:textId="7650E51D" w:rsidR="0030294B" w:rsidRPr="00F96A31" w:rsidRDefault="0030294B" w:rsidP="006D710E">
      <w:pPr>
        <w:spacing w:before="46"/>
        <w:rPr>
          <w:rFonts w:asciiTheme="minorHAnsi" w:hAnsiTheme="minorHAnsi" w:cstheme="minorHAnsi"/>
          <w:sz w:val="22"/>
          <w:szCs w:val="22"/>
        </w:rPr>
      </w:pPr>
    </w:p>
    <w:p w14:paraId="3E841330" w14:textId="1BC52070" w:rsidR="0030294B" w:rsidRPr="00F96A31" w:rsidRDefault="0030294B" w:rsidP="006D710E">
      <w:pPr>
        <w:spacing w:before="46"/>
        <w:rPr>
          <w:rFonts w:asciiTheme="minorHAnsi" w:hAnsiTheme="minorHAnsi" w:cstheme="minorHAnsi"/>
          <w:sz w:val="22"/>
          <w:szCs w:val="22"/>
        </w:rPr>
      </w:pPr>
    </w:p>
    <w:p w14:paraId="2EBB8AFA" w14:textId="407884EF" w:rsidR="0030294B" w:rsidRPr="00F96A31" w:rsidRDefault="0030294B" w:rsidP="006D710E">
      <w:pPr>
        <w:spacing w:before="46"/>
        <w:rPr>
          <w:rFonts w:asciiTheme="minorHAnsi" w:hAnsiTheme="minorHAnsi" w:cstheme="minorHAnsi"/>
          <w:sz w:val="22"/>
          <w:szCs w:val="22"/>
        </w:rPr>
      </w:pPr>
    </w:p>
    <w:p w14:paraId="0DD96CD1" w14:textId="61DAF059" w:rsidR="0030294B" w:rsidRPr="00F96A31" w:rsidRDefault="0030294B" w:rsidP="006D710E">
      <w:pPr>
        <w:spacing w:before="46"/>
        <w:rPr>
          <w:rFonts w:asciiTheme="minorHAnsi" w:hAnsiTheme="minorHAnsi" w:cstheme="minorHAnsi"/>
          <w:sz w:val="22"/>
          <w:szCs w:val="22"/>
        </w:rPr>
      </w:pPr>
    </w:p>
    <w:p w14:paraId="79897243" w14:textId="35D0C10E" w:rsidR="0030294B" w:rsidRPr="00F96A31" w:rsidRDefault="0030294B" w:rsidP="006D710E">
      <w:pPr>
        <w:spacing w:before="46"/>
        <w:rPr>
          <w:rFonts w:asciiTheme="minorHAnsi" w:hAnsiTheme="minorHAnsi" w:cstheme="minorHAnsi"/>
          <w:sz w:val="22"/>
          <w:szCs w:val="22"/>
        </w:rPr>
      </w:pPr>
    </w:p>
    <w:p w14:paraId="509B1B0E" w14:textId="2FF54757" w:rsidR="0030294B" w:rsidRPr="00F96A31" w:rsidRDefault="0030294B" w:rsidP="006D710E">
      <w:pPr>
        <w:spacing w:before="46"/>
        <w:rPr>
          <w:rFonts w:asciiTheme="minorHAnsi" w:hAnsiTheme="minorHAnsi" w:cstheme="minorHAnsi"/>
          <w:sz w:val="22"/>
          <w:szCs w:val="22"/>
        </w:rPr>
      </w:pPr>
    </w:p>
    <w:p w14:paraId="1A07C9D9" w14:textId="37D7536A" w:rsidR="0030294B" w:rsidRPr="00F96A31" w:rsidRDefault="0030294B" w:rsidP="006D710E">
      <w:pPr>
        <w:spacing w:before="46"/>
        <w:rPr>
          <w:rFonts w:asciiTheme="minorHAnsi" w:hAnsiTheme="minorHAnsi" w:cstheme="minorHAnsi"/>
          <w:sz w:val="22"/>
          <w:szCs w:val="22"/>
        </w:rPr>
      </w:pPr>
    </w:p>
    <w:p w14:paraId="5AA7CB38" w14:textId="5284F513" w:rsidR="0030294B" w:rsidRPr="00F96A31" w:rsidRDefault="0030294B" w:rsidP="006D710E">
      <w:pPr>
        <w:spacing w:before="46"/>
        <w:rPr>
          <w:rFonts w:asciiTheme="minorHAnsi" w:hAnsiTheme="minorHAnsi" w:cstheme="minorHAnsi"/>
          <w:sz w:val="22"/>
          <w:szCs w:val="22"/>
        </w:rPr>
      </w:pPr>
    </w:p>
    <w:p w14:paraId="1E5491F6" w14:textId="4547BE72" w:rsidR="0030294B" w:rsidRPr="00F96A31" w:rsidRDefault="0030294B" w:rsidP="006D710E">
      <w:pPr>
        <w:spacing w:before="46"/>
        <w:rPr>
          <w:rFonts w:asciiTheme="minorHAnsi" w:hAnsiTheme="minorHAnsi" w:cstheme="minorHAnsi"/>
          <w:sz w:val="22"/>
          <w:szCs w:val="22"/>
        </w:rPr>
      </w:pPr>
    </w:p>
    <w:p w14:paraId="4931B469" w14:textId="12E30C6B" w:rsidR="0030294B" w:rsidRPr="00F96A31" w:rsidRDefault="0030294B" w:rsidP="006D710E">
      <w:pPr>
        <w:spacing w:before="46"/>
        <w:rPr>
          <w:rFonts w:asciiTheme="minorHAnsi" w:hAnsiTheme="minorHAnsi" w:cstheme="minorHAnsi"/>
          <w:sz w:val="22"/>
          <w:szCs w:val="22"/>
        </w:rPr>
      </w:pPr>
    </w:p>
    <w:p w14:paraId="2B602A68" w14:textId="53EE2637" w:rsidR="0030294B" w:rsidRPr="00F96A31" w:rsidRDefault="0030294B" w:rsidP="006D710E">
      <w:pPr>
        <w:spacing w:before="46"/>
        <w:rPr>
          <w:rFonts w:asciiTheme="minorHAnsi" w:hAnsiTheme="minorHAnsi" w:cstheme="minorHAnsi"/>
          <w:sz w:val="22"/>
          <w:szCs w:val="22"/>
        </w:rPr>
      </w:pPr>
    </w:p>
    <w:p w14:paraId="0DF20F68" w14:textId="70C51BF7" w:rsidR="0030294B" w:rsidRPr="00F96A31" w:rsidRDefault="0030294B" w:rsidP="006D710E">
      <w:pPr>
        <w:spacing w:before="46"/>
        <w:rPr>
          <w:rFonts w:asciiTheme="minorHAnsi" w:hAnsiTheme="minorHAnsi" w:cstheme="minorHAnsi"/>
          <w:sz w:val="22"/>
          <w:szCs w:val="22"/>
        </w:rPr>
      </w:pPr>
    </w:p>
    <w:p w14:paraId="009EBE4A" w14:textId="64F6D7D9" w:rsidR="0030294B" w:rsidRPr="00F96A31" w:rsidRDefault="0030294B" w:rsidP="006D710E">
      <w:pPr>
        <w:spacing w:before="46"/>
        <w:rPr>
          <w:rFonts w:asciiTheme="minorHAnsi" w:hAnsiTheme="minorHAnsi" w:cstheme="minorHAnsi"/>
          <w:sz w:val="22"/>
          <w:szCs w:val="22"/>
        </w:rPr>
      </w:pPr>
    </w:p>
    <w:p w14:paraId="6CC39E29" w14:textId="4F36BE57" w:rsidR="0030294B" w:rsidRPr="00F96A31" w:rsidRDefault="0030294B" w:rsidP="006D710E">
      <w:pPr>
        <w:spacing w:before="46"/>
        <w:rPr>
          <w:rFonts w:asciiTheme="minorHAnsi" w:hAnsiTheme="minorHAnsi" w:cstheme="minorHAnsi"/>
          <w:sz w:val="22"/>
          <w:szCs w:val="22"/>
        </w:rPr>
      </w:pPr>
    </w:p>
    <w:p w14:paraId="79224E09" w14:textId="4D52DB51" w:rsidR="0030294B" w:rsidRPr="00F96A31" w:rsidRDefault="0030294B" w:rsidP="006D710E">
      <w:pPr>
        <w:spacing w:before="46"/>
        <w:rPr>
          <w:rFonts w:asciiTheme="minorHAnsi" w:hAnsiTheme="minorHAnsi" w:cstheme="minorHAnsi"/>
          <w:sz w:val="22"/>
          <w:szCs w:val="22"/>
        </w:rPr>
      </w:pPr>
    </w:p>
    <w:p w14:paraId="2E814FC7" w14:textId="50C4AE80" w:rsidR="0030294B" w:rsidRPr="00F96A31" w:rsidRDefault="0030294B" w:rsidP="006D710E">
      <w:pPr>
        <w:spacing w:before="46"/>
        <w:rPr>
          <w:rFonts w:asciiTheme="minorHAnsi" w:hAnsiTheme="minorHAnsi" w:cstheme="minorHAnsi"/>
          <w:sz w:val="22"/>
          <w:szCs w:val="22"/>
        </w:rPr>
      </w:pPr>
    </w:p>
    <w:p w14:paraId="3787B478" w14:textId="20442BA2" w:rsidR="0030294B" w:rsidRPr="00F96A31" w:rsidRDefault="0030294B" w:rsidP="006D710E">
      <w:pPr>
        <w:spacing w:before="46"/>
        <w:rPr>
          <w:rFonts w:asciiTheme="minorHAnsi" w:hAnsiTheme="minorHAnsi" w:cstheme="minorHAnsi"/>
          <w:sz w:val="22"/>
          <w:szCs w:val="22"/>
        </w:rPr>
      </w:pPr>
    </w:p>
    <w:p w14:paraId="67014D16" w14:textId="234906FB" w:rsidR="0030294B" w:rsidRDefault="0030294B" w:rsidP="006D710E">
      <w:pPr>
        <w:spacing w:before="46"/>
        <w:rPr>
          <w:rFonts w:asciiTheme="minorHAnsi" w:hAnsiTheme="minorHAnsi" w:cstheme="minorHAnsi"/>
          <w:sz w:val="22"/>
          <w:szCs w:val="22"/>
        </w:rPr>
      </w:pPr>
    </w:p>
    <w:p w14:paraId="751970A1" w14:textId="12859A39" w:rsidR="00F96A31" w:rsidRDefault="00F96A31" w:rsidP="006D710E">
      <w:pPr>
        <w:spacing w:before="46"/>
        <w:rPr>
          <w:rFonts w:asciiTheme="minorHAnsi" w:hAnsiTheme="minorHAnsi" w:cstheme="minorHAnsi"/>
          <w:sz w:val="22"/>
          <w:szCs w:val="22"/>
        </w:rPr>
      </w:pPr>
    </w:p>
    <w:p w14:paraId="40246978" w14:textId="1690FE92" w:rsidR="00F96A31" w:rsidRDefault="00F96A31" w:rsidP="006D710E">
      <w:pPr>
        <w:spacing w:before="46"/>
        <w:rPr>
          <w:rFonts w:asciiTheme="minorHAnsi" w:hAnsiTheme="minorHAnsi" w:cstheme="minorHAnsi"/>
          <w:sz w:val="22"/>
          <w:szCs w:val="22"/>
        </w:rPr>
      </w:pPr>
    </w:p>
    <w:p w14:paraId="1CF6526A" w14:textId="30C46B86" w:rsidR="00F96A31" w:rsidRDefault="00F96A31" w:rsidP="006D710E">
      <w:pPr>
        <w:spacing w:before="46"/>
        <w:rPr>
          <w:rFonts w:asciiTheme="minorHAnsi" w:hAnsiTheme="minorHAnsi" w:cstheme="minorHAnsi"/>
          <w:sz w:val="22"/>
          <w:szCs w:val="22"/>
        </w:rPr>
      </w:pPr>
    </w:p>
    <w:p w14:paraId="7A5DC44D" w14:textId="7A40A8E4" w:rsidR="00F96A31" w:rsidRDefault="00F96A31" w:rsidP="006D710E">
      <w:pPr>
        <w:spacing w:before="46"/>
        <w:rPr>
          <w:rFonts w:asciiTheme="minorHAnsi" w:hAnsiTheme="minorHAnsi" w:cstheme="minorHAnsi"/>
          <w:sz w:val="22"/>
          <w:szCs w:val="22"/>
        </w:rPr>
      </w:pPr>
    </w:p>
    <w:p w14:paraId="1D9C3AD3" w14:textId="0D897E35" w:rsidR="00F96A31" w:rsidRDefault="00F96A31" w:rsidP="006D710E">
      <w:pPr>
        <w:spacing w:before="46"/>
        <w:rPr>
          <w:rFonts w:asciiTheme="minorHAnsi" w:hAnsiTheme="minorHAnsi" w:cstheme="minorHAnsi"/>
          <w:sz w:val="22"/>
          <w:szCs w:val="22"/>
        </w:rPr>
      </w:pPr>
    </w:p>
    <w:p w14:paraId="6EBB6AA7" w14:textId="26F779BD" w:rsidR="00F96A31" w:rsidRDefault="00F96A31" w:rsidP="006D710E">
      <w:pPr>
        <w:spacing w:before="46"/>
        <w:rPr>
          <w:rFonts w:asciiTheme="minorHAnsi" w:hAnsiTheme="minorHAnsi" w:cstheme="minorHAnsi"/>
          <w:sz w:val="22"/>
          <w:szCs w:val="22"/>
        </w:rPr>
      </w:pPr>
    </w:p>
    <w:p w14:paraId="7F05FEE1" w14:textId="240FF8EC" w:rsidR="00F96A31" w:rsidRDefault="00F96A31" w:rsidP="006D710E">
      <w:pPr>
        <w:spacing w:before="46"/>
        <w:rPr>
          <w:rFonts w:asciiTheme="minorHAnsi" w:hAnsiTheme="minorHAnsi" w:cstheme="minorHAnsi"/>
          <w:sz w:val="22"/>
          <w:szCs w:val="22"/>
        </w:rPr>
      </w:pPr>
    </w:p>
    <w:p w14:paraId="13CD40E4" w14:textId="443F256C" w:rsidR="00F96A31" w:rsidRDefault="00F96A31" w:rsidP="006D710E">
      <w:pPr>
        <w:spacing w:before="46"/>
        <w:rPr>
          <w:rFonts w:asciiTheme="minorHAnsi" w:hAnsiTheme="minorHAnsi" w:cstheme="minorHAnsi"/>
          <w:sz w:val="22"/>
          <w:szCs w:val="22"/>
        </w:rPr>
      </w:pPr>
    </w:p>
    <w:p w14:paraId="458B7BB9" w14:textId="131639BB" w:rsidR="00F96A31" w:rsidRDefault="00F96A31" w:rsidP="006D710E">
      <w:pPr>
        <w:spacing w:before="46"/>
        <w:rPr>
          <w:rFonts w:asciiTheme="minorHAnsi" w:hAnsiTheme="minorHAnsi" w:cstheme="minorHAnsi"/>
          <w:sz w:val="22"/>
          <w:szCs w:val="22"/>
        </w:rPr>
      </w:pPr>
    </w:p>
    <w:p w14:paraId="56B18663" w14:textId="737D5A6E" w:rsidR="00F96A31" w:rsidRDefault="00F96A31" w:rsidP="006D710E">
      <w:pPr>
        <w:spacing w:before="46"/>
        <w:rPr>
          <w:rFonts w:asciiTheme="minorHAnsi" w:hAnsiTheme="minorHAnsi" w:cstheme="minorHAnsi"/>
          <w:sz w:val="22"/>
          <w:szCs w:val="22"/>
        </w:rPr>
      </w:pPr>
    </w:p>
    <w:p w14:paraId="2B031F54" w14:textId="31D5AC9D" w:rsidR="00F96A31" w:rsidRDefault="00F96A31" w:rsidP="006D710E">
      <w:pPr>
        <w:spacing w:before="46"/>
        <w:rPr>
          <w:rFonts w:asciiTheme="minorHAnsi" w:hAnsiTheme="minorHAnsi" w:cstheme="minorHAnsi"/>
          <w:sz w:val="22"/>
          <w:szCs w:val="22"/>
        </w:rPr>
      </w:pPr>
    </w:p>
    <w:p w14:paraId="6D4BC75E" w14:textId="0F2C542B" w:rsidR="00F96A31" w:rsidRDefault="00F96A31" w:rsidP="006D710E">
      <w:pPr>
        <w:spacing w:before="46"/>
        <w:rPr>
          <w:rFonts w:asciiTheme="minorHAnsi" w:hAnsiTheme="minorHAnsi" w:cstheme="minorHAnsi"/>
          <w:sz w:val="22"/>
          <w:szCs w:val="22"/>
        </w:rPr>
      </w:pPr>
    </w:p>
    <w:p w14:paraId="32A5A234" w14:textId="174C81A8" w:rsidR="00F96A31" w:rsidRDefault="00F96A31" w:rsidP="006D710E">
      <w:pPr>
        <w:spacing w:before="46"/>
        <w:rPr>
          <w:rFonts w:asciiTheme="minorHAnsi" w:hAnsiTheme="minorHAnsi" w:cstheme="minorHAnsi"/>
          <w:sz w:val="22"/>
          <w:szCs w:val="22"/>
        </w:rPr>
      </w:pPr>
    </w:p>
    <w:p w14:paraId="6D16B88F" w14:textId="1BB33E70" w:rsidR="00F96A31" w:rsidRDefault="00F96A31" w:rsidP="006D710E">
      <w:pPr>
        <w:spacing w:before="46"/>
        <w:rPr>
          <w:rFonts w:asciiTheme="minorHAnsi" w:hAnsiTheme="minorHAnsi" w:cstheme="minorHAnsi"/>
          <w:sz w:val="22"/>
          <w:szCs w:val="22"/>
        </w:rPr>
      </w:pPr>
    </w:p>
    <w:p w14:paraId="466F0529" w14:textId="2C25D1C2" w:rsidR="00F96A31" w:rsidRDefault="00F96A31" w:rsidP="006D710E">
      <w:pPr>
        <w:spacing w:before="46"/>
        <w:rPr>
          <w:rFonts w:asciiTheme="minorHAnsi" w:hAnsiTheme="minorHAnsi" w:cstheme="minorHAnsi"/>
          <w:sz w:val="22"/>
          <w:szCs w:val="22"/>
        </w:rPr>
      </w:pPr>
    </w:p>
    <w:p w14:paraId="41ECCD7A" w14:textId="34939E88" w:rsidR="00F96A31" w:rsidRDefault="00F96A31" w:rsidP="006D710E">
      <w:pPr>
        <w:spacing w:before="46"/>
        <w:rPr>
          <w:rFonts w:asciiTheme="minorHAnsi" w:hAnsiTheme="minorHAnsi" w:cstheme="minorHAnsi"/>
          <w:sz w:val="22"/>
          <w:szCs w:val="22"/>
        </w:rPr>
      </w:pPr>
    </w:p>
    <w:p w14:paraId="73B10735" w14:textId="696E7BA1" w:rsidR="00AD5CB7" w:rsidRDefault="00AD5CB7" w:rsidP="006D710E">
      <w:pPr>
        <w:spacing w:before="46"/>
        <w:rPr>
          <w:rFonts w:asciiTheme="minorHAnsi" w:hAnsiTheme="minorHAnsi" w:cstheme="minorHAnsi"/>
          <w:sz w:val="22"/>
          <w:szCs w:val="22"/>
        </w:rPr>
      </w:pPr>
    </w:p>
    <w:p w14:paraId="4E89C799" w14:textId="77777777" w:rsidR="00AD5CB7" w:rsidRPr="00F96A31" w:rsidRDefault="00AD5CB7" w:rsidP="006D710E">
      <w:pPr>
        <w:spacing w:before="46"/>
        <w:rPr>
          <w:rFonts w:asciiTheme="minorHAnsi" w:hAnsiTheme="minorHAnsi" w:cstheme="minorHAnsi"/>
          <w:sz w:val="22"/>
          <w:szCs w:val="22"/>
        </w:rPr>
      </w:pPr>
    </w:p>
    <w:p w14:paraId="5EBE1362" w14:textId="6D488AB1" w:rsidR="0030294B" w:rsidRPr="00F96A31" w:rsidRDefault="0030294B" w:rsidP="0030294B">
      <w:pPr>
        <w:spacing w:before="7"/>
        <w:rPr>
          <w:rFonts w:asciiTheme="minorHAnsi" w:eastAsia="Cambria" w:hAnsiTheme="minorHAnsi" w:cstheme="minorHAnsi"/>
          <w:b/>
          <w:color w:val="424242"/>
          <w:sz w:val="56"/>
          <w:szCs w:val="56"/>
          <w:u w:val="single"/>
        </w:rPr>
      </w:pPr>
      <w:r w:rsidRPr="00F96A31">
        <w:rPr>
          <w:rFonts w:asciiTheme="minorHAnsi" w:eastAsia="Cambria" w:hAnsiTheme="minorHAnsi" w:cstheme="minorHAnsi"/>
          <w:b/>
          <w:color w:val="424242"/>
          <w:sz w:val="56"/>
          <w:szCs w:val="56"/>
          <w:u w:val="single"/>
        </w:rPr>
        <w:t>SECTION EIGHT: FEEDBACK</w:t>
      </w:r>
    </w:p>
    <w:p w14:paraId="50A4925C" w14:textId="384417F7" w:rsidR="0030294B" w:rsidRPr="00F96A31" w:rsidRDefault="0030294B" w:rsidP="0030294B">
      <w:pPr>
        <w:spacing w:before="7"/>
        <w:rPr>
          <w:rFonts w:asciiTheme="minorHAnsi" w:eastAsia="Cambria" w:hAnsiTheme="minorHAnsi" w:cstheme="minorHAnsi"/>
          <w:b/>
          <w:color w:val="424242"/>
          <w:sz w:val="24"/>
          <w:szCs w:val="24"/>
        </w:rPr>
      </w:pPr>
    </w:p>
    <w:p w14:paraId="27581D99" w14:textId="37D6DDEB" w:rsidR="0030294B" w:rsidRPr="00F96A31" w:rsidRDefault="0030294B" w:rsidP="0030294B">
      <w:pPr>
        <w:spacing w:before="7"/>
        <w:rPr>
          <w:rFonts w:asciiTheme="minorHAnsi" w:eastAsia="Cambria" w:hAnsiTheme="minorHAnsi" w:cstheme="minorHAnsi"/>
          <w:b/>
          <w:color w:val="424242"/>
          <w:sz w:val="24"/>
          <w:szCs w:val="24"/>
        </w:rPr>
      </w:pPr>
      <w:r w:rsidRPr="00F96A31">
        <w:rPr>
          <w:rFonts w:asciiTheme="minorHAnsi" w:eastAsia="Cambria" w:hAnsiTheme="minorHAnsi" w:cstheme="minorHAnsi"/>
          <w:b/>
          <w:color w:val="424242"/>
          <w:sz w:val="24"/>
          <w:szCs w:val="24"/>
        </w:rPr>
        <w:t>[Instructions detailing how to access feedback questionnaire and answer questions related to the quality and usability of the App itself]</w:t>
      </w:r>
    </w:p>
    <w:p w14:paraId="66EE4AF2" w14:textId="77777777" w:rsidR="0030294B" w:rsidRPr="00F96A31" w:rsidRDefault="0030294B" w:rsidP="006D710E">
      <w:pPr>
        <w:spacing w:before="46"/>
        <w:rPr>
          <w:rFonts w:asciiTheme="minorHAnsi" w:hAnsiTheme="minorHAnsi" w:cstheme="minorHAnsi"/>
          <w:sz w:val="22"/>
          <w:szCs w:val="22"/>
        </w:rPr>
      </w:pPr>
    </w:p>
    <w:sectPr w:rsidR="0030294B" w:rsidRPr="00F96A31">
      <w:headerReference w:type="default" r:id="rId50"/>
      <w:pgSz w:w="12240" w:h="15840"/>
      <w:pgMar w:top="560" w:right="1380" w:bottom="280" w:left="1720" w:header="34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226FF" w14:textId="77777777" w:rsidR="00B116A5" w:rsidRDefault="00B116A5">
      <w:r>
        <w:separator/>
      </w:r>
    </w:p>
  </w:endnote>
  <w:endnote w:type="continuationSeparator" w:id="0">
    <w:p w14:paraId="2C8C1D56" w14:textId="77777777" w:rsidR="00B116A5" w:rsidRDefault="00B11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06AE5" w14:textId="77777777" w:rsidR="00B116A5" w:rsidRDefault="00B116A5">
      <w:r>
        <w:separator/>
      </w:r>
    </w:p>
  </w:footnote>
  <w:footnote w:type="continuationSeparator" w:id="0">
    <w:p w14:paraId="31072B05" w14:textId="77777777" w:rsidR="00B116A5" w:rsidRDefault="00B116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BA0D4" w14:textId="77777777" w:rsidR="00926DDB" w:rsidRDefault="00B116A5">
    <w:pPr>
      <w:spacing w:line="200" w:lineRule="exact"/>
    </w:pPr>
    <w:r>
      <w:pict w14:anchorId="3DA8CCA9">
        <v:shapetype id="_x0000_t202" coordsize="21600,21600" o:spt="202" path="m,l,21600r21600,l21600,xe">
          <v:stroke joinstyle="miter"/>
          <v:path gradientshapeok="t" o:connecttype="rect"/>
        </v:shapetype>
        <v:shape id="_x0000_s2049" type="#_x0000_t202" alt="" style="position:absolute;margin-left:92.6pt;margin-top:16.05pt;width:83.8pt;height:13pt;z-index:-251658752;mso-wrap-style:square;mso-wrap-edited:f;mso-width-percent:0;mso-height-percent:0;mso-position-horizontal-relative:page;mso-position-vertical-relative:page;mso-width-percent:0;mso-height-percent:0;v-text-anchor:top" filled="f" stroked="f">
          <v:textbox inset="0,0,0,0">
            <w:txbxContent>
              <w:p w14:paraId="5E3C5AAD" w14:textId="77777777" w:rsidR="00926DDB" w:rsidRDefault="00A96E0F">
                <w:pPr>
                  <w:spacing w:line="220" w:lineRule="exact"/>
                  <w:ind w:left="20" w:right="-33"/>
                  <w:rPr>
                    <w:sz w:val="22"/>
                    <w:szCs w:val="22"/>
                  </w:rPr>
                </w:pPr>
                <w:r>
                  <w:rPr>
                    <w:sz w:val="22"/>
                    <w:szCs w:val="22"/>
                  </w:rPr>
                  <w:t>BINARY GIANT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2335A"/>
    <w:multiLevelType w:val="hybridMultilevel"/>
    <w:tmpl w:val="C824CA4A"/>
    <w:lvl w:ilvl="0" w:tplc="F7ECA3EA">
      <w:start w:val="1"/>
      <w:numFmt w:val="decimal"/>
      <w:lvlText w:val="%1."/>
      <w:lvlJc w:val="left"/>
      <w:pPr>
        <w:ind w:left="527" w:hanging="360"/>
      </w:pPr>
      <w:rPr>
        <w:rFonts w:hint="default"/>
        <w:b/>
        <w:bCs w:val="0"/>
      </w:rPr>
    </w:lvl>
    <w:lvl w:ilvl="1" w:tplc="04090019" w:tentative="1">
      <w:start w:val="1"/>
      <w:numFmt w:val="lowerLetter"/>
      <w:lvlText w:val="%2."/>
      <w:lvlJc w:val="left"/>
      <w:pPr>
        <w:ind w:left="1247" w:hanging="360"/>
      </w:pPr>
    </w:lvl>
    <w:lvl w:ilvl="2" w:tplc="0409001B" w:tentative="1">
      <w:start w:val="1"/>
      <w:numFmt w:val="lowerRoman"/>
      <w:lvlText w:val="%3."/>
      <w:lvlJc w:val="right"/>
      <w:pPr>
        <w:ind w:left="1967" w:hanging="180"/>
      </w:pPr>
    </w:lvl>
    <w:lvl w:ilvl="3" w:tplc="0409000F" w:tentative="1">
      <w:start w:val="1"/>
      <w:numFmt w:val="decimal"/>
      <w:lvlText w:val="%4."/>
      <w:lvlJc w:val="left"/>
      <w:pPr>
        <w:ind w:left="2687" w:hanging="360"/>
      </w:pPr>
    </w:lvl>
    <w:lvl w:ilvl="4" w:tplc="04090019" w:tentative="1">
      <w:start w:val="1"/>
      <w:numFmt w:val="lowerLetter"/>
      <w:lvlText w:val="%5."/>
      <w:lvlJc w:val="left"/>
      <w:pPr>
        <w:ind w:left="3407" w:hanging="360"/>
      </w:pPr>
    </w:lvl>
    <w:lvl w:ilvl="5" w:tplc="0409001B" w:tentative="1">
      <w:start w:val="1"/>
      <w:numFmt w:val="lowerRoman"/>
      <w:lvlText w:val="%6."/>
      <w:lvlJc w:val="right"/>
      <w:pPr>
        <w:ind w:left="4127" w:hanging="180"/>
      </w:pPr>
    </w:lvl>
    <w:lvl w:ilvl="6" w:tplc="0409000F" w:tentative="1">
      <w:start w:val="1"/>
      <w:numFmt w:val="decimal"/>
      <w:lvlText w:val="%7."/>
      <w:lvlJc w:val="left"/>
      <w:pPr>
        <w:ind w:left="4847" w:hanging="360"/>
      </w:pPr>
    </w:lvl>
    <w:lvl w:ilvl="7" w:tplc="04090019" w:tentative="1">
      <w:start w:val="1"/>
      <w:numFmt w:val="lowerLetter"/>
      <w:lvlText w:val="%8."/>
      <w:lvlJc w:val="left"/>
      <w:pPr>
        <w:ind w:left="5567" w:hanging="360"/>
      </w:pPr>
    </w:lvl>
    <w:lvl w:ilvl="8" w:tplc="0409001B" w:tentative="1">
      <w:start w:val="1"/>
      <w:numFmt w:val="lowerRoman"/>
      <w:lvlText w:val="%9."/>
      <w:lvlJc w:val="right"/>
      <w:pPr>
        <w:ind w:left="6287" w:hanging="180"/>
      </w:pPr>
    </w:lvl>
  </w:abstractNum>
  <w:abstractNum w:abstractNumId="1" w15:restartNumberingAfterBreak="0">
    <w:nsid w:val="0647713C"/>
    <w:multiLevelType w:val="hybridMultilevel"/>
    <w:tmpl w:val="6BEEE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374B"/>
    <w:multiLevelType w:val="hybridMultilevel"/>
    <w:tmpl w:val="F0F6CA06"/>
    <w:lvl w:ilvl="0" w:tplc="1ADAA498">
      <w:start w:val="2"/>
      <w:numFmt w:val="bullet"/>
      <w:lvlText w:val="-"/>
      <w:lvlJc w:val="left"/>
      <w:pPr>
        <w:ind w:left="720" w:hanging="360"/>
      </w:pPr>
      <w:rPr>
        <w:rFonts w:ascii="Cambria" w:eastAsia="Cambria" w:hAnsi="Cambria" w:cs="Cambria"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C6B7B"/>
    <w:multiLevelType w:val="hybridMultilevel"/>
    <w:tmpl w:val="CE4CD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C3189"/>
    <w:multiLevelType w:val="hybridMultilevel"/>
    <w:tmpl w:val="CE4CD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8B054B"/>
    <w:multiLevelType w:val="hybridMultilevel"/>
    <w:tmpl w:val="BDF84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50D1E"/>
    <w:multiLevelType w:val="hybridMultilevel"/>
    <w:tmpl w:val="1B167618"/>
    <w:lvl w:ilvl="0" w:tplc="94E812C2">
      <w:start w:val="1"/>
      <w:numFmt w:val="decimal"/>
      <w:lvlText w:val="%1."/>
      <w:lvlJc w:val="left"/>
      <w:pPr>
        <w:ind w:left="720" w:hanging="360"/>
      </w:pPr>
      <w:rPr>
        <w:rFonts w:hint="default"/>
        <w:b/>
        <w:color w:val="4242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3D492A"/>
    <w:multiLevelType w:val="hybridMultilevel"/>
    <w:tmpl w:val="479E0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950627"/>
    <w:multiLevelType w:val="multilevel"/>
    <w:tmpl w:val="457AE8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F05FE0"/>
    <w:multiLevelType w:val="multilevel"/>
    <w:tmpl w:val="499EABCA"/>
    <w:lvl w:ilvl="0">
      <w:start w:val="1"/>
      <w:numFmt w:val="decimal"/>
      <w:lvlText w:val="%1."/>
      <w:lvlJc w:val="left"/>
      <w:pPr>
        <w:ind w:left="872" w:hanging="360"/>
      </w:pPr>
      <w:rPr>
        <w:rFonts w:ascii="Times New Roman" w:eastAsia="Times New Roman" w:hAnsi="Times New Roman" w:cs="Times New Roman"/>
      </w:rPr>
    </w:lvl>
    <w:lvl w:ilvl="1">
      <w:start w:val="1"/>
      <w:numFmt w:val="decimal"/>
      <w:isLgl/>
      <w:lvlText w:val="%1.%2"/>
      <w:lvlJc w:val="left"/>
      <w:pPr>
        <w:ind w:left="1232" w:hanging="360"/>
      </w:pPr>
      <w:rPr>
        <w:rFonts w:hint="default"/>
      </w:rPr>
    </w:lvl>
    <w:lvl w:ilvl="2">
      <w:start w:val="1"/>
      <w:numFmt w:val="decimal"/>
      <w:isLgl/>
      <w:lvlText w:val="%1.%2.%3"/>
      <w:lvlJc w:val="left"/>
      <w:pPr>
        <w:ind w:left="1952" w:hanging="720"/>
      </w:pPr>
      <w:rPr>
        <w:rFonts w:hint="default"/>
      </w:rPr>
    </w:lvl>
    <w:lvl w:ilvl="3">
      <w:start w:val="1"/>
      <w:numFmt w:val="decimal"/>
      <w:isLgl/>
      <w:lvlText w:val="%1.%2.%3.%4"/>
      <w:lvlJc w:val="left"/>
      <w:pPr>
        <w:ind w:left="2312" w:hanging="720"/>
      </w:pPr>
      <w:rPr>
        <w:rFonts w:hint="default"/>
      </w:rPr>
    </w:lvl>
    <w:lvl w:ilvl="4">
      <w:start w:val="1"/>
      <w:numFmt w:val="decimal"/>
      <w:isLgl/>
      <w:lvlText w:val="%1.%2.%3.%4.%5"/>
      <w:lvlJc w:val="left"/>
      <w:pPr>
        <w:ind w:left="3032" w:hanging="1080"/>
      </w:pPr>
      <w:rPr>
        <w:rFonts w:hint="default"/>
      </w:rPr>
    </w:lvl>
    <w:lvl w:ilvl="5">
      <w:start w:val="1"/>
      <w:numFmt w:val="decimal"/>
      <w:isLgl/>
      <w:lvlText w:val="%1.%2.%3.%4.%5.%6"/>
      <w:lvlJc w:val="left"/>
      <w:pPr>
        <w:ind w:left="3392" w:hanging="1080"/>
      </w:pPr>
      <w:rPr>
        <w:rFonts w:hint="default"/>
      </w:rPr>
    </w:lvl>
    <w:lvl w:ilvl="6">
      <w:start w:val="1"/>
      <w:numFmt w:val="decimal"/>
      <w:isLgl/>
      <w:lvlText w:val="%1.%2.%3.%4.%5.%6.%7"/>
      <w:lvlJc w:val="left"/>
      <w:pPr>
        <w:ind w:left="4112" w:hanging="1440"/>
      </w:pPr>
      <w:rPr>
        <w:rFonts w:hint="default"/>
      </w:rPr>
    </w:lvl>
    <w:lvl w:ilvl="7">
      <w:start w:val="1"/>
      <w:numFmt w:val="decimal"/>
      <w:isLgl/>
      <w:lvlText w:val="%1.%2.%3.%4.%5.%6.%7.%8"/>
      <w:lvlJc w:val="left"/>
      <w:pPr>
        <w:ind w:left="4472" w:hanging="1440"/>
      </w:pPr>
      <w:rPr>
        <w:rFonts w:hint="default"/>
      </w:rPr>
    </w:lvl>
    <w:lvl w:ilvl="8">
      <w:start w:val="1"/>
      <w:numFmt w:val="decimal"/>
      <w:isLgl/>
      <w:lvlText w:val="%1.%2.%3.%4.%5.%6.%7.%8.%9"/>
      <w:lvlJc w:val="left"/>
      <w:pPr>
        <w:ind w:left="5192" w:hanging="1800"/>
      </w:pPr>
      <w:rPr>
        <w:rFonts w:hint="default"/>
      </w:rPr>
    </w:lvl>
  </w:abstractNum>
  <w:abstractNum w:abstractNumId="10" w15:restartNumberingAfterBreak="0">
    <w:nsid w:val="4D186952"/>
    <w:multiLevelType w:val="hybridMultilevel"/>
    <w:tmpl w:val="CA524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3522FC"/>
    <w:multiLevelType w:val="multilevel"/>
    <w:tmpl w:val="94BA243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2" w15:restartNumberingAfterBreak="0">
    <w:nsid w:val="6BD508D5"/>
    <w:multiLevelType w:val="hybridMultilevel"/>
    <w:tmpl w:val="E4B24068"/>
    <w:lvl w:ilvl="0" w:tplc="22267D7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F76414"/>
    <w:multiLevelType w:val="hybridMultilevel"/>
    <w:tmpl w:val="B4D0FD38"/>
    <w:lvl w:ilvl="0" w:tplc="26ECA126">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3F461E"/>
    <w:multiLevelType w:val="hybridMultilevel"/>
    <w:tmpl w:val="76982758"/>
    <w:lvl w:ilvl="0" w:tplc="9DD683E0">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F40B65"/>
    <w:multiLevelType w:val="hybridMultilevel"/>
    <w:tmpl w:val="B6569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13"/>
  </w:num>
  <w:num w:numId="4">
    <w:abstractNumId w:val="10"/>
  </w:num>
  <w:num w:numId="5">
    <w:abstractNumId w:val="14"/>
  </w:num>
  <w:num w:numId="6">
    <w:abstractNumId w:val="4"/>
  </w:num>
  <w:num w:numId="7">
    <w:abstractNumId w:val="0"/>
  </w:num>
  <w:num w:numId="8">
    <w:abstractNumId w:val="3"/>
  </w:num>
  <w:num w:numId="9">
    <w:abstractNumId w:val="1"/>
  </w:num>
  <w:num w:numId="10">
    <w:abstractNumId w:val="5"/>
  </w:num>
  <w:num w:numId="11">
    <w:abstractNumId w:val="7"/>
  </w:num>
  <w:num w:numId="12">
    <w:abstractNumId w:val="15"/>
  </w:num>
  <w:num w:numId="13">
    <w:abstractNumId w:val="9"/>
  </w:num>
  <w:num w:numId="14">
    <w:abstractNumId w:val="8"/>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DDB"/>
    <w:rsid w:val="00044F8A"/>
    <w:rsid w:val="000711C4"/>
    <w:rsid w:val="00076AFA"/>
    <w:rsid w:val="0009543C"/>
    <w:rsid w:val="000A0EF9"/>
    <w:rsid w:val="0013619B"/>
    <w:rsid w:val="001676A4"/>
    <w:rsid w:val="00170C82"/>
    <w:rsid w:val="001B66FD"/>
    <w:rsid w:val="0026186A"/>
    <w:rsid w:val="00284991"/>
    <w:rsid w:val="002E6C1D"/>
    <w:rsid w:val="0030294B"/>
    <w:rsid w:val="003255AE"/>
    <w:rsid w:val="0035318E"/>
    <w:rsid w:val="003B15F9"/>
    <w:rsid w:val="003F155E"/>
    <w:rsid w:val="0044400A"/>
    <w:rsid w:val="00473DC9"/>
    <w:rsid w:val="00493854"/>
    <w:rsid w:val="005F2860"/>
    <w:rsid w:val="00627A60"/>
    <w:rsid w:val="006413C9"/>
    <w:rsid w:val="0065065D"/>
    <w:rsid w:val="006D710E"/>
    <w:rsid w:val="00790DA9"/>
    <w:rsid w:val="00796AB6"/>
    <w:rsid w:val="007F504B"/>
    <w:rsid w:val="007F53E6"/>
    <w:rsid w:val="00826E34"/>
    <w:rsid w:val="00834838"/>
    <w:rsid w:val="00885EC9"/>
    <w:rsid w:val="008A7ECA"/>
    <w:rsid w:val="008C03D8"/>
    <w:rsid w:val="008F11DD"/>
    <w:rsid w:val="00925DF0"/>
    <w:rsid w:val="00926DDB"/>
    <w:rsid w:val="00963A0A"/>
    <w:rsid w:val="00A02F12"/>
    <w:rsid w:val="00A34F91"/>
    <w:rsid w:val="00A96E0F"/>
    <w:rsid w:val="00AD5CB7"/>
    <w:rsid w:val="00AE121E"/>
    <w:rsid w:val="00B116A5"/>
    <w:rsid w:val="00B16562"/>
    <w:rsid w:val="00B62F84"/>
    <w:rsid w:val="00BF4C5F"/>
    <w:rsid w:val="00C04F8C"/>
    <w:rsid w:val="00C238C4"/>
    <w:rsid w:val="00C96B07"/>
    <w:rsid w:val="00CB7A06"/>
    <w:rsid w:val="00CC08A3"/>
    <w:rsid w:val="00D070FD"/>
    <w:rsid w:val="00D8446F"/>
    <w:rsid w:val="00D86163"/>
    <w:rsid w:val="00E160AB"/>
    <w:rsid w:val="00E95A94"/>
    <w:rsid w:val="00F20851"/>
    <w:rsid w:val="00F7436F"/>
    <w:rsid w:val="00F96A31"/>
    <w:rsid w:val="00FA17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7C3461F"/>
  <w15:docId w15:val="{04B73389-722A-384E-B167-0B1ADB801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826E34"/>
    <w:pPr>
      <w:ind w:left="720"/>
      <w:contextualSpacing/>
    </w:pPr>
  </w:style>
  <w:style w:type="character" w:styleId="Hyperlink">
    <w:name w:val="Hyperlink"/>
    <w:basedOn w:val="DefaultParagraphFont"/>
    <w:uiPriority w:val="99"/>
    <w:semiHidden/>
    <w:unhideWhenUsed/>
    <w:rsid w:val="00F96A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632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hyperlink" Target="https://play.google.com/apps/testing/com.binarygiant.inspec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25</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Zanbaka, Elias</cp:lastModifiedBy>
  <cp:revision>21</cp:revision>
  <dcterms:created xsi:type="dcterms:W3CDTF">2019-09-22T08:48:00Z</dcterms:created>
  <dcterms:modified xsi:type="dcterms:W3CDTF">2019-09-23T10:40:00Z</dcterms:modified>
</cp:coreProperties>
</file>